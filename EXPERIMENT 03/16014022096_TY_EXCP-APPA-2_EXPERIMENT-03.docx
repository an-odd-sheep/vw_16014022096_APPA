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193"/>
        <w:gridCol w:w="1701"/>
        <w:gridCol w:w="1619"/>
      </w:tblGrid>
      <w:tr w:rsidR="001D6337" w:rsidRPr="000A3CCC" w14:paraId="2D3415C9" w14:textId="77777777" w:rsidTr="002146C1">
        <w:tc>
          <w:tcPr>
            <w:tcW w:w="2323" w:type="dxa"/>
            <w:shd w:val="clear" w:color="auto" w:fill="auto"/>
            <w:vAlign w:val="center"/>
          </w:tcPr>
          <w:p w14:paraId="6757C885" w14:textId="42BA7C09" w:rsidR="001D6337"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193" w:type="dxa"/>
            <w:shd w:val="clear" w:color="auto" w:fill="auto"/>
            <w:vAlign w:val="center"/>
          </w:tcPr>
          <w:p w14:paraId="2DB48B48" w14:textId="38453C7B" w:rsidR="001D6337" w:rsidRPr="003B204E" w:rsidRDefault="006C0A2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Electronics Application Using Python Programming</w:t>
            </w:r>
          </w:p>
        </w:tc>
        <w:tc>
          <w:tcPr>
            <w:tcW w:w="1701" w:type="dxa"/>
            <w:shd w:val="clear" w:color="auto" w:fill="auto"/>
            <w:vAlign w:val="center"/>
          </w:tcPr>
          <w:p w14:paraId="02501164" w14:textId="63DBF46A" w:rsidR="001D6337" w:rsidRPr="002915D6" w:rsidRDefault="001D6337" w:rsidP="00A25C5E">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619" w:type="dxa"/>
            <w:vAlign w:val="center"/>
          </w:tcPr>
          <w:p w14:paraId="54B7E0B3" w14:textId="3C82E866" w:rsidR="001D6337" w:rsidRPr="003B204E" w:rsidRDefault="006C0A2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V</w:t>
            </w:r>
          </w:p>
        </w:tc>
      </w:tr>
      <w:tr w:rsidR="000B0D21" w:rsidRPr="000A3CCC" w14:paraId="2754066B" w14:textId="77777777" w:rsidTr="002146C1">
        <w:tc>
          <w:tcPr>
            <w:tcW w:w="2323" w:type="dxa"/>
            <w:shd w:val="clear" w:color="auto" w:fill="auto"/>
            <w:vAlign w:val="center"/>
          </w:tcPr>
          <w:p w14:paraId="423499EF" w14:textId="481AAF0E" w:rsidR="000B0D21"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193" w:type="dxa"/>
            <w:shd w:val="clear" w:color="auto" w:fill="auto"/>
            <w:vAlign w:val="center"/>
          </w:tcPr>
          <w:p w14:paraId="77023E76" w14:textId="7A64204D" w:rsidR="000B0D21" w:rsidRPr="003B204E" w:rsidRDefault="002146C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20 / 08 / 2024</w:t>
            </w:r>
          </w:p>
        </w:tc>
        <w:tc>
          <w:tcPr>
            <w:tcW w:w="1701" w:type="dxa"/>
            <w:shd w:val="clear" w:color="auto" w:fill="auto"/>
            <w:vAlign w:val="center"/>
          </w:tcPr>
          <w:p w14:paraId="2C233080" w14:textId="19A180EE" w:rsidR="000B0D21" w:rsidRPr="002915D6"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619" w:type="dxa"/>
            <w:vAlign w:val="center"/>
          </w:tcPr>
          <w:p w14:paraId="5D086D40" w14:textId="24BE7285" w:rsidR="000B0D21" w:rsidRPr="003B204E" w:rsidRDefault="002146C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APPA 2</w:t>
            </w:r>
          </w:p>
        </w:tc>
      </w:tr>
      <w:tr w:rsidR="000B0D21" w:rsidRPr="000A3CCC" w14:paraId="54A161E2" w14:textId="77777777" w:rsidTr="002146C1">
        <w:tc>
          <w:tcPr>
            <w:tcW w:w="2323" w:type="dxa"/>
            <w:shd w:val="clear" w:color="auto" w:fill="auto"/>
            <w:vAlign w:val="center"/>
          </w:tcPr>
          <w:p w14:paraId="5D870C5D" w14:textId="073537D8" w:rsidR="000B0D21" w:rsidRDefault="000B0D21"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4193" w:type="dxa"/>
            <w:shd w:val="clear" w:color="auto" w:fill="auto"/>
            <w:vAlign w:val="center"/>
          </w:tcPr>
          <w:p w14:paraId="20F22F4B" w14:textId="6D4D4494" w:rsidR="000B0D21" w:rsidRDefault="002146C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Prof. Deepa Jain</w:t>
            </w:r>
          </w:p>
        </w:tc>
        <w:tc>
          <w:tcPr>
            <w:tcW w:w="1701" w:type="dxa"/>
            <w:shd w:val="clear" w:color="auto" w:fill="auto"/>
            <w:vAlign w:val="center"/>
          </w:tcPr>
          <w:p w14:paraId="060D0C1E" w14:textId="27AEF37B" w:rsidR="000B0D21"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619" w:type="dxa"/>
            <w:vAlign w:val="center"/>
          </w:tcPr>
          <w:p w14:paraId="3D969365" w14:textId="5270D125" w:rsidR="000B0D21" w:rsidRDefault="002146C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16014022096</w:t>
            </w:r>
          </w:p>
        </w:tc>
      </w:tr>
      <w:tr w:rsidR="00A77F79" w:rsidRPr="000A3CCC" w14:paraId="0F1AD1C1" w14:textId="77777777" w:rsidTr="002146C1">
        <w:tc>
          <w:tcPr>
            <w:tcW w:w="2323" w:type="dxa"/>
            <w:shd w:val="clear" w:color="auto" w:fill="auto"/>
            <w:vAlign w:val="center"/>
          </w:tcPr>
          <w:p w14:paraId="4A82FFDC" w14:textId="1FAC1364"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193" w:type="dxa"/>
            <w:shd w:val="clear" w:color="auto" w:fill="auto"/>
            <w:vAlign w:val="center"/>
          </w:tcPr>
          <w:p w14:paraId="1E9E88D8" w14:textId="77777777" w:rsidR="00A77F79" w:rsidRDefault="00A77F79" w:rsidP="00A25C5E">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619" w:type="dxa"/>
            <w:vAlign w:val="center"/>
          </w:tcPr>
          <w:p w14:paraId="3AA60BAD" w14:textId="36848AB4" w:rsidR="00A77F79" w:rsidRDefault="00A77F79" w:rsidP="00A25C5E">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2632387E" w14:textId="77777777" w:rsidR="006C0A21" w:rsidRDefault="006C0A21"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31F2B916" w:rsidR="00A25C5E" w:rsidRPr="00A25C5E" w:rsidRDefault="00A25C5E" w:rsidP="00EE59A2">
      <w:pPr>
        <w:shd w:val="clear" w:color="auto" w:fill="FFFFFF"/>
        <w:spacing w:after="0" w:line="240" w:lineRule="auto"/>
        <w:ind w:left="-709"/>
        <w:jc w:val="center"/>
        <w:rPr>
          <w:rFonts w:ascii="Times New Roman" w:eastAsia="Times New Roman" w:hAnsi="Times New Roman"/>
          <w:b/>
          <w:iCs/>
          <w:color w:val="BC202E"/>
          <w:sz w:val="20"/>
          <w:szCs w:val="20"/>
        </w:rPr>
      </w:pPr>
      <w:r w:rsidRPr="00A25C5E">
        <w:rPr>
          <w:rFonts w:ascii="Times New Roman" w:hAnsi="Times New Roman" w:cs="Times New Roman"/>
          <w:b/>
          <w:color w:val="BC202E"/>
          <w:sz w:val="28"/>
          <w:szCs w:val="28"/>
        </w:rPr>
        <w:t xml:space="preserve">Experiment No: </w:t>
      </w:r>
      <w:r w:rsidR="00CE704F">
        <w:rPr>
          <w:rFonts w:ascii="Times New Roman" w:hAnsi="Times New Roman" w:cs="Times New Roman"/>
          <w:b/>
          <w:color w:val="BC202E"/>
          <w:sz w:val="28"/>
          <w:szCs w:val="28"/>
        </w:rPr>
        <w:t>4</w:t>
      </w:r>
    </w:p>
    <w:p w14:paraId="128819FA" w14:textId="77777777" w:rsidR="00AF6DE1" w:rsidRDefault="001D6337" w:rsidP="00AF6DE1">
      <w:pPr>
        <w:shd w:val="clear" w:color="auto" w:fill="FFFFFF"/>
        <w:spacing w:after="0" w:line="240" w:lineRule="auto"/>
        <w:ind w:left="-709" w:right="1071"/>
        <w:jc w:val="center"/>
        <w:rPr>
          <w:rFonts w:ascii="Times New Roman" w:eastAsia="Times New Roman" w:hAnsi="Times New Roman"/>
          <w:b/>
          <w:iCs/>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AF6DE1" w:rsidRPr="00AF6DE1">
        <w:rPr>
          <w:rFonts w:ascii="Times New Roman" w:eastAsia="Times New Roman" w:hAnsi="Times New Roman"/>
          <w:b/>
          <w:iCs/>
          <w:sz w:val="28"/>
          <w:szCs w:val="28"/>
        </w:rPr>
        <w:t xml:space="preserve">Write a Python Program for </w:t>
      </w:r>
      <w:r w:rsidR="00AF6DE1">
        <w:rPr>
          <w:rFonts w:ascii="Times New Roman" w:eastAsia="Times New Roman" w:hAnsi="Times New Roman"/>
          <w:b/>
          <w:iCs/>
          <w:sz w:val="28"/>
          <w:szCs w:val="28"/>
        </w:rPr>
        <w:t xml:space="preserve">perform </w:t>
      </w:r>
      <w:r w:rsidR="00AF6DE1" w:rsidRPr="00AF6DE1">
        <w:rPr>
          <w:rFonts w:ascii="Times New Roman" w:eastAsia="Times New Roman" w:hAnsi="Times New Roman"/>
          <w:b/>
          <w:iCs/>
          <w:sz w:val="28"/>
          <w:szCs w:val="28"/>
        </w:rPr>
        <w:t xml:space="preserve">Edge detection, Contours </w:t>
      </w:r>
      <w:r w:rsidR="00AF6DE1">
        <w:rPr>
          <w:rFonts w:ascii="Times New Roman" w:eastAsia="Times New Roman" w:hAnsi="Times New Roman"/>
          <w:b/>
          <w:iCs/>
          <w:sz w:val="28"/>
          <w:szCs w:val="28"/>
        </w:rPr>
        <w:t xml:space="preserve">operation </w:t>
      </w:r>
    </w:p>
    <w:p w14:paraId="03C15912" w14:textId="2321A057" w:rsidR="001D6337" w:rsidRPr="00AF6DE1" w:rsidRDefault="00AF6DE1" w:rsidP="00AF6DE1">
      <w:pPr>
        <w:shd w:val="clear" w:color="auto" w:fill="FFFFFF"/>
        <w:spacing w:after="0" w:line="240" w:lineRule="auto"/>
        <w:ind w:left="-709"/>
        <w:jc w:val="center"/>
        <w:rPr>
          <w:rFonts w:ascii="Times New Roman" w:eastAsia="Times New Roman" w:hAnsi="Times New Roman"/>
          <w:b/>
          <w:iCs/>
          <w:sz w:val="28"/>
          <w:szCs w:val="28"/>
        </w:rPr>
      </w:pPr>
      <w:r>
        <w:rPr>
          <w:rFonts w:ascii="Times New Roman" w:eastAsia="Times New Roman" w:hAnsi="Times New Roman"/>
          <w:b/>
          <w:iCs/>
          <w:sz w:val="28"/>
          <w:szCs w:val="28"/>
        </w:rPr>
        <w:t>i</w:t>
      </w:r>
      <w:r w:rsidRPr="00AF6DE1">
        <w:rPr>
          <w:rFonts w:ascii="Times New Roman" w:eastAsia="Times New Roman" w:hAnsi="Times New Roman"/>
          <w:b/>
          <w:iCs/>
          <w:sz w:val="28"/>
          <w:szCs w:val="28"/>
        </w:rPr>
        <w:t>n</w:t>
      </w:r>
      <w:r>
        <w:rPr>
          <w:rFonts w:ascii="Times New Roman" w:eastAsia="Times New Roman" w:hAnsi="Times New Roman"/>
          <w:b/>
          <w:iCs/>
          <w:sz w:val="28"/>
          <w:szCs w:val="28"/>
        </w:rPr>
        <w:t xml:space="preserve"> </w:t>
      </w:r>
      <w:r w:rsidRPr="00AF6DE1">
        <w:rPr>
          <w:rFonts w:ascii="Times New Roman" w:eastAsia="Times New Roman" w:hAnsi="Times New Roman"/>
          <w:b/>
          <w:iCs/>
          <w:sz w:val="28"/>
          <w:szCs w:val="28"/>
        </w:rPr>
        <w:t>Open CV</w:t>
      </w: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A25C5E">
        <w:tc>
          <w:tcPr>
            <w:tcW w:w="9782" w:type="dxa"/>
          </w:tcPr>
          <w:p w14:paraId="594506EC" w14:textId="20711F64" w:rsidR="005102B1" w:rsidRDefault="00F06261" w:rsidP="00AF6DE1">
            <w:pPr>
              <w:pStyle w:val="ListParagraph"/>
              <w:numPr>
                <w:ilvl w:val="0"/>
                <w:numId w:val="16"/>
              </w:numPr>
              <w:suppressAutoHyphens/>
              <w:jc w:val="both"/>
              <w:rPr>
                <w:rFonts w:ascii="Times New Roman" w:hAnsi="Times New Roman"/>
                <w:sz w:val="24"/>
                <w:szCs w:val="24"/>
                <w:lang w:val="en"/>
              </w:rPr>
            </w:pPr>
            <w:r w:rsidRPr="005102B1">
              <w:rPr>
                <w:rFonts w:ascii="Times New Roman" w:hAnsi="Times New Roman"/>
                <w:sz w:val="24"/>
                <w:szCs w:val="24"/>
                <w:lang w:val="en"/>
              </w:rPr>
              <w:t>To learn</w:t>
            </w:r>
            <w:r w:rsidR="00AF6DE1">
              <w:rPr>
                <w:rFonts w:ascii="Times New Roman" w:hAnsi="Times New Roman"/>
                <w:sz w:val="24"/>
                <w:szCs w:val="24"/>
                <w:lang w:val="en"/>
              </w:rPr>
              <w:t xml:space="preserve"> </w:t>
            </w:r>
            <w:r w:rsidR="00AF6DE1" w:rsidRPr="00AF6DE1">
              <w:rPr>
                <w:rFonts w:ascii="Times New Roman" w:hAnsi="Times New Roman"/>
                <w:sz w:val="24"/>
                <w:szCs w:val="24"/>
                <w:lang w:val="en"/>
              </w:rPr>
              <w:t>Concept of Canny edge detection</w:t>
            </w:r>
            <w:r w:rsidR="00AF6DE1">
              <w:rPr>
                <w:rFonts w:ascii="Times New Roman" w:hAnsi="Times New Roman"/>
                <w:sz w:val="24"/>
                <w:szCs w:val="24"/>
                <w:lang w:val="en"/>
              </w:rPr>
              <w:t>.</w:t>
            </w:r>
          </w:p>
          <w:p w14:paraId="489853DD" w14:textId="41109571" w:rsidR="005102B1" w:rsidRDefault="005102B1" w:rsidP="005102B1">
            <w:pPr>
              <w:pStyle w:val="ListParagraph"/>
              <w:numPr>
                <w:ilvl w:val="0"/>
                <w:numId w:val="16"/>
              </w:numPr>
              <w:suppressAutoHyphens/>
              <w:jc w:val="both"/>
              <w:rPr>
                <w:rFonts w:ascii="Times New Roman" w:hAnsi="Times New Roman"/>
                <w:sz w:val="24"/>
                <w:szCs w:val="24"/>
                <w:lang w:val="en"/>
              </w:rPr>
            </w:pPr>
            <w:r>
              <w:rPr>
                <w:rFonts w:ascii="Times New Roman" w:hAnsi="Times New Roman"/>
                <w:sz w:val="24"/>
                <w:szCs w:val="24"/>
                <w:lang w:val="en"/>
              </w:rPr>
              <w:t xml:space="preserve">To learn following </w:t>
            </w:r>
            <w:r w:rsidR="00AF6DE1">
              <w:rPr>
                <w:rFonts w:ascii="Times New Roman" w:hAnsi="Times New Roman"/>
                <w:sz w:val="24"/>
                <w:szCs w:val="24"/>
                <w:lang w:val="en"/>
              </w:rPr>
              <w:t>contours</w:t>
            </w:r>
            <w:r>
              <w:rPr>
                <w:rFonts w:ascii="Times New Roman" w:hAnsi="Times New Roman"/>
                <w:sz w:val="24"/>
                <w:szCs w:val="24"/>
                <w:lang w:val="en"/>
              </w:rPr>
              <w:t xml:space="preserve"> in OpenCV</w:t>
            </w:r>
          </w:p>
          <w:p w14:paraId="1A5CA282" w14:textId="3BDB1C5C" w:rsidR="005102B1" w:rsidRDefault="00AF6DE1" w:rsidP="00AF6DE1">
            <w:pPr>
              <w:pStyle w:val="ListParagraph"/>
              <w:numPr>
                <w:ilvl w:val="0"/>
                <w:numId w:val="26"/>
              </w:numPr>
              <w:suppressAutoHyphens/>
              <w:jc w:val="both"/>
              <w:rPr>
                <w:rFonts w:ascii="Times New Roman" w:hAnsi="Times New Roman"/>
                <w:sz w:val="24"/>
                <w:szCs w:val="24"/>
                <w:lang w:val="en"/>
              </w:rPr>
            </w:pPr>
            <w:r>
              <w:rPr>
                <w:rFonts w:ascii="Times New Roman" w:hAnsi="Times New Roman"/>
                <w:sz w:val="24"/>
                <w:szCs w:val="24"/>
                <w:lang w:val="en"/>
              </w:rPr>
              <w:t>F</w:t>
            </w:r>
            <w:r w:rsidRPr="00AF6DE1">
              <w:rPr>
                <w:rFonts w:ascii="Times New Roman" w:hAnsi="Times New Roman"/>
                <w:sz w:val="24"/>
                <w:szCs w:val="24"/>
                <w:lang w:val="en"/>
              </w:rPr>
              <w:t>ind contours, draw contours</w:t>
            </w:r>
          </w:p>
          <w:p w14:paraId="239C9AAD" w14:textId="249B7846" w:rsidR="00AF6DE1" w:rsidRPr="006A2331" w:rsidRDefault="00AF6DE1" w:rsidP="006A2331">
            <w:pPr>
              <w:pStyle w:val="ListParagraph"/>
              <w:numPr>
                <w:ilvl w:val="0"/>
                <w:numId w:val="26"/>
              </w:numPr>
              <w:suppressAutoHyphens/>
              <w:jc w:val="both"/>
              <w:rPr>
                <w:rFonts w:ascii="Times New Roman" w:hAnsi="Times New Roman"/>
                <w:sz w:val="24"/>
                <w:szCs w:val="24"/>
                <w:lang w:val="en"/>
              </w:rPr>
            </w:pPr>
            <w:r w:rsidRPr="00AF6DE1">
              <w:rPr>
                <w:rFonts w:ascii="Times New Roman" w:hAnsi="Times New Roman"/>
                <w:sz w:val="24"/>
                <w:szCs w:val="24"/>
                <w:lang w:val="en"/>
              </w:rPr>
              <w:t>Matching different shapes</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3130D7B2" w:rsidR="007609F2" w:rsidRPr="007609F2" w:rsidRDefault="007609F2" w:rsidP="007609F2">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A25C5E">
        <w:tc>
          <w:tcPr>
            <w:tcW w:w="9782" w:type="dxa"/>
          </w:tcPr>
          <w:p w14:paraId="6A4BA6DF" w14:textId="2BD4792E" w:rsidR="00D114C2" w:rsidRPr="007609F2" w:rsidRDefault="00C614F7" w:rsidP="007609F2">
            <w:pPr>
              <w:widowControl w:val="0"/>
              <w:suppressAutoHyphens/>
              <w:spacing w:line="264" w:lineRule="auto"/>
              <w:jc w:val="both"/>
              <w:rPr>
                <w:rFonts w:ascii="Times New Roman" w:hAnsi="Times New Roman"/>
                <w:sz w:val="24"/>
                <w:szCs w:val="24"/>
                <w:lang w:eastAsia="en-IN"/>
              </w:rPr>
            </w:pPr>
            <w:r w:rsidRPr="00C614F7">
              <w:rPr>
                <w:rFonts w:ascii="Times New Roman" w:hAnsi="Times New Roman"/>
                <w:b/>
                <w:bCs/>
                <w:sz w:val="24"/>
                <w:szCs w:val="24"/>
                <w:lang w:eastAsia="en-IN"/>
              </w:rPr>
              <w:t>CO2</w:t>
            </w:r>
            <w:r w:rsidRPr="00C614F7">
              <w:rPr>
                <w:rFonts w:ascii="Times New Roman" w:hAnsi="Times New Roman"/>
                <w:sz w:val="24"/>
                <w:szCs w:val="24"/>
                <w:lang w:eastAsia="en-IN"/>
              </w:rPr>
              <w:t>: Illustrate python libraries for image processing and its applications</w:t>
            </w:r>
          </w:p>
        </w:tc>
      </w:tr>
    </w:tbl>
    <w:p w14:paraId="775123C3" w14:textId="526CCB67"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F41A25" w14:paraId="4B9465A1" w14:textId="77777777" w:rsidTr="004936FC">
        <w:tc>
          <w:tcPr>
            <w:tcW w:w="9782" w:type="dxa"/>
          </w:tcPr>
          <w:p w14:paraId="245E2A95" w14:textId="643349D0" w:rsidR="00F41A25" w:rsidRPr="007609F2" w:rsidRDefault="00F41A25" w:rsidP="004936FC">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Tools required:</w:t>
            </w:r>
          </w:p>
        </w:tc>
      </w:tr>
      <w:tr w:rsidR="00F41A25" w14:paraId="69D1EF76" w14:textId="77777777" w:rsidTr="004936FC">
        <w:tc>
          <w:tcPr>
            <w:tcW w:w="9782" w:type="dxa"/>
          </w:tcPr>
          <w:p w14:paraId="341D79AF" w14:textId="4E3B8267" w:rsidR="00F41A25" w:rsidRPr="007609F2" w:rsidRDefault="00C614F7" w:rsidP="004936FC">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Any python editor tool</w:t>
            </w:r>
          </w:p>
        </w:tc>
      </w:tr>
    </w:tbl>
    <w:p w14:paraId="222DF430" w14:textId="77777777" w:rsidR="00F41A25" w:rsidRDefault="00F41A25"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59C209C" w14:textId="77777777" w:rsidTr="00A25C5E">
        <w:tc>
          <w:tcPr>
            <w:tcW w:w="9782" w:type="dxa"/>
          </w:tcPr>
          <w:p w14:paraId="671D99A4" w14:textId="189F51C6"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7609F2" w14:paraId="1E4A35C7" w14:textId="77777777" w:rsidTr="00A25C5E">
        <w:tc>
          <w:tcPr>
            <w:tcW w:w="9782" w:type="dxa"/>
          </w:tcPr>
          <w:p w14:paraId="6DCD7E2D" w14:textId="2A0B7905" w:rsidR="006A2331" w:rsidRPr="0021492B" w:rsidRDefault="006A2331" w:rsidP="006A2331">
            <w:pPr>
              <w:spacing w:line="288" w:lineRule="auto"/>
              <w:jc w:val="both"/>
              <w:rPr>
                <w:rFonts w:ascii="Times New Roman" w:hAnsi="Times New Roman" w:cs="Times New Roman"/>
                <w:sz w:val="24"/>
                <w:szCs w:val="24"/>
                <w:lang w:val="en"/>
              </w:rPr>
            </w:pPr>
            <w:r w:rsidRPr="0021492B">
              <w:rPr>
                <w:rFonts w:ascii="Times New Roman" w:hAnsi="Times New Roman" w:cs="Times New Roman"/>
                <w:sz w:val="24"/>
                <w:szCs w:val="24"/>
                <w:lang w:val="en"/>
              </w:rPr>
              <w:t xml:space="preserve">Canny Edge Detection is a popular edge detection algorithm. It was developed by John F. Canny in 1986. It is a multi-stage algorithm and we will go through each </w:t>
            </w:r>
            <w:proofErr w:type="gramStart"/>
            <w:r w:rsidRPr="0021492B">
              <w:rPr>
                <w:rFonts w:ascii="Times New Roman" w:hAnsi="Times New Roman" w:cs="Times New Roman"/>
                <w:sz w:val="24"/>
                <w:szCs w:val="24"/>
                <w:lang w:val="en"/>
              </w:rPr>
              <w:t>stages</w:t>
            </w:r>
            <w:proofErr w:type="gramEnd"/>
            <w:r w:rsidRPr="0021492B">
              <w:rPr>
                <w:rFonts w:ascii="Times New Roman" w:hAnsi="Times New Roman" w:cs="Times New Roman"/>
                <w:sz w:val="24"/>
                <w:szCs w:val="24"/>
                <w:lang w:val="en"/>
              </w:rPr>
              <w:t>.</w:t>
            </w:r>
          </w:p>
          <w:p w14:paraId="152E8FEF" w14:textId="77777777" w:rsidR="0021492B" w:rsidRPr="0021492B" w:rsidRDefault="0021492B" w:rsidP="006A2331">
            <w:pPr>
              <w:spacing w:line="288" w:lineRule="auto"/>
              <w:jc w:val="both"/>
              <w:rPr>
                <w:rFonts w:ascii="Times New Roman" w:hAnsi="Times New Roman" w:cs="Times New Roman"/>
                <w:sz w:val="24"/>
                <w:szCs w:val="24"/>
                <w:lang w:val="en"/>
              </w:rPr>
            </w:pPr>
          </w:p>
          <w:p w14:paraId="3DD4D58C" w14:textId="7F6E7736" w:rsidR="006A2331" w:rsidRPr="0021492B" w:rsidRDefault="006A2331" w:rsidP="006A2331">
            <w:pPr>
              <w:spacing w:line="288" w:lineRule="auto"/>
              <w:jc w:val="both"/>
              <w:rPr>
                <w:rFonts w:ascii="Times New Roman" w:hAnsi="Times New Roman" w:cs="Times New Roman"/>
                <w:b/>
                <w:bCs/>
                <w:sz w:val="24"/>
                <w:szCs w:val="24"/>
                <w:lang w:val="en"/>
              </w:rPr>
            </w:pPr>
            <w:r w:rsidRPr="0021492B">
              <w:rPr>
                <w:rFonts w:ascii="Times New Roman" w:hAnsi="Times New Roman" w:cs="Times New Roman"/>
                <w:b/>
                <w:bCs/>
                <w:sz w:val="24"/>
                <w:szCs w:val="24"/>
                <w:lang w:val="en"/>
              </w:rPr>
              <w:t>1. Noise Reduction</w:t>
            </w:r>
          </w:p>
          <w:p w14:paraId="73152629" w14:textId="784570B0" w:rsidR="0021492B" w:rsidRDefault="0021492B" w:rsidP="0021492B">
            <w:pPr>
              <w:spacing w:line="288" w:lineRule="auto"/>
              <w:jc w:val="both"/>
              <w:rPr>
                <w:rFonts w:ascii="Times New Roman" w:hAnsi="Times New Roman" w:cs="Times New Roman"/>
                <w:sz w:val="24"/>
                <w:szCs w:val="24"/>
                <w:lang w:val="en"/>
              </w:rPr>
            </w:pPr>
            <w:r w:rsidRPr="0021492B">
              <w:rPr>
                <w:rFonts w:ascii="Times New Roman" w:hAnsi="Times New Roman" w:cs="Times New Roman"/>
                <w:sz w:val="24"/>
                <w:szCs w:val="24"/>
                <w:lang w:val="en"/>
              </w:rPr>
              <w:t xml:space="preserve">Since edge detection is susceptible to noise in the image, first step is to remove the noise in the image with a 5x5 Gaussian filter. </w:t>
            </w:r>
          </w:p>
          <w:p w14:paraId="1B00F624" w14:textId="77777777" w:rsidR="0083123B" w:rsidRPr="0021492B" w:rsidRDefault="0083123B" w:rsidP="0021492B">
            <w:pPr>
              <w:spacing w:line="288" w:lineRule="auto"/>
              <w:jc w:val="both"/>
              <w:rPr>
                <w:rFonts w:ascii="Times New Roman" w:hAnsi="Times New Roman" w:cs="Times New Roman"/>
                <w:sz w:val="24"/>
                <w:szCs w:val="24"/>
                <w:lang w:val="en"/>
              </w:rPr>
            </w:pPr>
          </w:p>
          <w:p w14:paraId="0D65DAAC" w14:textId="77777777" w:rsidR="0021492B" w:rsidRPr="0021492B" w:rsidRDefault="0021492B" w:rsidP="0021492B">
            <w:pPr>
              <w:spacing w:line="288" w:lineRule="auto"/>
              <w:jc w:val="both"/>
              <w:rPr>
                <w:rFonts w:ascii="Times New Roman" w:hAnsi="Times New Roman" w:cs="Times New Roman"/>
                <w:b/>
                <w:bCs/>
                <w:sz w:val="24"/>
                <w:szCs w:val="24"/>
                <w:lang w:val="en"/>
              </w:rPr>
            </w:pPr>
            <w:r w:rsidRPr="0021492B">
              <w:rPr>
                <w:rFonts w:ascii="Times New Roman" w:hAnsi="Times New Roman" w:cs="Times New Roman"/>
                <w:b/>
                <w:bCs/>
                <w:sz w:val="24"/>
                <w:szCs w:val="24"/>
                <w:lang w:val="en"/>
              </w:rPr>
              <w:t>2. Finding Intensity Gradient of the Image</w:t>
            </w:r>
          </w:p>
          <w:p w14:paraId="1782C1FE" w14:textId="162606EF" w:rsidR="0021492B" w:rsidRDefault="0021492B" w:rsidP="0021492B">
            <w:pPr>
              <w:spacing w:line="288" w:lineRule="auto"/>
              <w:jc w:val="both"/>
              <w:rPr>
                <w:rFonts w:ascii="Times New Roman" w:hAnsi="Times New Roman" w:cs="Times New Roman"/>
                <w:sz w:val="24"/>
                <w:szCs w:val="24"/>
                <w:lang w:val="en"/>
              </w:rPr>
            </w:pPr>
            <w:r w:rsidRPr="0021492B">
              <w:rPr>
                <w:rFonts w:ascii="Times New Roman" w:hAnsi="Times New Roman" w:cs="Times New Roman"/>
                <w:sz w:val="24"/>
                <w:szCs w:val="24"/>
                <w:lang w:val="en"/>
              </w:rPr>
              <w:t>Smoothened image is then filtered with a Sobel kernel in both horizontal and vertical direction to get first derivative in horizontal direction (</w:t>
            </w:r>
            <w:r w:rsidRPr="0021492B">
              <w:rPr>
                <w:rFonts w:ascii="Cambria Math" w:hAnsi="Cambria Math" w:cs="Cambria Math"/>
                <w:sz w:val="24"/>
                <w:szCs w:val="24"/>
                <w:lang w:val="en"/>
              </w:rPr>
              <w:t>𝐺𝑥</w:t>
            </w:r>
            <w:r w:rsidRPr="0021492B">
              <w:rPr>
                <w:rFonts w:ascii="Times New Roman" w:hAnsi="Times New Roman" w:cs="Times New Roman"/>
                <w:sz w:val="24"/>
                <w:szCs w:val="24"/>
                <w:lang w:val="en"/>
              </w:rPr>
              <w:t>) and vertical direction (</w:t>
            </w:r>
            <w:r w:rsidRPr="0021492B">
              <w:rPr>
                <w:rFonts w:ascii="Cambria Math" w:hAnsi="Cambria Math" w:cs="Cambria Math"/>
                <w:sz w:val="24"/>
                <w:szCs w:val="24"/>
                <w:lang w:val="en"/>
              </w:rPr>
              <w:t>𝐺𝑦</w:t>
            </w:r>
            <w:r w:rsidRPr="0021492B">
              <w:rPr>
                <w:rFonts w:ascii="Times New Roman" w:hAnsi="Times New Roman" w:cs="Times New Roman"/>
                <w:sz w:val="24"/>
                <w:szCs w:val="24"/>
                <w:lang w:val="en"/>
              </w:rPr>
              <w:t>). From these two images, we can find edge gradient and direction for each pixel as follows:</w:t>
            </w:r>
          </w:p>
          <w:p w14:paraId="4BE4CF72" w14:textId="0C926345" w:rsidR="0021492B" w:rsidRPr="0021492B" w:rsidRDefault="0021492B" w:rsidP="0021492B">
            <w:pPr>
              <w:spacing w:line="288" w:lineRule="auto"/>
              <w:jc w:val="both"/>
              <w:rPr>
                <w:rFonts w:ascii="Times New Roman" w:eastAsiaTheme="minorEastAsia" w:hAnsi="Times New Roman" w:cs="Times New Roman"/>
                <w:sz w:val="24"/>
                <w:szCs w:val="24"/>
                <w:lang w:val="en"/>
              </w:rPr>
            </w:pPr>
            <m:oMathPara>
              <m:oMath>
                <m:r>
                  <w:rPr>
                    <w:rFonts w:ascii="Cambria Math" w:hAnsi="Cambria Math" w:cs="Times New Roman"/>
                    <w:sz w:val="24"/>
                    <w:szCs w:val="24"/>
                    <w:lang w:val="en"/>
                  </w:rPr>
                  <m:t xml:space="preserve">edge gradient= </m:t>
                </m:r>
                <m:rad>
                  <m:radPr>
                    <m:degHide m:val="1"/>
                    <m:ctrlPr>
                      <w:rPr>
                        <w:rFonts w:ascii="Cambria Math" w:hAnsi="Cambria Math" w:cs="Times New Roman"/>
                        <w:i/>
                        <w:sz w:val="24"/>
                        <w:szCs w:val="24"/>
                        <w:lang w:val="en"/>
                      </w:rPr>
                    </m:ctrlPr>
                  </m:radPr>
                  <m:deg/>
                  <m:e>
                    <m:r>
                      <w:rPr>
                        <w:rFonts w:ascii="Cambria Math" w:hAnsi="Cambria Math" w:cs="Times New Roman"/>
                        <w:sz w:val="24"/>
                        <w:szCs w:val="24"/>
                        <w:lang w:val="en"/>
                      </w:rPr>
                      <m:t>G</m:t>
                    </m:r>
                    <m:sSup>
                      <m:sSupPr>
                        <m:ctrlPr>
                          <w:rPr>
                            <w:rFonts w:ascii="Cambria Math" w:hAnsi="Cambria Math" w:cs="Times New Roman"/>
                            <w:i/>
                            <w:sz w:val="24"/>
                            <w:szCs w:val="24"/>
                            <w:lang w:val="en"/>
                          </w:rPr>
                        </m:ctrlPr>
                      </m:sSupPr>
                      <m:e>
                        <m:r>
                          <w:rPr>
                            <w:rFonts w:ascii="Cambria Math" w:hAnsi="Cambria Math" w:cs="Times New Roman"/>
                            <w:sz w:val="24"/>
                            <w:szCs w:val="24"/>
                            <w:lang w:val="en"/>
                          </w:rPr>
                          <m:t>x</m:t>
                        </m:r>
                      </m:e>
                      <m:sup>
                        <m:r>
                          <w:rPr>
                            <w:rFonts w:ascii="Cambria Math" w:hAnsi="Cambria Math" w:cs="Times New Roman"/>
                            <w:sz w:val="24"/>
                            <w:szCs w:val="24"/>
                            <w:lang w:val="en"/>
                          </w:rPr>
                          <m:t>2</m:t>
                        </m:r>
                      </m:sup>
                    </m:sSup>
                    <m:r>
                      <w:rPr>
                        <w:rFonts w:ascii="Cambria Math" w:hAnsi="Cambria Math" w:cs="Times New Roman"/>
                        <w:sz w:val="24"/>
                        <w:szCs w:val="24"/>
                        <w:lang w:val="en"/>
                      </w:rPr>
                      <m:t>+G</m:t>
                    </m:r>
                    <m:sSup>
                      <m:sSupPr>
                        <m:ctrlPr>
                          <w:rPr>
                            <w:rFonts w:ascii="Cambria Math" w:hAnsi="Cambria Math" w:cs="Times New Roman"/>
                            <w:i/>
                            <w:sz w:val="24"/>
                            <w:szCs w:val="24"/>
                            <w:lang w:val="en"/>
                          </w:rPr>
                        </m:ctrlPr>
                      </m:sSupPr>
                      <m:e>
                        <m:r>
                          <w:rPr>
                            <w:rFonts w:ascii="Cambria Math" w:hAnsi="Cambria Math" w:cs="Times New Roman"/>
                            <w:sz w:val="24"/>
                            <w:szCs w:val="24"/>
                            <w:lang w:val="en"/>
                          </w:rPr>
                          <m:t>y</m:t>
                        </m:r>
                      </m:e>
                      <m:sup>
                        <m:r>
                          <w:rPr>
                            <w:rFonts w:ascii="Cambria Math" w:hAnsi="Cambria Math" w:cs="Times New Roman"/>
                            <w:sz w:val="24"/>
                            <w:szCs w:val="24"/>
                            <w:lang w:val="en"/>
                          </w:rPr>
                          <m:t>2</m:t>
                        </m:r>
                      </m:sup>
                    </m:sSup>
                  </m:e>
                </m:rad>
              </m:oMath>
            </m:oMathPara>
          </w:p>
          <w:p w14:paraId="66F70FC7" w14:textId="4DC317FC" w:rsidR="0021492B" w:rsidRPr="0021492B" w:rsidRDefault="0021492B" w:rsidP="0021492B">
            <w:pPr>
              <w:spacing w:line="288" w:lineRule="auto"/>
              <w:jc w:val="both"/>
              <w:rPr>
                <w:rFonts w:ascii="Times New Roman" w:hAnsi="Times New Roman" w:cs="Times New Roman"/>
                <w:sz w:val="24"/>
                <w:szCs w:val="24"/>
                <w:lang w:val="en"/>
              </w:rPr>
            </w:pPr>
            <m:oMathPara>
              <m:oMath>
                <m:r>
                  <w:rPr>
                    <w:rFonts w:ascii="Cambria Math" w:hAnsi="Cambria Math" w:cs="Times New Roman"/>
                    <w:sz w:val="24"/>
                    <w:szCs w:val="24"/>
                    <w:lang w:val="en"/>
                  </w:rPr>
                  <m:t>edge direction</m:t>
                </m:r>
                <m:d>
                  <m:dPr>
                    <m:ctrlPr>
                      <w:rPr>
                        <w:rFonts w:ascii="Cambria Math" w:hAnsi="Cambria Math" w:cs="Times New Roman"/>
                        <w:i/>
                        <w:sz w:val="24"/>
                        <w:szCs w:val="24"/>
                        <w:lang w:val="en"/>
                      </w:rPr>
                    </m:ctrlPr>
                  </m:dPr>
                  <m:e>
                    <m:r>
                      <w:rPr>
                        <w:rFonts w:ascii="Cambria Math" w:hAnsi="Cambria Math" w:cs="Times New Roman"/>
                        <w:sz w:val="24"/>
                        <w:szCs w:val="24"/>
                        <w:lang w:val="en"/>
                      </w:rPr>
                      <m:t>Angle</m:t>
                    </m:r>
                  </m:e>
                </m:d>
                <m:r>
                  <w:rPr>
                    <w:rFonts w:ascii="Cambria Math" w:hAnsi="Cambria Math" w:cs="Times New Roman"/>
                    <w:sz w:val="24"/>
                    <w:szCs w:val="24"/>
                    <w:lang w:val="en"/>
                  </w:rPr>
                  <m:t xml:space="preserve">= </m:t>
                </m:r>
                <m:func>
                  <m:funcPr>
                    <m:ctrlPr>
                      <w:rPr>
                        <w:rFonts w:ascii="Cambria Math" w:hAnsi="Cambria Math" w:cs="Times New Roman"/>
                        <w:i/>
                        <w:sz w:val="24"/>
                        <w:szCs w:val="24"/>
                        <w:lang w:val="en"/>
                      </w:rPr>
                    </m:ctrlPr>
                  </m:funcPr>
                  <m:fName>
                    <m:sSup>
                      <m:sSupPr>
                        <m:ctrlPr>
                          <w:rPr>
                            <w:rFonts w:ascii="Cambria Math" w:hAnsi="Cambria Math" w:cs="Times New Roman"/>
                            <w:i/>
                            <w:sz w:val="24"/>
                            <w:szCs w:val="24"/>
                            <w:lang w:val="en"/>
                          </w:rPr>
                        </m:ctrlPr>
                      </m:sSupPr>
                      <m:e>
                        <m:r>
                          <m:rPr>
                            <m:sty m:val="p"/>
                          </m:rPr>
                          <w:rPr>
                            <w:rFonts w:ascii="Cambria Math" w:hAnsi="Cambria Math" w:cs="Times New Roman"/>
                            <w:sz w:val="24"/>
                            <w:szCs w:val="24"/>
                            <w:lang w:val="en"/>
                          </w:rPr>
                          <m:t>tan</m:t>
                        </m:r>
                      </m:e>
                      <m:sup>
                        <m:r>
                          <w:rPr>
                            <w:rFonts w:ascii="Cambria Math" w:hAnsi="Cambria Math" w:cs="Times New Roman"/>
                            <w:sz w:val="24"/>
                            <w:szCs w:val="24"/>
                            <w:lang w:val="en"/>
                          </w:rPr>
                          <m:t>-1</m:t>
                        </m:r>
                      </m:sup>
                    </m:sSup>
                  </m:fName>
                  <m:e>
                    <m:d>
                      <m:dPr>
                        <m:ctrlPr>
                          <w:rPr>
                            <w:rFonts w:ascii="Cambria Math" w:hAnsi="Cambria Math" w:cs="Times New Roman"/>
                            <w:i/>
                            <w:sz w:val="24"/>
                            <w:szCs w:val="24"/>
                            <w:lang w:val="en"/>
                          </w:rPr>
                        </m:ctrlPr>
                      </m:dPr>
                      <m:e>
                        <m:f>
                          <m:fPr>
                            <m:ctrlPr>
                              <w:rPr>
                                <w:rFonts w:ascii="Cambria Math" w:hAnsi="Cambria Math" w:cs="Times New Roman"/>
                                <w:i/>
                                <w:sz w:val="24"/>
                                <w:szCs w:val="24"/>
                                <w:lang w:val="en"/>
                              </w:rPr>
                            </m:ctrlPr>
                          </m:fPr>
                          <m:num>
                            <m:r>
                              <w:rPr>
                                <w:rFonts w:ascii="Cambria Math" w:hAnsi="Cambria Math" w:cs="Times New Roman"/>
                                <w:sz w:val="24"/>
                                <w:szCs w:val="24"/>
                                <w:lang w:val="en"/>
                              </w:rPr>
                              <m:t>Gx</m:t>
                            </m:r>
                          </m:num>
                          <m:den>
                            <m:r>
                              <w:rPr>
                                <w:rFonts w:ascii="Cambria Math" w:hAnsi="Cambria Math" w:cs="Times New Roman"/>
                                <w:sz w:val="24"/>
                                <w:szCs w:val="24"/>
                                <w:lang w:val="en"/>
                              </w:rPr>
                              <m:t>Gy</m:t>
                            </m:r>
                          </m:den>
                        </m:f>
                      </m:e>
                    </m:d>
                  </m:e>
                </m:func>
              </m:oMath>
            </m:oMathPara>
          </w:p>
          <w:p w14:paraId="2AE361CD" w14:textId="0EEF93A1" w:rsidR="0021492B" w:rsidRPr="0021492B" w:rsidRDefault="0021492B" w:rsidP="0021492B">
            <w:pPr>
              <w:spacing w:line="288" w:lineRule="auto"/>
              <w:jc w:val="both"/>
              <w:rPr>
                <w:rFonts w:ascii="Times New Roman" w:hAnsi="Times New Roman" w:cs="Times New Roman"/>
                <w:sz w:val="24"/>
                <w:szCs w:val="24"/>
                <w:lang w:val="en"/>
              </w:rPr>
            </w:pPr>
            <w:r w:rsidRPr="0021492B">
              <w:rPr>
                <w:rFonts w:ascii="Times New Roman" w:hAnsi="Times New Roman" w:cs="Times New Roman"/>
                <w:sz w:val="24"/>
                <w:szCs w:val="24"/>
                <w:lang w:val="en"/>
              </w:rPr>
              <w:t>Gradient direction is always perpendicular to edges. It is rounded to one of four angles representing vertical, horizontal and two diagonal directions.</w:t>
            </w:r>
          </w:p>
          <w:p w14:paraId="5BF3408C" w14:textId="77777777" w:rsidR="0021492B" w:rsidRPr="0021492B" w:rsidRDefault="0021492B" w:rsidP="0021492B">
            <w:pPr>
              <w:spacing w:line="288" w:lineRule="auto"/>
              <w:jc w:val="both"/>
              <w:rPr>
                <w:rFonts w:ascii="Times New Roman" w:hAnsi="Times New Roman" w:cs="Times New Roman"/>
                <w:b/>
                <w:bCs/>
                <w:sz w:val="24"/>
                <w:szCs w:val="24"/>
                <w:lang w:val="en"/>
              </w:rPr>
            </w:pPr>
            <w:r w:rsidRPr="0021492B">
              <w:rPr>
                <w:rFonts w:ascii="Times New Roman" w:hAnsi="Times New Roman" w:cs="Times New Roman"/>
                <w:b/>
                <w:bCs/>
                <w:sz w:val="24"/>
                <w:szCs w:val="24"/>
                <w:lang w:val="en"/>
              </w:rPr>
              <w:lastRenderedPageBreak/>
              <w:t>3. Non-maximum Suppression</w:t>
            </w:r>
          </w:p>
          <w:p w14:paraId="14658448" w14:textId="6AAB0A9C" w:rsidR="006A2331" w:rsidRDefault="0021492B" w:rsidP="0021492B">
            <w:pPr>
              <w:spacing w:line="288" w:lineRule="auto"/>
              <w:jc w:val="both"/>
              <w:rPr>
                <w:rFonts w:ascii="Times New Roman" w:hAnsi="Times New Roman" w:cs="Times New Roman"/>
                <w:sz w:val="24"/>
                <w:szCs w:val="24"/>
                <w:lang w:val="en"/>
              </w:rPr>
            </w:pPr>
            <w:r w:rsidRPr="0021492B">
              <w:rPr>
                <w:rFonts w:ascii="Times New Roman" w:hAnsi="Times New Roman" w:cs="Times New Roman"/>
                <w:sz w:val="24"/>
                <w:szCs w:val="24"/>
                <w:lang w:val="en"/>
              </w:rPr>
              <w:t>After getting gradient magnitude and direction, a full scan of image is done to remove any unwanted pixels which may not constitute the edge. For this, at every pixel, pixel is checked if it is a local maximum in its neighborhood in the</w:t>
            </w:r>
            <w:r>
              <w:rPr>
                <w:rFonts w:ascii="Times New Roman" w:hAnsi="Times New Roman" w:cs="Times New Roman"/>
                <w:sz w:val="24"/>
                <w:szCs w:val="24"/>
                <w:lang w:val="en"/>
              </w:rPr>
              <w:t xml:space="preserve"> </w:t>
            </w:r>
            <w:r w:rsidRPr="0021492B">
              <w:rPr>
                <w:rFonts w:ascii="Times New Roman" w:hAnsi="Times New Roman" w:cs="Times New Roman"/>
                <w:sz w:val="24"/>
                <w:szCs w:val="24"/>
                <w:lang w:val="en"/>
              </w:rPr>
              <w:t>direction of gradient</w:t>
            </w:r>
          </w:p>
          <w:p w14:paraId="5AFC6A66" w14:textId="208AAC17" w:rsidR="0021492B" w:rsidRDefault="0021492B" w:rsidP="0021492B">
            <w:pPr>
              <w:spacing w:line="288" w:lineRule="auto"/>
              <w:jc w:val="both"/>
              <w:rPr>
                <w:rFonts w:ascii="Times New Roman" w:hAnsi="Times New Roman" w:cs="Times New Roman"/>
                <w:sz w:val="24"/>
                <w:szCs w:val="24"/>
                <w:lang w:val="en"/>
              </w:rPr>
            </w:pPr>
          </w:p>
          <w:p w14:paraId="57FC37F2" w14:textId="77777777" w:rsidR="0021492B" w:rsidRPr="0021492B" w:rsidRDefault="0021492B" w:rsidP="0021492B">
            <w:pPr>
              <w:spacing w:line="288" w:lineRule="auto"/>
              <w:jc w:val="both"/>
              <w:rPr>
                <w:rFonts w:ascii="Times New Roman" w:hAnsi="Times New Roman"/>
                <w:b/>
                <w:bCs/>
                <w:sz w:val="24"/>
                <w:szCs w:val="24"/>
                <w:lang w:val="en"/>
              </w:rPr>
            </w:pPr>
            <w:r w:rsidRPr="0021492B">
              <w:rPr>
                <w:rFonts w:ascii="Times New Roman" w:hAnsi="Times New Roman"/>
                <w:b/>
                <w:bCs/>
                <w:sz w:val="24"/>
                <w:szCs w:val="24"/>
                <w:lang w:val="en"/>
              </w:rPr>
              <w:t xml:space="preserve">4. Hysteresis Thresholding </w:t>
            </w:r>
          </w:p>
          <w:p w14:paraId="02F8AA74" w14:textId="1ADA1FCD" w:rsidR="0021492B" w:rsidRPr="0021492B" w:rsidRDefault="0021492B" w:rsidP="0021492B">
            <w:pPr>
              <w:spacing w:line="288" w:lineRule="auto"/>
              <w:jc w:val="both"/>
              <w:rPr>
                <w:rFonts w:ascii="Times New Roman" w:hAnsi="Times New Roman"/>
                <w:sz w:val="24"/>
                <w:szCs w:val="24"/>
                <w:lang w:val="en"/>
              </w:rPr>
            </w:pPr>
            <w:r w:rsidRPr="0021492B">
              <w:rPr>
                <w:rFonts w:ascii="Times New Roman" w:hAnsi="Times New Roman"/>
                <w:sz w:val="24"/>
                <w:szCs w:val="24"/>
                <w:lang w:val="en"/>
              </w:rPr>
              <w:t xml:space="preserve">This stage decides which are all edges are really edges and which are not. For this, we need two threshold values, </w:t>
            </w:r>
            <w:proofErr w:type="spellStart"/>
            <w:r w:rsidRPr="0021492B">
              <w:rPr>
                <w:rFonts w:ascii="Times New Roman" w:hAnsi="Times New Roman"/>
                <w:sz w:val="24"/>
                <w:szCs w:val="24"/>
                <w:lang w:val="en"/>
              </w:rPr>
              <w:t>minVal</w:t>
            </w:r>
            <w:proofErr w:type="spellEnd"/>
            <w:r w:rsidRPr="0021492B">
              <w:rPr>
                <w:rFonts w:ascii="Times New Roman" w:hAnsi="Times New Roman"/>
                <w:sz w:val="24"/>
                <w:szCs w:val="24"/>
                <w:lang w:val="en"/>
              </w:rPr>
              <w:t xml:space="preserve"> and </w:t>
            </w:r>
            <w:proofErr w:type="spellStart"/>
            <w:r w:rsidRPr="0021492B">
              <w:rPr>
                <w:rFonts w:ascii="Times New Roman" w:hAnsi="Times New Roman"/>
                <w:sz w:val="24"/>
                <w:szCs w:val="24"/>
                <w:lang w:val="en"/>
              </w:rPr>
              <w:t>maxVal</w:t>
            </w:r>
            <w:proofErr w:type="spellEnd"/>
            <w:r w:rsidRPr="0021492B">
              <w:rPr>
                <w:rFonts w:ascii="Times New Roman" w:hAnsi="Times New Roman"/>
                <w:sz w:val="24"/>
                <w:szCs w:val="24"/>
                <w:lang w:val="en"/>
              </w:rPr>
              <w:t xml:space="preserve">. Any edges with intensity gradient more than </w:t>
            </w:r>
            <w:proofErr w:type="spellStart"/>
            <w:r w:rsidRPr="0021492B">
              <w:rPr>
                <w:rFonts w:ascii="Times New Roman" w:hAnsi="Times New Roman"/>
                <w:sz w:val="24"/>
                <w:szCs w:val="24"/>
                <w:lang w:val="en"/>
              </w:rPr>
              <w:t>maxVal</w:t>
            </w:r>
            <w:proofErr w:type="spellEnd"/>
            <w:r w:rsidRPr="0021492B">
              <w:rPr>
                <w:rFonts w:ascii="Times New Roman" w:hAnsi="Times New Roman"/>
                <w:sz w:val="24"/>
                <w:szCs w:val="24"/>
                <w:lang w:val="en"/>
              </w:rPr>
              <w:t xml:space="preserve"> are sure to be edges and those below </w:t>
            </w:r>
            <w:proofErr w:type="spellStart"/>
            <w:r w:rsidRPr="0021492B">
              <w:rPr>
                <w:rFonts w:ascii="Times New Roman" w:hAnsi="Times New Roman"/>
                <w:sz w:val="24"/>
                <w:szCs w:val="24"/>
                <w:lang w:val="en"/>
              </w:rPr>
              <w:t>minVal</w:t>
            </w:r>
            <w:proofErr w:type="spellEnd"/>
            <w:r w:rsidRPr="0021492B">
              <w:rPr>
                <w:rFonts w:ascii="Times New Roman" w:hAnsi="Times New Roman"/>
                <w:sz w:val="24"/>
                <w:szCs w:val="24"/>
                <w:lang w:val="en"/>
              </w:rPr>
              <w:t xml:space="preserve"> are sure to be non-edges, so discarded. Those who lie between these two thresholds are classified edges or non-edges based on their connectivity. If they are connected to “sure-edge” pixels, they are considered to be part of edges.</w:t>
            </w:r>
            <w:r>
              <w:rPr>
                <w:rFonts w:ascii="Times New Roman" w:hAnsi="Times New Roman"/>
                <w:sz w:val="24"/>
                <w:szCs w:val="24"/>
                <w:lang w:val="en"/>
              </w:rPr>
              <w:t xml:space="preserve"> </w:t>
            </w:r>
            <w:r w:rsidRPr="0021492B">
              <w:rPr>
                <w:rFonts w:ascii="Times New Roman" w:hAnsi="Times New Roman"/>
                <w:sz w:val="24"/>
                <w:szCs w:val="24"/>
                <w:lang w:val="en"/>
              </w:rPr>
              <w:t>Otherwise, they are also discarded.</w:t>
            </w:r>
          </w:p>
          <w:p w14:paraId="60479253" w14:textId="77777777" w:rsidR="006A2331" w:rsidRDefault="006A2331" w:rsidP="006A2331">
            <w:pPr>
              <w:spacing w:line="288" w:lineRule="auto"/>
              <w:jc w:val="both"/>
              <w:rPr>
                <w:rFonts w:ascii="Times New Roman" w:hAnsi="Times New Roman"/>
                <w:b/>
                <w:bCs/>
                <w:sz w:val="24"/>
                <w:szCs w:val="24"/>
                <w:lang w:val="en"/>
              </w:rPr>
            </w:pPr>
          </w:p>
          <w:p w14:paraId="1C693C80" w14:textId="17FF4515" w:rsidR="006A2331" w:rsidRPr="0083123B" w:rsidRDefault="006A2331" w:rsidP="006A2331">
            <w:pPr>
              <w:spacing w:line="288" w:lineRule="auto"/>
              <w:jc w:val="both"/>
              <w:rPr>
                <w:rFonts w:ascii="Times New Roman" w:hAnsi="Times New Roman"/>
                <w:b/>
                <w:bCs/>
                <w:sz w:val="24"/>
                <w:szCs w:val="24"/>
                <w:lang w:val="en"/>
              </w:rPr>
            </w:pPr>
            <w:r w:rsidRPr="006A2331">
              <w:rPr>
                <w:rFonts w:ascii="Times New Roman" w:hAnsi="Times New Roman"/>
                <w:b/>
                <w:bCs/>
                <w:sz w:val="24"/>
                <w:szCs w:val="24"/>
                <w:lang w:val="en"/>
              </w:rPr>
              <w:t xml:space="preserve">What are contours? </w:t>
            </w:r>
          </w:p>
          <w:p w14:paraId="79D90AC9" w14:textId="77777777" w:rsidR="006A2331" w:rsidRDefault="006A2331" w:rsidP="006A2331">
            <w:pPr>
              <w:spacing w:line="288" w:lineRule="auto"/>
              <w:jc w:val="both"/>
              <w:rPr>
                <w:rFonts w:ascii="Times New Roman" w:hAnsi="Times New Roman"/>
                <w:sz w:val="24"/>
                <w:szCs w:val="24"/>
                <w:lang w:val="en"/>
              </w:rPr>
            </w:pPr>
            <w:r w:rsidRPr="006A2331">
              <w:rPr>
                <w:rFonts w:ascii="Times New Roman" w:hAnsi="Times New Roman"/>
                <w:sz w:val="24"/>
                <w:szCs w:val="24"/>
                <w:lang w:val="en"/>
              </w:rPr>
              <w:t xml:space="preserve">Contours can be explained simply as a curve joining all the continuous points (along the boundary), having same color or intensity. The contours are a useful tool for shape analysis and object detection and recognition. </w:t>
            </w:r>
          </w:p>
          <w:p w14:paraId="3B8C7741" w14:textId="77777777" w:rsidR="006A2331" w:rsidRDefault="006A2331" w:rsidP="006A2331">
            <w:pPr>
              <w:spacing w:line="288" w:lineRule="auto"/>
              <w:jc w:val="both"/>
              <w:rPr>
                <w:rFonts w:ascii="Times New Roman" w:hAnsi="Times New Roman"/>
                <w:sz w:val="24"/>
                <w:szCs w:val="24"/>
                <w:lang w:val="en"/>
              </w:rPr>
            </w:pPr>
            <w:r w:rsidRPr="006A2331">
              <w:rPr>
                <w:rFonts w:ascii="Times New Roman" w:hAnsi="Times New Roman"/>
                <w:sz w:val="24"/>
                <w:szCs w:val="24"/>
                <w:lang w:val="en"/>
              </w:rPr>
              <w:t xml:space="preserve">• For better accuracy, use binary images. So before finding contours, apply threshold or canny edge detection. </w:t>
            </w:r>
          </w:p>
          <w:p w14:paraId="674F8EEF" w14:textId="167FAFEB" w:rsidR="006A2331" w:rsidRPr="006A2331" w:rsidRDefault="006A2331" w:rsidP="006A2331">
            <w:pPr>
              <w:spacing w:line="288" w:lineRule="auto"/>
              <w:jc w:val="both"/>
              <w:rPr>
                <w:rFonts w:ascii="Times New Roman" w:hAnsi="Times New Roman"/>
                <w:sz w:val="24"/>
                <w:szCs w:val="24"/>
                <w:lang w:val="en"/>
              </w:rPr>
            </w:pPr>
            <w:r w:rsidRPr="006A2331">
              <w:rPr>
                <w:rFonts w:ascii="Times New Roman" w:hAnsi="Times New Roman"/>
                <w:sz w:val="24"/>
                <w:szCs w:val="24"/>
                <w:lang w:val="en"/>
              </w:rPr>
              <w:t xml:space="preserve">• </w:t>
            </w:r>
            <w:proofErr w:type="spellStart"/>
            <w:r w:rsidRPr="006A2331">
              <w:rPr>
                <w:rFonts w:ascii="Times New Roman" w:hAnsi="Times New Roman"/>
                <w:sz w:val="24"/>
                <w:szCs w:val="24"/>
                <w:lang w:val="en"/>
              </w:rPr>
              <w:t>findContours</w:t>
            </w:r>
            <w:proofErr w:type="spellEnd"/>
            <w:r w:rsidRPr="006A2331">
              <w:rPr>
                <w:rFonts w:ascii="Times New Roman" w:hAnsi="Times New Roman"/>
                <w:sz w:val="24"/>
                <w:szCs w:val="24"/>
                <w:lang w:val="en"/>
              </w:rPr>
              <w:t xml:space="preserve"> function modifies the source image. So if you want source image even after finding contours, already store it to some other variables.</w:t>
            </w:r>
          </w:p>
          <w:p w14:paraId="7CFF5362" w14:textId="77777777" w:rsidR="00663372" w:rsidRDefault="006A2331" w:rsidP="006A2331">
            <w:pPr>
              <w:spacing w:line="288" w:lineRule="auto"/>
              <w:jc w:val="both"/>
              <w:rPr>
                <w:rFonts w:ascii="Times New Roman" w:hAnsi="Times New Roman"/>
                <w:sz w:val="24"/>
                <w:szCs w:val="24"/>
                <w:lang w:val="en"/>
              </w:rPr>
            </w:pPr>
            <w:r w:rsidRPr="006A2331">
              <w:rPr>
                <w:rFonts w:ascii="Times New Roman" w:hAnsi="Times New Roman"/>
                <w:sz w:val="24"/>
                <w:szCs w:val="24"/>
                <w:lang w:val="en"/>
              </w:rPr>
              <w:t>• In OpenCV, finding contours is like finding white object from black background. So remember, object to be</w:t>
            </w:r>
            <w:r>
              <w:rPr>
                <w:rFonts w:ascii="Times New Roman" w:hAnsi="Times New Roman"/>
                <w:sz w:val="24"/>
                <w:szCs w:val="24"/>
                <w:lang w:val="en"/>
              </w:rPr>
              <w:t xml:space="preserve"> </w:t>
            </w:r>
            <w:r w:rsidRPr="006A2331">
              <w:rPr>
                <w:rFonts w:ascii="Times New Roman" w:hAnsi="Times New Roman"/>
                <w:sz w:val="24"/>
                <w:szCs w:val="24"/>
                <w:lang w:val="en"/>
              </w:rPr>
              <w:t>found should be white and background should be black.</w:t>
            </w:r>
          </w:p>
          <w:p w14:paraId="216694FF" w14:textId="77777777" w:rsidR="006A2331" w:rsidRDefault="006A2331" w:rsidP="006A2331">
            <w:pPr>
              <w:spacing w:line="288" w:lineRule="auto"/>
              <w:jc w:val="both"/>
              <w:rPr>
                <w:rFonts w:ascii="Times New Roman" w:hAnsi="Times New Roman"/>
                <w:sz w:val="24"/>
                <w:szCs w:val="24"/>
                <w:lang w:val="en"/>
              </w:rPr>
            </w:pPr>
          </w:p>
          <w:p w14:paraId="7DA40CEC" w14:textId="77777777" w:rsidR="006A2331" w:rsidRDefault="006A2331" w:rsidP="006A2331">
            <w:pPr>
              <w:spacing w:line="288" w:lineRule="auto"/>
              <w:jc w:val="both"/>
              <w:rPr>
                <w:rFonts w:ascii="Times New Roman" w:hAnsi="Times New Roman"/>
                <w:sz w:val="24"/>
                <w:szCs w:val="24"/>
                <w:lang w:val="en"/>
              </w:rPr>
            </w:pPr>
            <w:r w:rsidRPr="006A2331">
              <w:rPr>
                <w:rFonts w:ascii="Times New Roman" w:hAnsi="Times New Roman"/>
                <w:sz w:val="24"/>
                <w:szCs w:val="24"/>
                <w:lang w:val="en"/>
              </w:rPr>
              <w:t xml:space="preserve">there are three arguments in cv2.findContours() function, first one is source image, second is contour retrieval mode, third is contour approximation method. And it outputs the image, contours and hierarchy. contours </w:t>
            </w:r>
            <w:proofErr w:type="gramStart"/>
            <w:r w:rsidRPr="006A2331">
              <w:rPr>
                <w:rFonts w:ascii="Times New Roman" w:hAnsi="Times New Roman"/>
                <w:sz w:val="24"/>
                <w:szCs w:val="24"/>
                <w:lang w:val="en"/>
              </w:rPr>
              <w:t>is</w:t>
            </w:r>
            <w:proofErr w:type="gramEnd"/>
            <w:r w:rsidRPr="006A2331">
              <w:rPr>
                <w:rFonts w:ascii="Times New Roman" w:hAnsi="Times New Roman"/>
                <w:sz w:val="24"/>
                <w:szCs w:val="24"/>
                <w:lang w:val="en"/>
              </w:rPr>
              <w:t xml:space="preserve"> a Python list of all the contours in the image. Each individual contour is a </w:t>
            </w:r>
            <w:proofErr w:type="spellStart"/>
            <w:r w:rsidRPr="006A2331">
              <w:rPr>
                <w:rFonts w:ascii="Times New Roman" w:hAnsi="Times New Roman"/>
                <w:sz w:val="24"/>
                <w:szCs w:val="24"/>
                <w:lang w:val="en"/>
              </w:rPr>
              <w:t>Numpy</w:t>
            </w:r>
            <w:proofErr w:type="spellEnd"/>
            <w:r w:rsidRPr="006A2331">
              <w:rPr>
                <w:rFonts w:ascii="Times New Roman" w:hAnsi="Times New Roman"/>
                <w:sz w:val="24"/>
                <w:szCs w:val="24"/>
                <w:lang w:val="en"/>
              </w:rPr>
              <w:t xml:space="preserve"> array of (</w:t>
            </w:r>
            <w:proofErr w:type="spellStart"/>
            <w:r w:rsidRPr="006A2331">
              <w:rPr>
                <w:rFonts w:ascii="Times New Roman" w:hAnsi="Times New Roman"/>
                <w:sz w:val="24"/>
                <w:szCs w:val="24"/>
                <w:lang w:val="en"/>
              </w:rPr>
              <w:t>x,y</w:t>
            </w:r>
            <w:proofErr w:type="spellEnd"/>
            <w:r w:rsidRPr="006A2331">
              <w:rPr>
                <w:rFonts w:ascii="Times New Roman" w:hAnsi="Times New Roman"/>
                <w:sz w:val="24"/>
                <w:szCs w:val="24"/>
                <w:lang w:val="en"/>
              </w:rPr>
              <w:t>) coordinates of boundary</w:t>
            </w:r>
            <w:r>
              <w:rPr>
                <w:rFonts w:ascii="Times New Roman" w:hAnsi="Times New Roman"/>
                <w:sz w:val="24"/>
                <w:szCs w:val="24"/>
                <w:lang w:val="en"/>
              </w:rPr>
              <w:t xml:space="preserve"> </w:t>
            </w:r>
            <w:r w:rsidRPr="006A2331">
              <w:rPr>
                <w:rFonts w:ascii="Times New Roman" w:hAnsi="Times New Roman"/>
                <w:sz w:val="24"/>
                <w:szCs w:val="24"/>
                <w:lang w:val="en"/>
              </w:rPr>
              <w:t>points of the object</w:t>
            </w:r>
          </w:p>
          <w:p w14:paraId="14C8FFB1" w14:textId="77777777" w:rsidR="006A2331" w:rsidRDefault="006A2331" w:rsidP="006A2331">
            <w:pPr>
              <w:spacing w:line="288" w:lineRule="auto"/>
              <w:jc w:val="both"/>
              <w:rPr>
                <w:rFonts w:ascii="Times New Roman" w:hAnsi="Times New Roman"/>
                <w:sz w:val="24"/>
                <w:szCs w:val="24"/>
                <w:lang w:val="en"/>
              </w:rPr>
            </w:pPr>
          </w:p>
          <w:p w14:paraId="00824AD2" w14:textId="34C56BE5" w:rsidR="006A2331" w:rsidRDefault="006A2331" w:rsidP="006A2331">
            <w:pPr>
              <w:spacing w:line="288" w:lineRule="auto"/>
              <w:jc w:val="both"/>
              <w:rPr>
                <w:rFonts w:ascii="Times New Roman" w:hAnsi="Times New Roman"/>
                <w:sz w:val="24"/>
                <w:szCs w:val="24"/>
                <w:lang w:val="en"/>
              </w:rPr>
            </w:pPr>
            <w:r w:rsidRPr="006A2331">
              <w:rPr>
                <w:rFonts w:ascii="Times New Roman" w:hAnsi="Times New Roman"/>
                <w:sz w:val="24"/>
                <w:szCs w:val="24"/>
                <w:lang w:val="en"/>
              </w:rPr>
              <w:t>To draw the contours, cv2.drawContours function is used. It can also be used to draw any shape provided you have its boundary points. Its first argument is source image, second argument is the contours which should be passed as a Python list, third argument is index of contours (useful when drawing individual contour. To draw all contours,</w:t>
            </w:r>
            <w:r>
              <w:rPr>
                <w:rFonts w:ascii="Times New Roman" w:hAnsi="Times New Roman"/>
                <w:sz w:val="24"/>
                <w:szCs w:val="24"/>
                <w:lang w:val="en"/>
              </w:rPr>
              <w:t xml:space="preserve"> </w:t>
            </w:r>
            <w:r w:rsidRPr="006A2331">
              <w:rPr>
                <w:rFonts w:ascii="Times New Roman" w:hAnsi="Times New Roman"/>
                <w:sz w:val="24"/>
                <w:szCs w:val="24"/>
                <w:lang w:val="en"/>
              </w:rPr>
              <w:t>pass -1) and remaining arguments are color, thickness etc.</w:t>
            </w:r>
          </w:p>
          <w:p w14:paraId="535B22D6" w14:textId="77777777" w:rsidR="006A2331" w:rsidRDefault="006A2331" w:rsidP="006A2331">
            <w:pPr>
              <w:spacing w:line="288" w:lineRule="auto"/>
              <w:jc w:val="both"/>
              <w:rPr>
                <w:rFonts w:ascii="Times New Roman" w:hAnsi="Times New Roman"/>
                <w:sz w:val="24"/>
                <w:szCs w:val="24"/>
                <w:lang w:val="en"/>
              </w:rPr>
            </w:pPr>
          </w:p>
          <w:p w14:paraId="5204D41D" w14:textId="699E662A" w:rsidR="006A2331" w:rsidRPr="0083123B" w:rsidRDefault="006A2331" w:rsidP="006A2331">
            <w:pPr>
              <w:spacing w:line="288" w:lineRule="auto"/>
              <w:jc w:val="both"/>
              <w:rPr>
                <w:rFonts w:ascii="Times New Roman" w:hAnsi="Times New Roman"/>
                <w:b/>
                <w:bCs/>
                <w:sz w:val="24"/>
                <w:szCs w:val="24"/>
                <w:lang w:val="en"/>
              </w:rPr>
            </w:pPr>
            <w:r w:rsidRPr="006A2331">
              <w:rPr>
                <w:rFonts w:ascii="Times New Roman" w:hAnsi="Times New Roman"/>
                <w:b/>
                <w:bCs/>
                <w:sz w:val="24"/>
                <w:szCs w:val="24"/>
                <w:lang w:val="en"/>
              </w:rPr>
              <w:t>Match Shapes</w:t>
            </w:r>
            <w:r w:rsidR="0083123B">
              <w:rPr>
                <w:rFonts w:ascii="Times New Roman" w:hAnsi="Times New Roman"/>
                <w:b/>
                <w:bCs/>
                <w:sz w:val="24"/>
                <w:szCs w:val="24"/>
                <w:lang w:val="en"/>
              </w:rPr>
              <w:t>:</w:t>
            </w:r>
            <w:r w:rsidRPr="006A2331">
              <w:rPr>
                <w:rFonts w:ascii="Times New Roman" w:hAnsi="Times New Roman"/>
                <w:b/>
                <w:bCs/>
                <w:sz w:val="24"/>
                <w:szCs w:val="24"/>
                <w:lang w:val="en"/>
              </w:rPr>
              <w:t xml:space="preserve"> </w:t>
            </w:r>
            <w:r w:rsidRPr="006A2331">
              <w:rPr>
                <w:rFonts w:ascii="Times New Roman" w:hAnsi="Times New Roman"/>
                <w:sz w:val="24"/>
                <w:szCs w:val="24"/>
                <w:lang w:val="en"/>
              </w:rPr>
              <w:t>OpenCV comes with a function cv2.matchShapes() which enables us to compare two shapes, or two contours and returns a metric showing the similarity. The lower the result, the better match it is. It is calculated based on the</w:t>
            </w:r>
            <w:r w:rsidR="0083123B">
              <w:rPr>
                <w:rFonts w:ascii="Times New Roman" w:hAnsi="Times New Roman"/>
                <w:sz w:val="24"/>
                <w:szCs w:val="24"/>
                <w:lang w:val="en"/>
              </w:rPr>
              <w:t xml:space="preserve"> </w:t>
            </w:r>
            <w:r w:rsidRPr="006A2331">
              <w:rPr>
                <w:rFonts w:ascii="Times New Roman" w:hAnsi="Times New Roman"/>
                <w:sz w:val="24"/>
                <w:szCs w:val="24"/>
                <w:lang w:val="en"/>
              </w:rPr>
              <w:t>hu-moment values.</w:t>
            </w:r>
          </w:p>
        </w:tc>
      </w:tr>
    </w:tbl>
    <w:p w14:paraId="1788FA46" w14:textId="77777777" w:rsidR="00D114C2" w:rsidRDefault="00D114C2" w:rsidP="0083522F">
      <w:pPr>
        <w:spacing w:after="0"/>
      </w:pPr>
    </w:p>
    <w:tbl>
      <w:tblPr>
        <w:tblStyle w:val="TableGrid"/>
        <w:tblW w:w="0" w:type="auto"/>
        <w:tblInd w:w="-176" w:type="dxa"/>
        <w:tblLook w:val="04A0" w:firstRow="1" w:lastRow="0" w:firstColumn="1" w:lastColumn="0" w:noHBand="0" w:noVBand="1"/>
      </w:tblPr>
      <w:tblGrid>
        <w:gridCol w:w="9782"/>
      </w:tblGrid>
      <w:tr w:rsidR="00EE59A2" w14:paraId="35CFE84E" w14:textId="77777777" w:rsidTr="00A25C5E">
        <w:tc>
          <w:tcPr>
            <w:tcW w:w="9782" w:type="dxa"/>
          </w:tcPr>
          <w:p w14:paraId="3C3419D6" w14:textId="78D124EB" w:rsidR="00EE59A2" w:rsidRPr="007609F2" w:rsidRDefault="00684256" w:rsidP="003557C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Code</w:t>
            </w:r>
            <w:r w:rsidR="00EE59A2" w:rsidRPr="00EE59A2">
              <w:rPr>
                <w:rFonts w:ascii="Times New Roman" w:hAnsi="Times New Roman"/>
                <w:b/>
                <w:color w:val="BC202E"/>
                <w:sz w:val="24"/>
                <w:szCs w:val="24"/>
              </w:rPr>
              <w:t>:</w:t>
            </w:r>
          </w:p>
        </w:tc>
      </w:tr>
      <w:tr w:rsidR="00EE59A2" w14:paraId="16006E17" w14:textId="77777777" w:rsidTr="00A25C5E">
        <w:tc>
          <w:tcPr>
            <w:tcW w:w="9782" w:type="dxa"/>
          </w:tcPr>
          <w:p w14:paraId="2E95B87B" w14:textId="77777777" w:rsidR="0083522F" w:rsidRDefault="0021492B" w:rsidP="009742B7">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 xml:space="preserve">1. </w:t>
            </w:r>
            <w:r w:rsidRPr="0021492B">
              <w:rPr>
                <w:rFonts w:ascii="Times New Roman" w:hAnsi="Times New Roman"/>
                <w:sz w:val="24"/>
                <w:szCs w:val="24"/>
                <w:lang w:eastAsia="en-IN"/>
              </w:rPr>
              <w:t>Write a small application to find the Canny edge detection whose threshold values can be varied using two trackbars.</w:t>
            </w:r>
          </w:p>
          <w:p w14:paraId="671731A4" w14:textId="1DFCC542" w:rsidR="00D92FB0" w:rsidRDefault="00D92FB0" w:rsidP="009742B7">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2. Implement AHE and CLAHE Histogram Equalization</w:t>
            </w:r>
          </w:p>
          <w:p w14:paraId="17EBE471" w14:textId="75BC76B2" w:rsidR="0021492B" w:rsidRDefault="00D92FB0" w:rsidP="009742B7">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3</w:t>
            </w:r>
            <w:r w:rsidR="0021492B">
              <w:rPr>
                <w:rFonts w:ascii="Times New Roman" w:hAnsi="Times New Roman"/>
                <w:sz w:val="24"/>
                <w:szCs w:val="24"/>
                <w:lang w:eastAsia="en-IN"/>
              </w:rPr>
              <w:t xml:space="preserve">. </w:t>
            </w:r>
            <w:r w:rsidR="00510345">
              <w:rPr>
                <w:rFonts w:ascii="Times New Roman" w:hAnsi="Times New Roman"/>
                <w:sz w:val="24"/>
                <w:szCs w:val="24"/>
                <w:lang w:eastAsia="en-IN"/>
              </w:rPr>
              <w:t xml:space="preserve">Take an any suitable image and apply </w:t>
            </w:r>
            <w:proofErr w:type="spellStart"/>
            <w:r w:rsidR="00510345">
              <w:rPr>
                <w:rFonts w:ascii="Times New Roman" w:hAnsi="Times New Roman"/>
                <w:sz w:val="24"/>
                <w:szCs w:val="24"/>
                <w:lang w:eastAsia="en-IN"/>
              </w:rPr>
              <w:t>findcontour</w:t>
            </w:r>
            <w:proofErr w:type="spellEnd"/>
            <w:r w:rsidR="00510345">
              <w:rPr>
                <w:rFonts w:ascii="Times New Roman" w:hAnsi="Times New Roman"/>
                <w:sz w:val="24"/>
                <w:szCs w:val="24"/>
                <w:lang w:eastAsia="en-IN"/>
              </w:rPr>
              <w:t xml:space="preserve"> and </w:t>
            </w:r>
            <w:proofErr w:type="spellStart"/>
            <w:r w:rsidR="00510345">
              <w:rPr>
                <w:rFonts w:ascii="Times New Roman" w:hAnsi="Times New Roman"/>
                <w:sz w:val="24"/>
                <w:szCs w:val="24"/>
                <w:lang w:eastAsia="en-IN"/>
              </w:rPr>
              <w:t>drawcontour</w:t>
            </w:r>
            <w:proofErr w:type="spellEnd"/>
            <w:r w:rsidR="00510345">
              <w:rPr>
                <w:rFonts w:ascii="Times New Roman" w:hAnsi="Times New Roman"/>
                <w:sz w:val="24"/>
                <w:szCs w:val="24"/>
                <w:lang w:eastAsia="en-IN"/>
              </w:rPr>
              <w:t xml:space="preserve"> </w:t>
            </w:r>
            <w:proofErr w:type="gramStart"/>
            <w:r w:rsidR="00510345">
              <w:rPr>
                <w:rFonts w:ascii="Times New Roman" w:hAnsi="Times New Roman"/>
                <w:sz w:val="24"/>
                <w:szCs w:val="24"/>
                <w:lang w:eastAsia="en-IN"/>
              </w:rPr>
              <w:t>functions  and</w:t>
            </w:r>
            <w:proofErr w:type="gramEnd"/>
            <w:r w:rsidR="00510345">
              <w:rPr>
                <w:rFonts w:ascii="Times New Roman" w:hAnsi="Times New Roman"/>
                <w:sz w:val="24"/>
                <w:szCs w:val="24"/>
                <w:lang w:eastAsia="en-IN"/>
              </w:rPr>
              <w:t xml:space="preserve"> analysis the any 5 properties of contours.</w:t>
            </w:r>
          </w:p>
          <w:p w14:paraId="6F57CA7F" w14:textId="78EE8723" w:rsidR="00510345" w:rsidRPr="009742B7" w:rsidRDefault="00D92FB0" w:rsidP="009742B7">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4</w:t>
            </w:r>
            <w:r w:rsidR="00510345">
              <w:rPr>
                <w:rFonts w:ascii="Times New Roman" w:hAnsi="Times New Roman"/>
                <w:sz w:val="24"/>
                <w:szCs w:val="24"/>
                <w:lang w:eastAsia="en-IN"/>
              </w:rPr>
              <w:t xml:space="preserve">. </w:t>
            </w:r>
            <w:r w:rsidR="00510345" w:rsidRPr="00510345">
              <w:rPr>
                <w:rFonts w:ascii="Times New Roman" w:hAnsi="Times New Roman"/>
                <w:sz w:val="24"/>
                <w:szCs w:val="24"/>
                <w:lang w:eastAsia="en-IN"/>
              </w:rPr>
              <w:t>Compare images of digits or letters using cv2.matchShapes()</w:t>
            </w:r>
          </w:p>
        </w:tc>
      </w:tr>
    </w:tbl>
    <w:p w14:paraId="00B50958" w14:textId="0AB7FE47"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75312" w14:paraId="216320AF" w14:textId="77777777" w:rsidTr="00075312">
        <w:tc>
          <w:tcPr>
            <w:tcW w:w="9782" w:type="dxa"/>
          </w:tcPr>
          <w:p w14:paraId="1A03DDDD" w14:textId="3A01D603" w:rsidR="00075312" w:rsidRPr="007609F2" w:rsidRDefault="00075312" w:rsidP="00BA24F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 xml:space="preserve">Output: </w:t>
            </w:r>
          </w:p>
        </w:tc>
      </w:tr>
      <w:tr w:rsidR="00075312" w14:paraId="4F84130C" w14:textId="77777777" w:rsidTr="00075312">
        <w:tc>
          <w:tcPr>
            <w:tcW w:w="9782" w:type="dxa"/>
          </w:tcPr>
          <w:p w14:paraId="1C2BC772" w14:textId="77777777" w:rsidR="0000340B" w:rsidRDefault="00A1120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CODE 1:</w:t>
            </w:r>
          </w:p>
          <w:p w14:paraId="619C550A"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import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p>
          <w:p w14:paraId="457744D0"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import</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CB4B16"/>
                <w:sz w:val="21"/>
                <w:szCs w:val="21"/>
                <w:lang w:val="en-IN" w:eastAsia="en-IN"/>
              </w:rPr>
              <w:t>numpy</w:t>
            </w:r>
            <w:proofErr w:type="spellEnd"/>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as</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np</w:t>
            </w:r>
          </w:p>
          <w:p w14:paraId="0B97B3C9"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55D8DFCA"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b/>
                <w:bCs/>
                <w:color w:val="93A1A1"/>
                <w:sz w:val="21"/>
                <w:szCs w:val="21"/>
                <w:lang w:val="en-IN" w:eastAsia="en-IN"/>
              </w:rPr>
              <w:t>def</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nothing</w:t>
            </w:r>
            <w:r w:rsidRPr="00A1120B">
              <w:rPr>
                <w:rFonts w:ascii="Consolas" w:eastAsia="Times New Roman" w:hAnsi="Consolas" w:cs="Times New Roman"/>
                <w:color w:val="839496"/>
                <w:sz w:val="21"/>
                <w:szCs w:val="21"/>
                <w:lang w:val="en-IN" w:eastAsia="en-IN"/>
              </w:rPr>
              <w:t>(x):</w:t>
            </w:r>
          </w:p>
          <w:p w14:paraId="7C0E23F1"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pass</w:t>
            </w:r>
          </w:p>
          <w:p w14:paraId="4585D368"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3A0C0430"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namedWindow</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'Canny Edge Detection'</w:t>
            </w:r>
            <w:r w:rsidRPr="00A1120B">
              <w:rPr>
                <w:rFonts w:ascii="Consolas" w:eastAsia="Times New Roman" w:hAnsi="Consolas" w:cs="Times New Roman"/>
                <w:color w:val="839496"/>
                <w:sz w:val="21"/>
                <w:szCs w:val="21"/>
                <w:lang w:val="en-IN" w:eastAsia="en-IN"/>
              </w:rPr>
              <w:t>)</w:t>
            </w:r>
          </w:p>
          <w:p w14:paraId="7A09833F"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createTrackbar</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'Threshold1'</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AA198"/>
                <w:sz w:val="21"/>
                <w:szCs w:val="21"/>
                <w:lang w:val="en-IN" w:eastAsia="en-IN"/>
              </w:rPr>
              <w:t>'Canny Edge Detection'</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D33682"/>
                <w:sz w:val="21"/>
                <w:szCs w:val="21"/>
                <w:lang w:val="en-IN" w:eastAsia="en-IN"/>
              </w:rPr>
              <w:t>0</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D33682"/>
                <w:sz w:val="21"/>
                <w:szCs w:val="21"/>
                <w:lang w:val="en-IN" w:eastAsia="en-IN"/>
              </w:rPr>
              <w:t>255</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nothing</w:t>
            </w:r>
            <w:r w:rsidRPr="00A1120B">
              <w:rPr>
                <w:rFonts w:ascii="Consolas" w:eastAsia="Times New Roman" w:hAnsi="Consolas" w:cs="Times New Roman"/>
                <w:color w:val="839496"/>
                <w:sz w:val="21"/>
                <w:szCs w:val="21"/>
                <w:lang w:val="en-IN" w:eastAsia="en-IN"/>
              </w:rPr>
              <w:t>)</w:t>
            </w:r>
          </w:p>
          <w:p w14:paraId="59FCF19C"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createTrackbar</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'Threshold2'</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AA198"/>
                <w:sz w:val="21"/>
                <w:szCs w:val="21"/>
                <w:lang w:val="en-IN" w:eastAsia="en-IN"/>
              </w:rPr>
              <w:t>'Canny Edge Detection'</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D33682"/>
                <w:sz w:val="21"/>
                <w:szCs w:val="21"/>
                <w:lang w:val="en-IN" w:eastAsia="en-IN"/>
              </w:rPr>
              <w:t>0</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D33682"/>
                <w:sz w:val="21"/>
                <w:szCs w:val="21"/>
                <w:lang w:val="en-IN" w:eastAsia="en-IN"/>
              </w:rPr>
              <w:t>255</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nothing</w:t>
            </w:r>
            <w:r w:rsidRPr="00A1120B">
              <w:rPr>
                <w:rFonts w:ascii="Consolas" w:eastAsia="Times New Roman" w:hAnsi="Consolas" w:cs="Times New Roman"/>
                <w:color w:val="839496"/>
                <w:sz w:val="21"/>
                <w:szCs w:val="21"/>
                <w:lang w:val="en-IN" w:eastAsia="en-IN"/>
              </w:rPr>
              <w:t>)</w:t>
            </w:r>
          </w:p>
          <w:p w14:paraId="57CDD2E6"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0E20AA9C"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setTrackbarPos</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'Threshold1'</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AA198"/>
                <w:sz w:val="21"/>
                <w:szCs w:val="21"/>
                <w:lang w:val="en-IN" w:eastAsia="en-IN"/>
              </w:rPr>
              <w:t>'Canny Edge Detection'</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D33682"/>
                <w:sz w:val="21"/>
                <w:szCs w:val="21"/>
                <w:lang w:val="en-IN" w:eastAsia="en-IN"/>
              </w:rPr>
              <w:t>50</w:t>
            </w:r>
            <w:r w:rsidRPr="00A1120B">
              <w:rPr>
                <w:rFonts w:ascii="Consolas" w:eastAsia="Times New Roman" w:hAnsi="Consolas" w:cs="Times New Roman"/>
                <w:color w:val="839496"/>
                <w:sz w:val="21"/>
                <w:szCs w:val="21"/>
                <w:lang w:val="en-IN" w:eastAsia="en-IN"/>
              </w:rPr>
              <w:t>)</w:t>
            </w:r>
          </w:p>
          <w:p w14:paraId="163DC91D"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setTrackbarPos</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'Threshold2'</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AA198"/>
                <w:sz w:val="21"/>
                <w:szCs w:val="21"/>
                <w:lang w:val="en-IN" w:eastAsia="en-IN"/>
              </w:rPr>
              <w:t>'Canny Edge Detection'</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D33682"/>
                <w:sz w:val="21"/>
                <w:szCs w:val="21"/>
                <w:lang w:val="en-IN" w:eastAsia="en-IN"/>
              </w:rPr>
              <w:t>150</w:t>
            </w:r>
            <w:r w:rsidRPr="00A1120B">
              <w:rPr>
                <w:rFonts w:ascii="Consolas" w:eastAsia="Times New Roman" w:hAnsi="Consolas" w:cs="Times New Roman"/>
                <w:color w:val="839496"/>
                <w:sz w:val="21"/>
                <w:szCs w:val="21"/>
                <w:lang w:val="en-IN" w:eastAsia="en-IN"/>
              </w:rPr>
              <w:t>)</w:t>
            </w:r>
          </w:p>
          <w:p w14:paraId="5B5917FA"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03F9C5BD"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imread</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'EXPERIMENT 03//bellingam.jpg'</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IMREAD_GRAYSCALE</w:t>
            </w:r>
            <w:r w:rsidRPr="00A1120B">
              <w:rPr>
                <w:rFonts w:ascii="Consolas" w:eastAsia="Times New Roman" w:hAnsi="Consolas" w:cs="Times New Roman"/>
                <w:color w:val="839496"/>
                <w:sz w:val="21"/>
                <w:szCs w:val="21"/>
                <w:lang w:val="en-IN" w:eastAsia="en-IN"/>
              </w:rPr>
              <w:t>)</w:t>
            </w:r>
          </w:p>
          <w:p w14:paraId="20239710"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while</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B58900"/>
                <w:sz w:val="21"/>
                <w:szCs w:val="21"/>
                <w:lang w:val="en-IN" w:eastAsia="en-IN"/>
              </w:rPr>
              <w:t>True</w:t>
            </w:r>
            <w:r w:rsidRPr="00A1120B">
              <w:rPr>
                <w:rFonts w:ascii="Consolas" w:eastAsia="Times New Roman" w:hAnsi="Consolas" w:cs="Times New Roman"/>
                <w:color w:val="839496"/>
                <w:sz w:val="21"/>
                <w:szCs w:val="21"/>
                <w:lang w:val="en-IN" w:eastAsia="en-IN"/>
              </w:rPr>
              <w:t>:</w:t>
            </w:r>
          </w:p>
          <w:p w14:paraId="10670B85"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thresh1</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getTrackbarPos</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'Threshold1'</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AA198"/>
                <w:sz w:val="21"/>
                <w:szCs w:val="21"/>
                <w:lang w:val="en-IN" w:eastAsia="en-IN"/>
              </w:rPr>
              <w:t>'Canny Edge Detection'</w:t>
            </w:r>
            <w:r w:rsidRPr="00A1120B">
              <w:rPr>
                <w:rFonts w:ascii="Consolas" w:eastAsia="Times New Roman" w:hAnsi="Consolas" w:cs="Times New Roman"/>
                <w:color w:val="839496"/>
                <w:sz w:val="21"/>
                <w:szCs w:val="21"/>
                <w:lang w:val="en-IN" w:eastAsia="en-IN"/>
              </w:rPr>
              <w:t>)</w:t>
            </w:r>
          </w:p>
          <w:p w14:paraId="5C31A476"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thresh2</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getTrackbarPos</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'Threshold2'</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AA198"/>
                <w:sz w:val="21"/>
                <w:szCs w:val="21"/>
                <w:lang w:val="en-IN" w:eastAsia="en-IN"/>
              </w:rPr>
              <w:t>'Canny Edge Detection'</w:t>
            </w:r>
            <w:r w:rsidRPr="00A1120B">
              <w:rPr>
                <w:rFonts w:ascii="Consolas" w:eastAsia="Times New Roman" w:hAnsi="Consolas" w:cs="Times New Roman"/>
                <w:color w:val="839496"/>
                <w:sz w:val="21"/>
                <w:szCs w:val="21"/>
                <w:lang w:val="en-IN" w:eastAsia="en-IN"/>
              </w:rPr>
              <w:t>)</w:t>
            </w:r>
          </w:p>
          <w:p w14:paraId="777F3714"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edges</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Canny</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thresh1</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thresh2</w:t>
            </w:r>
            <w:r w:rsidRPr="00A1120B">
              <w:rPr>
                <w:rFonts w:ascii="Consolas" w:eastAsia="Times New Roman" w:hAnsi="Consolas" w:cs="Times New Roman"/>
                <w:color w:val="839496"/>
                <w:sz w:val="21"/>
                <w:szCs w:val="21"/>
                <w:lang w:val="en-IN" w:eastAsia="en-IN"/>
              </w:rPr>
              <w:t>)</w:t>
            </w:r>
          </w:p>
          <w:p w14:paraId="6670EFE7"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imshow</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'Canny Edge Detection'</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268BD2"/>
                <w:sz w:val="21"/>
                <w:szCs w:val="21"/>
                <w:lang w:val="en-IN" w:eastAsia="en-IN"/>
              </w:rPr>
              <w:t>edges</w:t>
            </w:r>
            <w:r w:rsidRPr="00A1120B">
              <w:rPr>
                <w:rFonts w:ascii="Consolas" w:eastAsia="Times New Roman" w:hAnsi="Consolas" w:cs="Times New Roman"/>
                <w:color w:val="839496"/>
                <w:sz w:val="21"/>
                <w:szCs w:val="21"/>
                <w:lang w:val="en-IN" w:eastAsia="en-IN"/>
              </w:rPr>
              <w:t>)</w:t>
            </w:r>
          </w:p>
          <w:p w14:paraId="15B051A7"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if</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waitKey</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1</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&amp;</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b/>
                <w:bCs/>
                <w:color w:val="93A1A1"/>
                <w:sz w:val="21"/>
                <w:szCs w:val="21"/>
                <w:lang w:val="en-IN" w:eastAsia="en-IN"/>
              </w:rPr>
              <w:t>0x</w:t>
            </w:r>
            <w:r w:rsidRPr="00A1120B">
              <w:rPr>
                <w:rFonts w:ascii="Consolas" w:eastAsia="Times New Roman" w:hAnsi="Consolas" w:cs="Times New Roman"/>
                <w:color w:val="D33682"/>
                <w:sz w:val="21"/>
                <w:szCs w:val="21"/>
                <w:lang w:val="en-IN" w:eastAsia="en-IN"/>
              </w:rPr>
              <w:t>FF</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268BD2"/>
                <w:sz w:val="21"/>
                <w:szCs w:val="21"/>
                <w:lang w:val="en-IN" w:eastAsia="en-IN"/>
              </w:rPr>
              <w:t>ord</w:t>
            </w:r>
            <w:proofErr w:type="spell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'q'</w:t>
            </w:r>
            <w:r w:rsidRPr="00A1120B">
              <w:rPr>
                <w:rFonts w:ascii="Consolas" w:eastAsia="Times New Roman" w:hAnsi="Consolas" w:cs="Times New Roman"/>
                <w:color w:val="839496"/>
                <w:sz w:val="21"/>
                <w:szCs w:val="21"/>
                <w:lang w:val="en-IN" w:eastAsia="en-IN"/>
              </w:rPr>
              <w:t>):</w:t>
            </w:r>
          </w:p>
          <w:p w14:paraId="28393A41"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break</w:t>
            </w:r>
          </w:p>
          <w:p w14:paraId="367C8723" w14:textId="77777777" w:rsidR="00A1120B" w:rsidRPr="00A1120B" w:rsidRDefault="00A1120B" w:rsidP="00A1120B">
            <w:pPr>
              <w:shd w:val="clear" w:color="auto" w:fill="002B36"/>
              <w:spacing w:after="240" w:line="285" w:lineRule="atLeast"/>
              <w:rPr>
                <w:rFonts w:ascii="Consolas" w:eastAsia="Times New Roman" w:hAnsi="Consolas" w:cs="Times New Roman"/>
                <w:color w:val="839496"/>
                <w:sz w:val="21"/>
                <w:szCs w:val="21"/>
                <w:lang w:val="en-IN" w:eastAsia="en-IN"/>
              </w:rPr>
            </w:pPr>
          </w:p>
          <w:p w14:paraId="6259140B"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destroyAllWindows</w:t>
            </w:r>
            <w:r w:rsidRPr="00A1120B">
              <w:rPr>
                <w:rFonts w:ascii="Consolas" w:eastAsia="Times New Roman" w:hAnsi="Consolas" w:cs="Times New Roman"/>
                <w:color w:val="839496"/>
                <w:sz w:val="21"/>
                <w:szCs w:val="21"/>
                <w:lang w:val="en-IN" w:eastAsia="en-IN"/>
              </w:rPr>
              <w:t>()</w:t>
            </w:r>
          </w:p>
          <w:p w14:paraId="0E62CB08"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3EE0285B"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40462F36" w14:textId="77777777" w:rsidR="00D65D26" w:rsidRDefault="00D65D26" w:rsidP="00684256">
            <w:pPr>
              <w:widowControl w:val="0"/>
              <w:suppressAutoHyphens/>
              <w:spacing w:line="264" w:lineRule="auto"/>
              <w:jc w:val="both"/>
              <w:rPr>
                <w:rFonts w:ascii="Times New Roman" w:hAnsi="Times New Roman"/>
                <w:sz w:val="24"/>
                <w:szCs w:val="24"/>
                <w:lang w:eastAsia="en-IN"/>
              </w:rPr>
            </w:pPr>
          </w:p>
          <w:p w14:paraId="66538DEA" w14:textId="77777777" w:rsidR="00D65D26" w:rsidRDefault="00D65D26" w:rsidP="00684256">
            <w:pPr>
              <w:widowControl w:val="0"/>
              <w:suppressAutoHyphens/>
              <w:spacing w:line="264" w:lineRule="auto"/>
              <w:jc w:val="both"/>
              <w:rPr>
                <w:rFonts w:ascii="Times New Roman" w:hAnsi="Times New Roman"/>
                <w:sz w:val="24"/>
                <w:szCs w:val="24"/>
                <w:lang w:eastAsia="en-IN"/>
              </w:rPr>
            </w:pPr>
          </w:p>
          <w:p w14:paraId="56765A4A" w14:textId="77777777" w:rsidR="00D65D26" w:rsidRDefault="00D65D26" w:rsidP="00684256">
            <w:pPr>
              <w:widowControl w:val="0"/>
              <w:suppressAutoHyphens/>
              <w:spacing w:line="264" w:lineRule="auto"/>
              <w:jc w:val="both"/>
              <w:rPr>
                <w:rFonts w:ascii="Times New Roman" w:hAnsi="Times New Roman"/>
                <w:sz w:val="24"/>
                <w:szCs w:val="24"/>
                <w:lang w:eastAsia="en-IN"/>
              </w:rPr>
            </w:pPr>
          </w:p>
          <w:p w14:paraId="6C6E8722" w14:textId="77777777" w:rsidR="00D65D26" w:rsidRDefault="00D65D26" w:rsidP="00684256">
            <w:pPr>
              <w:widowControl w:val="0"/>
              <w:suppressAutoHyphens/>
              <w:spacing w:line="264" w:lineRule="auto"/>
              <w:jc w:val="both"/>
              <w:rPr>
                <w:rFonts w:ascii="Times New Roman" w:hAnsi="Times New Roman"/>
                <w:sz w:val="24"/>
                <w:szCs w:val="24"/>
                <w:lang w:eastAsia="en-IN"/>
              </w:rPr>
            </w:pPr>
          </w:p>
          <w:p w14:paraId="1195FFEE" w14:textId="77777777" w:rsidR="00D65D26" w:rsidRDefault="00D65D26" w:rsidP="00684256">
            <w:pPr>
              <w:widowControl w:val="0"/>
              <w:suppressAutoHyphens/>
              <w:spacing w:line="264" w:lineRule="auto"/>
              <w:jc w:val="both"/>
              <w:rPr>
                <w:rFonts w:ascii="Times New Roman" w:hAnsi="Times New Roman"/>
                <w:sz w:val="24"/>
                <w:szCs w:val="24"/>
                <w:lang w:eastAsia="en-IN"/>
              </w:rPr>
            </w:pPr>
          </w:p>
          <w:p w14:paraId="74E0FCA5" w14:textId="77777777" w:rsidR="00D65D26" w:rsidRDefault="00D65D26" w:rsidP="00684256">
            <w:pPr>
              <w:widowControl w:val="0"/>
              <w:suppressAutoHyphens/>
              <w:spacing w:line="264" w:lineRule="auto"/>
              <w:jc w:val="both"/>
              <w:rPr>
                <w:rFonts w:ascii="Times New Roman" w:hAnsi="Times New Roman"/>
                <w:sz w:val="24"/>
                <w:szCs w:val="24"/>
                <w:lang w:eastAsia="en-IN"/>
              </w:rPr>
            </w:pPr>
          </w:p>
          <w:p w14:paraId="27671150" w14:textId="77777777" w:rsidR="00A1120B" w:rsidRDefault="00A1120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OUTPUT 1:</w:t>
            </w:r>
          </w:p>
          <w:p w14:paraId="2904BFA6" w14:textId="77777777" w:rsidR="00A1120B" w:rsidRDefault="00A1120B" w:rsidP="00684256">
            <w:pPr>
              <w:widowControl w:val="0"/>
              <w:suppressAutoHyphens/>
              <w:spacing w:line="264" w:lineRule="auto"/>
              <w:jc w:val="both"/>
              <w:rPr>
                <w:rFonts w:ascii="Times New Roman" w:hAnsi="Times New Roman"/>
                <w:sz w:val="24"/>
                <w:szCs w:val="24"/>
                <w:lang w:eastAsia="en-IN"/>
              </w:rPr>
            </w:pPr>
            <w:r w:rsidRPr="00A1120B">
              <w:rPr>
                <w:rFonts w:ascii="Times New Roman" w:hAnsi="Times New Roman"/>
                <w:sz w:val="24"/>
                <w:szCs w:val="24"/>
                <w:lang w:eastAsia="en-IN"/>
              </w:rPr>
              <w:drawing>
                <wp:inline distT="0" distB="0" distL="0" distR="0" wp14:anchorId="424D91A0" wp14:editId="0FEB514B">
                  <wp:extent cx="5715000" cy="2981325"/>
                  <wp:effectExtent l="0" t="0" r="0" b="9525"/>
                  <wp:docPr id="137253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30087" name=""/>
                          <pic:cNvPicPr/>
                        </pic:nvPicPr>
                        <pic:blipFill>
                          <a:blip r:embed="rId8"/>
                          <a:stretch>
                            <a:fillRect/>
                          </a:stretch>
                        </pic:blipFill>
                        <pic:spPr>
                          <a:xfrm>
                            <a:off x="0" y="0"/>
                            <a:ext cx="5715000" cy="2981325"/>
                          </a:xfrm>
                          <a:prstGeom prst="rect">
                            <a:avLst/>
                          </a:prstGeom>
                        </pic:spPr>
                      </pic:pic>
                    </a:graphicData>
                  </a:graphic>
                </wp:inline>
              </w:drawing>
            </w:r>
          </w:p>
          <w:p w14:paraId="46C415C3"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0A95CB74" w14:textId="77777777" w:rsidR="00A1120B" w:rsidRDefault="00A1120B" w:rsidP="00684256">
            <w:pPr>
              <w:widowControl w:val="0"/>
              <w:suppressAutoHyphens/>
              <w:spacing w:line="264" w:lineRule="auto"/>
              <w:jc w:val="both"/>
              <w:rPr>
                <w:rFonts w:ascii="Times New Roman" w:hAnsi="Times New Roman"/>
                <w:sz w:val="24"/>
                <w:szCs w:val="24"/>
                <w:lang w:eastAsia="en-IN"/>
              </w:rPr>
            </w:pPr>
            <w:r w:rsidRPr="00A1120B">
              <w:rPr>
                <w:rFonts w:ascii="Times New Roman" w:hAnsi="Times New Roman"/>
                <w:sz w:val="24"/>
                <w:szCs w:val="24"/>
                <w:lang w:eastAsia="en-IN"/>
              </w:rPr>
              <w:drawing>
                <wp:inline distT="0" distB="0" distL="0" distR="0" wp14:anchorId="1615CB1C" wp14:editId="0ABB0959">
                  <wp:extent cx="5905500" cy="3000375"/>
                  <wp:effectExtent l="0" t="0" r="0" b="9525"/>
                  <wp:docPr id="65056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61499" name=""/>
                          <pic:cNvPicPr/>
                        </pic:nvPicPr>
                        <pic:blipFill>
                          <a:blip r:embed="rId9"/>
                          <a:stretch>
                            <a:fillRect/>
                          </a:stretch>
                        </pic:blipFill>
                        <pic:spPr>
                          <a:xfrm>
                            <a:off x="0" y="0"/>
                            <a:ext cx="5905500" cy="3000375"/>
                          </a:xfrm>
                          <a:prstGeom prst="rect">
                            <a:avLst/>
                          </a:prstGeom>
                        </pic:spPr>
                      </pic:pic>
                    </a:graphicData>
                  </a:graphic>
                </wp:inline>
              </w:drawing>
            </w:r>
          </w:p>
          <w:p w14:paraId="468EEFE0"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1A55CE9D"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1481D36A"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13CCD12F"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147625AB"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0EE5E2B4"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65D6B48A"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27C2BADB"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07F8BED0" w14:textId="6A514F53" w:rsidR="00A1120B" w:rsidRDefault="00A1120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CODE 2a:</w:t>
            </w:r>
          </w:p>
          <w:p w14:paraId="73C0AC3D"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import</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CB4B16"/>
                <w:sz w:val="21"/>
                <w:szCs w:val="21"/>
                <w:lang w:val="en-IN" w:eastAsia="en-IN"/>
              </w:rPr>
              <w:t>numpy</w:t>
            </w:r>
            <w:proofErr w:type="spellEnd"/>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as</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np</w:t>
            </w:r>
          </w:p>
          <w:p w14:paraId="419CA30F"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import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p>
          <w:p w14:paraId="31285CE1"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from</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matplotlib</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import</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CB4B16"/>
                <w:sz w:val="21"/>
                <w:szCs w:val="21"/>
                <w:lang w:val="en-IN" w:eastAsia="en-IN"/>
              </w:rPr>
              <w:t>pyplot</w:t>
            </w:r>
            <w:proofErr w:type="spellEnd"/>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as</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CB4B16"/>
                <w:sz w:val="21"/>
                <w:szCs w:val="21"/>
                <w:lang w:val="en-IN" w:eastAsia="en-IN"/>
              </w:rPr>
              <w:t>plt</w:t>
            </w:r>
            <w:proofErr w:type="spellEnd"/>
          </w:p>
          <w:p w14:paraId="747FE2D3" w14:textId="77777777" w:rsidR="00A1120B" w:rsidRPr="00A1120B" w:rsidRDefault="00A1120B" w:rsidP="00A1120B">
            <w:pPr>
              <w:shd w:val="clear" w:color="auto" w:fill="002B36"/>
              <w:spacing w:after="240" w:line="285" w:lineRule="atLeast"/>
              <w:rPr>
                <w:rFonts w:ascii="Consolas" w:eastAsia="Times New Roman" w:hAnsi="Consolas" w:cs="Times New Roman"/>
                <w:color w:val="839496"/>
                <w:sz w:val="21"/>
                <w:szCs w:val="21"/>
                <w:lang w:val="en-IN" w:eastAsia="en-IN"/>
              </w:rPr>
            </w:pPr>
          </w:p>
          <w:p w14:paraId="692DB69B"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imread</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'EXPERIMENT 03//bellingam.jpg'</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D33682"/>
                <w:sz w:val="21"/>
                <w:szCs w:val="21"/>
                <w:lang w:val="en-IN" w:eastAsia="en-IN"/>
              </w:rPr>
              <w:t>0</w:t>
            </w:r>
            <w:r w:rsidRPr="00A1120B">
              <w:rPr>
                <w:rFonts w:ascii="Consolas" w:eastAsia="Times New Roman" w:hAnsi="Consolas" w:cs="Times New Roman"/>
                <w:color w:val="839496"/>
                <w:sz w:val="21"/>
                <w:szCs w:val="21"/>
                <w:lang w:val="en-IN" w:eastAsia="en-IN"/>
              </w:rPr>
              <w:t>)</w:t>
            </w:r>
          </w:p>
          <w:p w14:paraId="19C33F30"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725BD6F9"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268BD2"/>
                <w:sz w:val="21"/>
                <w:szCs w:val="21"/>
                <w:lang w:val="en-IN" w:eastAsia="en-IN"/>
              </w:rPr>
              <w:t>hist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calcHist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0</w:t>
            </w:r>
            <w:proofErr w:type="gramStart"/>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B58900"/>
                <w:sz w:val="21"/>
                <w:szCs w:val="21"/>
                <w:lang w:val="en-IN" w:eastAsia="en-IN"/>
              </w:rPr>
              <w:t>None</w:t>
            </w:r>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256</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0</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255</w:t>
            </w:r>
            <w:r w:rsidRPr="00A1120B">
              <w:rPr>
                <w:rFonts w:ascii="Consolas" w:eastAsia="Times New Roman" w:hAnsi="Consolas" w:cs="Times New Roman"/>
                <w:color w:val="839496"/>
                <w:sz w:val="21"/>
                <w:szCs w:val="21"/>
                <w:lang w:val="en-IN" w:eastAsia="en-IN"/>
              </w:rPr>
              <w:t>])</w:t>
            </w:r>
          </w:p>
          <w:p w14:paraId="4852F3AF"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A1120B">
              <w:rPr>
                <w:rFonts w:ascii="Consolas" w:eastAsia="Times New Roman" w:hAnsi="Consolas" w:cs="Times New Roman"/>
                <w:color w:val="268BD2"/>
                <w:sz w:val="21"/>
                <w:szCs w:val="21"/>
                <w:lang w:val="en-IN" w:eastAsia="en-IN"/>
              </w:rPr>
              <w:t>img_hist</w:t>
            </w:r>
            <w:proofErr w:type="spellEnd"/>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equalizeHist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w:t>
            </w:r>
          </w:p>
          <w:p w14:paraId="315B69B3"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268BD2"/>
                <w:sz w:val="21"/>
                <w:szCs w:val="21"/>
                <w:lang w:val="en-IN" w:eastAsia="en-IN"/>
              </w:rPr>
              <w:t>hist1</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calcHist</w:t>
            </w:r>
            <w:r w:rsidRPr="00A1120B">
              <w:rPr>
                <w:rFonts w:ascii="Consolas" w:eastAsia="Times New Roman" w:hAnsi="Consolas" w:cs="Times New Roman"/>
                <w:color w:val="839496"/>
                <w:sz w:val="21"/>
                <w:szCs w:val="21"/>
                <w:lang w:val="en-IN" w:eastAsia="en-IN"/>
              </w:rPr>
              <w:t>([</w:t>
            </w:r>
            <w:proofErr w:type="spellStart"/>
            <w:r w:rsidRPr="00A1120B">
              <w:rPr>
                <w:rFonts w:ascii="Consolas" w:eastAsia="Times New Roman" w:hAnsi="Consolas" w:cs="Times New Roman"/>
                <w:color w:val="268BD2"/>
                <w:sz w:val="21"/>
                <w:szCs w:val="21"/>
                <w:lang w:val="en-IN" w:eastAsia="en-IN"/>
              </w:rPr>
              <w:t>img_hist</w:t>
            </w:r>
            <w:proofErr w:type="spell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0</w:t>
            </w:r>
            <w:proofErr w:type="gramStart"/>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B58900"/>
                <w:sz w:val="21"/>
                <w:szCs w:val="21"/>
                <w:lang w:val="en-IN" w:eastAsia="en-IN"/>
              </w:rPr>
              <w:t>None</w:t>
            </w:r>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256</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0</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255</w:t>
            </w:r>
            <w:r w:rsidRPr="00A1120B">
              <w:rPr>
                <w:rFonts w:ascii="Consolas" w:eastAsia="Times New Roman" w:hAnsi="Consolas" w:cs="Times New Roman"/>
                <w:color w:val="839496"/>
                <w:sz w:val="21"/>
                <w:szCs w:val="21"/>
                <w:lang w:val="en-IN" w:eastAsia="en-IN"/>
              </w:rPr>
              <w:t>])</w:t>
            </w:r>
          </w:p>
          <w:p w14:paraId="1AF2CBCD"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6F812DCB"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subplot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221</w:t>
            </w:r>
            <w:r w:rsidRPr="00A1120B">
              <w:rPr>
                <w:rFonts w:ascii="Consolas" w:eastAsia="Times New Roman" w:hAnsi="Consolas" w:cs="Times New Roman"/>
                <w:color w:val="839496"/>
                <w:sz w:val="21"/>
                <w:szCs w:val="21"/>
                <w:lang w:val="en-IN" w:eastAsia="en-IN"/>
              </w:rPr>
              <w:t>)</w:t>
            </w:r>
          </w:p>
          <w:p w14:paraId="49C6B909"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imshow</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839496"/>
                <w:sz w:val="21"/>
                <w:szCs w:val="21"/>
                <w:lang w:val="en-IN" w:eastAsia="en-IN"/>
              </w:rPr>
              <w:t>cmap</w:t>
            </w:r>
            <w:proofErr w:type="spellEnd"/>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2AA198"/>
                <w:sz w:val="21"/>
                <w:szCs w:val="21"/>
                <w:lang w:val="en-IN" w:eastAsia="en-IN"/>
              </w:rPr>
              <w:t>'</w:t>
            </w:r>
            <w:proofErr w:type="spellStart"/>
            <w:r w:rsidRPr="00A1120B">
              <w:rPr>
                <w:rFonts w:ascii="Consolas" w:eastAsia="Times New Roman" w:hAnsi="Consolas" w:cs="Times New Roman"/>
                <w:color w:val="2AA198"/>
                <w:sz w:val="21"/>
                <w:szCs w:val="21"/>
                <w:lang w:val="en-IN" w:eastAsia="en-IN"/>
              </w:rPr>
              <w:t>gray</w:t>
            </w:r>
            <w:proofErr w:type="spellEnd"/>
            <w:r w:rsidRPr="00A1120B">
              <w:rPr>
                <w:rFonts w:ascii="Consolas" w:eastAsia="Times New Roman" w:hAnsi="Consolas" w:cs="Times New Roman"/>
                <w:color w:val="2AA198"/>
                <w:sz w:val="21"/>
                <w:szCs w:val="21"/>
                <w:lang w:val="en-IN" w:eastAsia="en-IN"/>
              </w:rPr>
              <w:t>'</w:t>
            </w:r>
            <w:r w:rsidRPr="00A1120B">
              <w:rPr>
                <w:rFonts w:ascii="Consolas" w:eastAsia="Times New Roman" w:hAnsi="Consolas" w:cs="Times New Roman"/>
                <w:color w:val="839496"/>
                <w:sz w:val="21"/>
                <w:szCs w:val="21"/>
                <w:lang w:val="en-IN" w:eastAsia="en-IN"/>
              </w:rPr>
              <w:t>)</w:t>
            </w:r>
          </w:p>
          <w:p w14:paraId="67B56483"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title</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'Input'</w:t>
            </w:r>
            <w:r w:rsidRPr="00A1120B">
              <w:rPr>
                <w:rFonts w:ascii="Consolas" w:eastAsia="Times New Roman" w:hAnsi="Consolas" w:cs="Times New Roman"/>
                <w:color w:val="839496"/>
                <w:sz w:val="21"/>
                <w:szCs w:val="21"/>
                <w:lang w:val="en-IN" w:eastAsia="en-IN"/>
              </w:rPr>
              <w:t>)</w:t>
            </w:r>
          </w:p>
          <w:p w14:paraId="34DDD20D"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3CD01C1B"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subplot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222</w:t>
            </w:r>
            <w:r w:rsidRPr="00A1120B">
              <w:rPr>
                <w:rFonts w:ascii="Consolas" w:eastAsia="Times New Roman" w:hAnsi="Consolas" w:cs="Times New Roman"/>
                <w:color w:val="839496"/>
                <w:sz w:val="21"/>
                <w:szCs w:val="21"/>
                <w:lang w:val="en-IN" w:eastAsia="en-IN"/>
              </w:rPr>
              <w:t>)</w:t>
            </w:r>
          </w:p>
          <w:p w14:paraId="16D31A6B"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imshow</w:t>
            </w:r>
            <w:proofErr w:type="spellEnd"/>
            <w:proofErr w:type="gramEnd"/>
            <w:r w:rsidRPr="00A1120B">
              <w:rPr>
                <w:rFonts w:ascii="Consolas" w:eastAsia="Times New Roman" w:hAnsi="Consolas" w:cs="Times New Roman"/>
                <w:color w:val="839496"/>
                <w:sz w:val="21"/>
                <w:szCs w:val="21"/>
                <w:lang w:val="en-IN" w:eastAsia="en-IN"/>
              </w:rPr>
              <w:t>(</w:t>
            </w:r>
            <w:proofErr w:type="spellStart"/>
            <w:r w:rsidRPr="00A1120B">
              <w:rPr>
                <w:rFonts w:ascii="Consolas" w:eastAsia="Times New Roman" w:hAnsi="Consolas" w:cs="Times New Roman"/>
                <w:color w:val="268BD2"/>
                <w:sz w:val="21"/>
                <w:szCs w:val="21"/>
                <w:lang w:val="en-IN" w:eastAsia="en-IN"/>
              </w:rPr>
              <w:t>img_hist</w:t>
            </w:r>
            <w:proofErr w:type="spellEnd"/>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839496"/>
                <w:sz w:val="21"/>
                <w:szCs w:val="21"/>
                <w:lang w:val="en-IN" w:eastAsia="en-IN"/>
              </w:rPr>
              <w:t>cmap</w:t>
            </w:r>
            <w:proofErr w:type="spellEnd"/>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2AA198"/>
                <w:sz w:val="21"/>
                <w:szCs w:val="21"/>
                <w:lang w:val="en-IN" w:eastAsia="en-IN"/>
              </w:rPr>
              <w:t>'</w:t>
            </w:r>
            <w:proofErr w:type="spellStart"/>
            <w:r w:rsidRPr="00A1120B">
              <w:rPr>
                <w:rFonts w:ascii="Consolas" w:eastAsia="Times New Roman" w:hAnsi="Consolas" w:cs="Times New Roman"/>
                <w:color w:val="2AA198"/>
                <w:sz w:val="21"/>
                <w:szCs w:val="21"/>
                <w:lang w:val="en-IN" w:eastAsia="en-IN"/>
              </w:rPr>
              <w:t>gray</w:t>
            </w:r>
            <w:proofErr w:type="spellEnd"/>
            <w:r w:rsidRPr="00A1120B">
              <w:rPr>
                <w:rFonts w:ascii="Consolas" w:eastAsia="Times New Roman" w:hAnsi="Consolas" w:cs="Times New Roman"/>
                <w:color w:val="2AA198"/>
                <w:sz w:val="21"/>
                <w:szCs w:val="21"/>
                <w:lang w:val="en-IN" w:eastAsia="en-IN"/>
              </w:rPr>
              <w:t>'</w:t>
            </w:r>
            <w:r w:rsidRPr="00A1120B">
              <w:rPr>
                <w:rFonts w:ascii="Consolas" w:eastAsia="Times New Roman" w:hAnsi="Consolas" w:cs="Times New Roman"/>
                <w:color w:val="839496"/>
                <w:sz w:val="21"/>
                <w:szCs w:val="21"/>
                <w:lang w:val="en-IN" w:eastAsia="en-IN"/>
              </w:rPr>
              <w:t>)</w:t>
            </w:r>
          </w:p>
          <w:p w14:paraId="3BA92FD9"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title</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'Output'</w:t>
            </w:r>
            <w:r w:rsidRPr="00A1120B">
              <w:rPr>
                <w:rFonts w:ascii="Consolas" w:eastAsia="Times New Roman" w:hAnsi="Consolas" w:cs="Times New Roman"/>
                <w:color w:val="839496"/>
                <w:sz w:val="21"/>
                <w:szCs w:val="21"/>
                <w:lang w:val="en-IN" w:eastAsia="en-IN"/>
              </w:rPr>
              <w:t>)</w:t>
            </w:r>
          </w:p>
          <w:p w14:paraId="649D5B6A"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03C8EB92"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subplot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223</w:t>
            </w:r>
            <w:r w:rsidRPr="00A1120B">
              <w:rPr>
                <w:rFonts w:ascii="Consolas" w:eastAsia="Times New Roman" w:hAnsi="Consolas" w:cs="Times New Roman"/>
                <w:color w:val="839496"/>
                <w:sz w:val="21"/>
                <w:szCs w:val="21"/>
                <w:lang w:val="en-IN" w:eastAsia="en-IN"/>
              </w:rPr>
              <w:t>)</w:t>
            </w:r>
          </w:p>
          <w:p w14:paraId="4E01EF65"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hist</w:t>
            </w:r>
            <w:r w:rsidRPr="00A1120B">
              <w:rPr>
                <w:rFonts w:ascii="Consolas" w:eastAsia="Times New Roman" w:hAnsi="Consolas" w:cs="Times New Roman"/>
                <w:color w:val="839496"/>
                <w:sz w:val="21"/>
                <w:szCs w:val="21"/>
                <w:lang w:val="en-IN" w:eastAsia="en-IN"/>
              </w:rPr>
              <w:t>)</w:t>
            </w:r>
          </w:p>
          <w:p w14:paraId="3B49C7BD"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title</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'hist'</w:t>
            </w:r>
            <w:r w:rsidRPr="00A1120B">
              <w:rPr>
                <w:rFonts w:ascii="Consolas" w:eastAsia="Times New Roman" w:hAnsi="Consolas" w:cs="Times New Roman"/>
                <w:color w:val="839496"/>
                <w:sz w:val="21"/>
                <w:szCs w:val="21"/>
                <w:lang w:val="en-IN" w:eastAsia="en-IN"/>
              </w:rPr>
              <w:t>)</w:t>
            </w:r>
          </w:p>
          <w:p w14:paraId="18807388"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12DCE207"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subplot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224</w:t>
            </w:r>
            <w:r w:rsidRPr="00A1120B">
              <w:rPr>
                <w:rFonts w:ascii="Consolas" w:eastAsia="Times New Roman" w:hAnsi="Consolas" w:cs="Times New Roman"/>
                <w:color w:val="839496"/>
                <w:sz w:val="21"/>
                <w:szCs w:val="21"/>
                <w:lang w:val="en-IN" w:eastAsia="en-IN"/>
              </w:rPr>
              <w:t>)</w:t>
            </w:r>
          </w:p>
          <w:p w14:paraId="3ED7F42B"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hist1</w:t>
            </w:r>
            <w:r w:rsidRPr="00A1120B">
              <w:rPr>
                <w:rFonts w:ascii="Consolas" w:eastAsia="Times New Roman" w:hAnsi="Consolas" w:cs="Times New Roman"/>
                <w:color w:val="839496"/>
                <w:sz w:val="21"/>
                <w:szCs w:val="21"/>
                <w:lang w:val="en-IN" w:eastAsia="en-IN"/>
              </w:rPr>
              <w:t>)</w:t>
            </w:r>
          </w:p>
          <w:p w14:paraId="7DBEF65A"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title</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'hist1'</w:t>
            </w:r>
            <w:r w:rsidRPr="00A1120B">
              <w:rPr>
                <w:rFonts w:ascii="Consolas" w:eastAsia="Times New Roman" w:hAnsi="Consolas" w:cs="Times New Roman"/>
                <w:color w:val="839496"/>
                <w:sz w:val="21"/>
                <w:szCs w:val="21"/>
                <w:lang w:val="en-IN" w:eastAsia="en-IN"/>
              </w:rPr>
              <w:t>)</w:t>
            </w:r>
          </w:p>
          <w:p w14:paraId="21FDC7A5"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7C6AA89D" w14:textId="60600230"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show</w:t>
            </w:r>
            <w:proofErr w:type="spellEnd"/>
            <w:proofErr w:type="gramEnd"/>
            <w:r w:rsidRPr="00A1120B">
              <w:rPr>
                <w:rFonts w:ascii="Consolas" w:eastAsia="Times New Roman" w:hAnsi="Consolas" w:cs="Times New Roman"/>
                <w:color w:val="839496"/>
                <w:sz w:val="21"/>
                <w:szCs w:val="21"/>
                <w:lang w:val="en-IN" w:eastAsia="en-IN"/>
              </w:rPr>
              <w:t>()</w:t>
            </w:r>
          </w:p>
          <w:p w14:paraId="091DFAE5" w14:textId="77777777" w:rsidR="00A1120B" w:rsidRDefault="00A1120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OUTPUT 2a:</w:t>
            </w:r>
          </w:p>
          <w:p w14:paraId="76A91D48" w14:textId="77777777" w:rsidR="00A1120B" w:rsidRDefault="00A1120B" w:rsidP="00684256">
            <w:pPr>
              <w:widowControl w:val="0"/>
              <w:suppressAutoHyphens/>
              <w:spacing w:line="264" w:lineRule="auto"/>
              <w:jc w:val="both"/>
              <w:rPr>
                <w:rFonts w:ascii="Times New Roman" w:hAnsi="Times New Roman"/>
                <w:sz w:val="24"/>
                <w:szCs w:val="24"/>
                <w:lang w:eastAsia="en-IN"/>
              </w:rPr>
            </w:pPr>
            <w:r w:rsidRPr="00A1120B">
              <w:rPr>
                <w:rFonts w:ascii="Times New Roman" w:hAnsi="Times New Roman"/>
                <w:sz w:val="24"/>
                <w:szCs w:val="24"/>
                <w:lang w:eastAsia="en-IN"/>
              </w:rPr>
              <w:drawing>
                <wp:inline distT="0" distB="0" distL="0" distR="0" wp14:anchorId="51501068" wp14:editId="2D20DA36">
                  <wp:extent cx="5905500" cy="2571750"/>
                  <wp:effectExtent l="0" t="0" r="0" b="0"/>
                  <wp:docPr id="105214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2093" name=""/>
                          <pic:cNvPicPr/>
                        </pic:nvPicPr>
                        <pic:blipFill>
                          <a:blip r:embed="rId10"/>
                          <a:stretch>
                            <a:fillRect/>
                          </a:stretch>
                        </pic:blipFill>
                        <pic:spPr>
                          <a:xfrm>
                            <a:off x="0" y="0"/>
                            <a:ext cx="5905500" cy="2571750"/>
                          </a:xfrm>
                          <a:prstGeom prst="rect">
                            <a:avLst/>
                          </a:prstGeom>
                        </pic:spPr>
                      </pic:pic>
                    </a:graphicData>
                  </a:graphic>
                </wp:inline>
              </w:drawing>
            </w:r>
          </w:p>
          <w:p w14:paraId="605EBC0B" w14:textId="77777777" w:rsidR="00A1120B" w:rsidRDefault="00A1120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CODE 2b:</w:t>
            </w:r>
          </w:p>
          <w:p w14:paraId="113EA55D"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import</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CB4B16"/>
                <w:sz w:val="21"/>
                <w:szCs w:val="21"/>
                <w:lang w:val="en-IN" w:eastAsia="en-IN"/>
              </w:rPr>
              <w:t>numpy</w:t>
            </w:r>
            <w:proofErr w:type="spellEnd"/>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as</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np</w:t>
            </w:r>
          </w:p>
          <w:p w14:paraId="2B5AA7BE"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import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p>
          <w:p w14:paraId="4FE1FE63"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859900"/>
                <w:sz w:val="21"/>
                <w:szCs w:val="21"/>
                <w:lang w:val="en-IN" w:eastAsia="en-IN"/>
              </w:rPr>
              <w:t>from</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matplotlib</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import</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CB4B16"/>
                <w:sz w:val="21"/>
                <w:szCs w:val="21"/>
                <w:lang w:val="en-IN" w:eastAsia="en-IN"/>
              </w:rPr>
              <w:t>pyplot</w:t>
            </w:r>
            <w:proofErr w:type="spellEnd"/>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as</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CB4B16"/>
                <w:sz w:val="21"/>
                <w:szCs w:val="21"/>
                <w:lang w:val="en-IN" w:eastAsia="en-IN"/>
              </w:rPr>
              <w:t>plt</w:t>
            </w:r>
            <w:proofErr w:type="spellEnd"/>
          </w:p>
          <w:p w14:paraId="2BE8F80E" w14:textId="77777777" w:rsidR="00A1120B" w:rsidRPr="00A1120B" w:rsidRDefault="00A1120B" w:rsidP="00A1120B">
            <w:pPr>
              <w:shd w:val="clear" w:color="auto" w:fill="002B36"/>
              <w:spacing w:after="240" w:line="285" w:lineRule="atLeast"/>
              <w:rPr>
                <w:rFonts w:ascii="Consolas" w:eastAsia="Times New Roman" w:hAnsi="Consolas" w:cs="Times New Roman"/>
                <w:color w:val="839496"/>
                <w:sz w:val="21"/>
                <w:szCs w:val="21"/>
                <w:lang w:val="en-IN" w:eastAsia="en-IN"/>
              </w:rPr>
            </w:pPr>
          </w:p>
          <w:p w14:paraId="2380EDA1"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imread</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'EXPERIMENT 03//bellingam.jpg'</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D33682"/>
                <w:sz w:val="21"/>
                <w:szCs w:val="21"/>
                <w:lang w:val="en-IN" w:eastAsia="en-IN"/>
              </w:rPr>
              <w:t>0</w:t>
            </w:r>
            <w:r w:rsidRPr="00A1120B">
              <w:rPr>
                <w:rFonts w:ascii="Consolas" w:eastAsia="Times New Roman" w:hAnsi="Consolas" w:cs="Times New Roman"/>
                <w:color w:val="839496"/>
                <w:sz w:val="21"/>
                <w:szCs w:val="21"/>
                <w:lang w:val="en-IN" w:eastAsia="en-IN"/>
              </w:rPr>
              <w:t>)</w:t>
            </w:r>
          </w:p>
          <w:p w14:paraId="24290A57"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557E5EB5"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A1120B">
              <w:rPr>
                <w:rFonts w:ascii="Consolas" w:eastAsia="Times New Roman" w:hAnsi="Consolas" w:cs="Times New Roman"/>
                <w:color w:val="268BD2"/>
                <w:sz w:val="21"/>
                <w:szCs w:val="21"/>
                <w:lang w:val="en-IN" w:eastAsia="en-IN"/>
              </w:rPr>
              <w:t>clahe</w:t>
            </w:r>
            <w:proofErr w:type="spellEnd"/>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createCLAHE</w:t>
            </w:r>
            <w:r w:rsidRPr="00A1120B">
              <w:rPr>
                <w:rFonts w:ascii="Consolas" w:eastAsia="Times New Roman" w:hAnsi="Consolas" w:cs="Times New Roman"/>
                <w:color w:val="839496"/>
                <w:sz w:val="21"/>
                <w:szCs w:val="21"/>
                <w:lang w:val="en-IN" w:eastAsia="en-IN"/>
              </w:rPr>
              <w:t>(</w:t>
            </w:r>
            <w:proofErr w:type="spellStart"/>
            <w:r w:rsidRPr="00A1120B">
              <w:rPr>
                <w:rFonts w:ascii="Consolas" w:eastAsia="Times New Roman" w:hAnsi="Consolas" w:cs="Times New Roman"/>
                <w:color w:val="839496"/>
                <w:sz w:val="21"/>
                <w:szCs w:val="21"/>
                <w:lang w:val="en-IN" w:eastAsia="en-IN"/>
              </w:rPr>
              <w:t>clipLimit</w:t>
            </w:r>
            <w:proofErr w:type="spellEnd"/>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D33682"/>
                <w:sz w:val="21"/>
                <w:szCs w:val="21"/>
                <w:lang w:val="en-IN" w:eastAsia="en-IN"/>
              </w:rPr>
              <w:t>5</w:t>
            </w:r>
            <w:r w:rsidRPr="00A1120B">
              <w:rPr>
                <w:rFonts w:ascii="Consolas" w:eastAsia="Times New Roman" w:hAnsi="Consolas" w:cs="Times New Roman"/>
                <w:color w:val="839496"/>
                <w:sz w:val="21"/>
                <w:szCs w:val="21"/>
                <w:lang w:val="en-IN" w:eastAsia="en-IN"/>
              </w:rPr>
              <w:t>)</w:t>
            </w:r>
          </w:p>
          <w:p w14:paraId="6C041AF2"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r w:rsidRPr="00A1120B">
              <w:rPr>
                <w:rFonts w:ascii="Consolas" w:eastAsia="Times New Roman" w:hAnsi="Consolas" w:cs="Times New Roman"/>
                <w:color w:val="268BD2"/>
                <w:sz w:val="21"/>
                <w:szCs w:val="21"/>
                <w:lang w:val="en-IN" w:eastAsia="en-IN"/>
              </w:rPr>
              <w:t>final</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proofErr w:type="spellStart"/>
            <w:proofErr w:type="gramStart"/>
            <w:r w:rsidRPr="00A1120B">
              <w:rPr>
                <w:rFonts w:ascii="Consolas" w:eastAsia="Times New Roman" w:hAnsi="Consolas" w:cs="Times New Roman"/>
                <w:color w:val="268BD2"/>
                <w:sz w:val="21"/>
                <w:szCs w:val="21"/>
                <w:lang w:val="en-IN" w:eastAsia="en-IN"/>
              </w:rPr>
              <w:t>clahe</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apply</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w:t>
            </w:r>
          </w:p>
          <w:p w14:paraId="748AA3E8"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A1120B">
              <w:rPr>
                <w:rFonts w:ascii="Consolas" w:eastAsia="Times New Roman" w:hAnsi="Consolas" w:cs="Times New Roman"/>
                <w:color w:val="268BD2"/>
                <w:sz w:val="21"/>
                <w:szCs w:val="21"/>
                <w:lang w:val="en-IN" w:eastAsia="en-IN"/>
              </w:rPr>
              <w:t>normal_hist</w:t>
            </w:r>
            <w:proofErr w:type="spellEnd"/>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839496"/>
                <w:sz w:val="21"/>
                <w:szCs w:val="21"/>
                <w:lang w:val="en-IN" w:eastAsia="en-IN"/>
              </w:rPr>
              <w:t xml:space="preserve"> </w:t>
            </w:r>
            <w:r w:rsidRPr="00A1120B">
              <w:rPr>
                <w:rFonts w:ascii="Consolas" w:eastAsia="Times New Roman" w:hAnsi="Consolas" w:cs="Times New Roman"/>
                <w:color w:val="CB4B16"/>
                <w:sz w:val="21"/>
                <w:szCs w:val="21"/>
                <w:lang w:val="en-IN" w:eastAsia="en-IN"/>
              </w:rPr>
              <w:t>cv2</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equalizeHist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w:t>
            </w:r>
          </w:p>
          <w:p w14:paraId="05BEEE00"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08BD2D13"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subplot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131</w:t>
            </w:r>
            <w:r w:rsidRPr="00A1120B">
              <w:rPr>
                <w:rFonts w:ascii="Consolas" w:eastAsia="Times New Roman" w:hAnsi="Consolas" w:cs="Times New Roman"/>
                <w:color w:val="839496"/>
                <w:sz w:val="21"/>
                <w:szCs w:val="21"/>
                <w:lang w:val="en-IN" w:eastAsia="en-IN"/>
              </w:rPr>
              <w:t>)</w:t>
            </w:r>
          </w:p>
          <w:p w14:paraId="5C76F8C8"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imshow</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image</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839496"/>
                <w:sz w:val="21"/>
                <w:szCs w:val="21"/>
                <w:lang w:val="en-IN" w:eastAsia="en-IN"/>
              </w:rPr>
              <w:t>cmap</w:t>
            </w:r>
            <w:proofErr w:type="spellEnd"/>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2AA198"/>
                <w:sz w:val="21"/>
                <w:szCs w:val="21"/>
                <w:lang w:val="en-IN" w:eastAsia="en-IN"/>
              </w:rPr>
              <w:t>'</w:t>
            </w:r>
            <w:proofErr w:type="spellStart"/>
            <w:r w:rsidRPr="00A1120B">
              <w:rPr>
                <w:rFonts w:ascii="Consolas" w:eastAsia="Times New Roman" w:hAnsi="Consolas" w:cs="Times New Roman"/>
                <w:color w:val="2AA198"/>
                <w:sz w:val="21"/>
                <w:szCs w:val="21"/>
                <w:lang w:val="en-IN" w:eastAsia="en-IN"/>
              </w:rPr>
              <w:t>gray</w:t>
            </w:r>
            <w:proofErr w:type="spellEnd"/>
            <w:r w:rsidRPr="00A1120B">
              <w:rPr>
                <w:rFonts w:ascii="Consolas" w:eastAsia="Times New Roman" w:hAnsi="Consolas" w:cs="Times New Roman"/>
                <w:color w:val="2AA198"/>
                <w:sz w:val="21"/>
                <w:szCs w:val="21"/>
                <w:lang w:val="en-IN" w:eastAsia="en-IN"/>
              </w:rPr>
              <w:t>'</w:t>
            </w:r>
            <w:r w:rsidRPr="00A1120B">
              <w:rPr>
                <w:rFonts w:ascii="Consolas" w:eastAsia="Times New Roman" w:hAnsi="Consolas" w:cs="Times New Roman"/>
                <w:color w:val="839496"/>
                <w:sz w:val="21"/>
                <w:szCs w:val="21"/>
                <w:lang w:val="en-IN" w:eastAsia="en-IN"/>
              </w:rPr>
              <w:t>)</w:t>
            </w:r>
          </w:p>
          <w:p w14:paraId="5B330A6A"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title</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'Input'</w:t>
            </w:r>
            <w:r w:rsidRPr="00A1120B">
              <w:rPr>
                <w:rFonts w:ascii="Consolas" w:eastAsia="Times New Roman" w:hAnsi="Consolas" w:cs="Times New Roman"/>
                <w:color w:val="839496"/>
                <w:sz w:val="21"/>
                <w:szCs w:val="21"/>
                <w:lang w:val="en-IN" w:eastAsia="en-IN"/>
              </w:rPr>
              <w:t>)</w:t>
            </w:r>
          </w:p>
          <w:p w14:paraId="502364B7"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78DBA302"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subplot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132</w:t>
            </w:r>
            <w:r w:rsidRPr="00A1120B">
              <w:rPr>
                <w:rFonts w:ascii="Consolas" w:eastAsia="Times New Roman" w:hAnsi="Consolas" w:cs="Times New Roman"/>
                <w:color w:val="839496"/>
                <w:sz w:val="21"/>
                <w:szCs w:val="21"/>
                <w:lang w:val="en-IN" w:eastAsia="en-IN"/>
              </w:rPr>
              <w:t>)</w:t>
            </w:r>
          </w:p>
          <w:p w14:paraId="1D097E76"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imshow</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final</w:t>
            </w:r>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839496"/>
                <w:sz w:val="21"/>
                <w:szCs w:val="21"/>
                <w:lang w:val="en-IN" w:eastAsia="en-IN"/>
              </w:rPr>
              <w:t>cmap</w:t>
            </w:r>
            <w:proofErr w:type="spellEnd"/>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2AA198"/>
                <w:sz w:val="21"/>
                <w:szCs w:val="21"/>
                <w:lang w:val="en-IN" w:eastAsia="en-IN"/>
              </w:rPr>
              <w:t>'</w:t>
            </w:r>
            <w:proofErr w:type="spellStart"/>
            <w:r w:rsidRPr="00A1120B">
              <w:rPr>
                <w:rFonts w:ascii="Consolas" w:eastAsia="Times New Roman" w:hAnsi="Consolas" w:cs="Times New Roman"/>
                <w:color w:val="2AA198"/>
                <w:sz w:val="21"/>
                <w:szCs w:val="21"/>
                <w:lang w:val="en-IN" w:eastAsia="en-IN"/>
              </w:rPr>
              <w:t>gray</w:t>
            </w:r>
            <w:proofErr w:type="spellEnd"/>
            <w:r w:rsidRPr="00A1120B">
              <w:rPr>
                <w:rFonts w:ascii="Consolas" w:eastAsia="Times New Roman" w:hAnsi="Consolas" w:cs="Times New Roman"/>
                <w:color w:val="2AA198"/>
                <w:sz w:val="21"/>
                <w:szCs w:val="21"/>
                <w:lang w:val="en-IN" w:eastAsia="en-IN"/>
              </w:rPr>
              <w:t>'</w:t>
            </w:r>
            <w:r w:rsidRPr="00A1120B">
              <w:rPr>
                <w:rFonts w:ascii="Consolas" w:eastAsia="Times New Roman" w:hAnsi="Consolas" w:cs="Times New Roman"/>
                <w:color w:val="839496"/>
                <w:sz w:val="21"/>
                <w:szCs w:val="21"/>
                <w:lang w:val="en-IN" w:eastAsia="en-IN"/>
              </w:rPr>
              <w:t>)</w:t>
            </w:r>
          </w:p>
          <w:p w14:paraId="10453CBA"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title</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'final'</w:t>
            </w:r>
            <w:r w:rsidRPr="00A1120B">
              <w:rPr>
                <w:rFonts w:ascii="Consolas" w:eastAsia="Times New Roman" w:hAnsi="Consolas" w:cs="Times New Roman"/>
                <w:color w:val="839496"/>
                <w:sz w:val="21"/>
                <w:szCs w:val="21"/>
                <w:lang w:val="en-IN" w:eastAsia="en-IN"/>
              </w:rPr>
              <w:t>)</w:t>
            </w:r>
          </w:p>
          <w:p w14:paraId="4B376677"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
          <w:p w14:paraId="2762B43B"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subplot</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D33682"/>
                <w:sz w:val="21"/>
                <w:szCs w:val="21"/>
                <w:lang w:val="en-IN" w:eastAsia="en-IN"/>
              </w:rPr>
              <w:t>133</w:t>
            </w:r>
            <w:r w:rsidRPr="00A1120B">
              <w:rPr>
                <w:rFonts w:ascii="Consolas" w:eastAsia="Times New Roman" w:hAnsi="Consolas" w:cs="Times New Roman"/>
                <w:color w:val="839496"/>
                <w:sz w:val="21"/>
                <w:szCs w:val="21"/>
                <w:lang w:val="en-IN" w:eastAsia="en-IN"/>
              </w:rPr>
              <w:t>)</w:t>
            </w:r>
          </w:p>
          <w:p w14:paraId="10A8FC79"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imshow</w:t>
            </w:r>
            <w:proofErr w:type="spellEnd"/>
            <w:proofErr w:type="gramEnd"/>
            <w:r w:rsidRPr="00A1120B">
              <w:rPr>
                <w:rFonts w:ascii="Consolas" w:eastAsia="Times New Roman" w:hAnsi="Consolas" w:cs="Times New Roman"/>
                <w:color w:val="839496"/>
                <w:sz w:val="21"/>
                <w:szCs w:val="21"/>
                <w:lang w:val="en-IN" w:eastAsia="en-IN"/>
              </w:rPr>
              <w:t>(</w:t>
            </w:r>
            <w:proofErr w:type="spellStart"/>
            <w:r w:rsidRPr="00A1120B">
              <w:rPr>
                <w:rFonts w:ascii="Consolas" w:eastAsia="Times New Roman" w:hAnsi="Consolas" w:cs="Times New Roman"/>
                <w:color w:val="268BD2"/>
                <w:sz w:val="21"/>
                <w:szCs w:val="21"/>
                <w:lang w:val="en-IN" w:eastAsia="en-IN"/>
              </w:rPr>
              <w:t>normal_hist</w:t>
            </w:r>
            <w:proofErr w:type="spellEnd"/>
            <w:r w:rsidRPr="00A1120B">
              <w:rPr>
                <w:rFonts w:ascii="Consolas" w:eastAsia="Times New Roman" w:hAnsi="Consolas" w:cs="Times New Roman"/>
                <w:color w:val="839496"/>
                <w:sz w:val="21"/>
                <w:szCs w:val="21"/>
                <w:lang w:val="en-IN" w:eastAsia="en-IN"/>
              </w:rPr>
              <w:t xml:space="preserve">, </w:t>
            </w:r>
            <w:proofErr w:type="spellStart"/>
            <w:r w:rsidRPr="00A1120B">
              <w:rPr>
                <w:rFonts w:ascii="Consolas" w:eastAsia="Times New Roman" w:hAnsi="Consolas" w:cs="Times New Roman"/>
                <w:color w:val="839496"/>
                <w:sz w:val="21"/>
                <w:szCs w:val="21"/>
                <w:lang w:val="en-IN" w:eastAsia="en-IN"/>
              </w:rPr>
              <w:t>cmap</w:t>
            </w:r>
            <w:proofErr w:type="spellEnd"/>
            <w:r w:rsidRPr="00A1120B">
              <w:rPr>
                <w:rFonts w:ascii="Consolas" w:eastAsia="Times New Roman" w:hAnsi="Consolas" w:cs="Times New Roman"/>
                <w:color w:val="859900"/>
                <w:sz w:val="21"/>
                <w:szCs w:val="21"/>
                <w:lang w:val="en-IN" w:eastAsia="en-IN"/>
              </w:rPr>
              <w:t>=</w:t>
            </w:r>
            <w:r w:rsidRPr="00A1120B">
              <w:rPr>
                <w:rFonts w:ascii="Consolas" w:eastAsia="Times New Roman" w:hAnsi="Consolas" w:cs="Times New Roman"/>
                <w:color w:val="2AA198"/>
                <w:sz w:val="21"/>
                <w:szCs w:val="21"/>
                <w:lang w:val="en-IN" w:eastAsia="en-IN"/>
              </w:rPr>
              <w:t>'</w:t>
            </w:r>
            <w:proofErr w:type="spellStart"/>
            <w:r w:rsidRPr="00A1120B">
              <w:rPr>
                <w:rFonts w:ascii="Consolas" w:eastAsia="Times New Roman" w:hAnsi="Consolas" w:cs="Times New Roman"/>
                <w:color w:val="2AA198"/>
                <w:sz w:val="21"/>
                <w:szCs w:val="21"/>
                <w:lang w:val="en-IN" w:eastAsia="en-IN"/>
              </w:rPr>
              <w:t>gray</w:t>
            </w:r>
            <w:proofErr w:type="spellEnd"/>
            <w:r w:rsidRPr="00A1120B">
              <w:rPr>
                <w:rFonts w:ascii="Consolas" w:eastAsia="Times New Roman" w:hAnsi="Consolas" w:cs="Times New Roman"/>
                <w:color w:val="2AA198"/>
                <w:sz w:val="21"/>
                <w:szCs w:val="21"/>
                <w:lang w:val="en-IN" w:eastAsia="en-IN"/>
              </w:rPr>
              <w:t>'</w:t>
            </w:r>
            <w:r w:rsidRPr="00A1120B">
              <w:rPr>
                <w:rFonts w:ascii="Consolas" w:eastAsia="Times New Roman" w:hAnsi="Consolas" w:cs="Times New Roman"/>
                <w:color w:val="839496"/>
                <w:sz w:val="21"/>
                <w:szCs w:val="21"/>
                <w:lang w:val="en-IN" w:eastAsia="en-IN"/>
              </w:rPr>
              <w:t>)</w:t>
            </w:r>
          </w:p>
          <w:p w14:paraId="3DEA7AE9"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title</w:t>
            </w:r>
            <w:proofErr w:type="spellEnd"/>
            <w:proofErr w:type="gramEnd"/>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AA198"/>
                <w:sz w:val="21"/>
                <w:szCs w:val="21"/>
                <w:lang w:val="en-IN" w:eastAsia="en-IN"/>
              </w:rPr>
              <w:t>'normal'</w:t>
            </w:r>
            <w:r w:rsidRPr="00A1120B">
              <w:rPr>
                <w:rFonts w:ascii="Consolas" w:eastAsia="Times New Roman" w:hAnsi="Consolas" w:cs="Times New Roman"/>
                <w:color w:val="839496"/>
                <w:sz w:val="21"/>
                <w:szCs w:val="21"/>
                <w:lang w:val="en-IN" w:eastAsia="en-IN"/>
              </w:rPr>
              <w:t>)</w:t>
            </w:r>
          </w:p>
          <w:p w14:paraId="677A0506" w14:textId="77777777" w:rsidR="00A1120B" w:rsidRPr="00A1120B" w:rsidRDefault="00A1120B" w:rsidP="00A1120B">
            <w:pPr>
              <w:shd w:val="clear" w:color="auto" w:fill="002B36"/>
              <w:spacing w:after="240" w:line="285" w:lineRule="atLeast"/>
              <w:rPr>
                <w:rFonts w:ascii="Consolas" w:eastAsia="Times New Roman" w:hAnsi="Consolas" w:cs="Times New Roman"/>
                <w:color w:val="839496"/>
                <w:sz w:val="21"/>
                <w:szCs w:val="21"/>
                <w:lang w:val="en-IN" w:eastAsia="en-IN"/>
              </w:rPr>
            </w:pPr>
          </w:p>
          <w:p w14:paraId="4F1FA2DA" w14:textId="77777777" w:rsidR="00A1120B" w:rsidRPr="00A1120B" w:rsidRDefault="00A1120B" w:rsidP="00A1120B">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A1120B">
              <w:rPr>
                <w:rFonts w:ascii="Consolas" w:eastAsia="Times New Roman" w:hAnsi="Consolas" w:cs="Times New Roman"/>
                <w:color w:val="CB4B16"/>
                <w:sz w:val="21"/>
                <w:szCs w:val="21"/>
                <w:lang w:val="en-IN" w:eastAsia="en-IN"/>
              </w:rPr>
              <w:t>plt</w:t>
            </w:r>
            <w:r w:rsidRPr="00A1120B">
              <w:rPr>
                <w:rFonts w:ascii="Consolas" w:eastAsia="Times New Roman" w:hAnsi="Consolas" w:cs="Times New Roman"/>
                <w:color w:val="839496"/>
                <w:sz w:val="21"/>
                <w:szCs w:val="21"/>
                <w:lang w:val="en-IN" w:eastAsia="en-IN"/>
              </w:rPr>
              <w:t>.</w:t>
            </w:r>
            <w:r w:rsidRPr="00A1120B">
              <w:rPr>
                <w:rFonts w:ascii="Consolas" w:eastAsia="Times New Roman" w:hAnsi="Consolas" w:cs="Times New Roman"/>
                <w:color w:val="268BD2"/>
                <w:sz w:val="21"/>
                <w:szCs w:val="21"/>
                <w:lang w:val="en-IN" w:eastAsia="en-IN"/>
              </w:rPr>
              <w:t>show</w:t>
            </w:r>
            <w:proofErr w:type="spellEnd"/>
            <w:proofErr w:type="gramEnd"/>
            <w:r w:rsidRPr="00A1120B">
              <w:rPr>
                <w:rFonts w:ascii="Consolas" w:eastAsia="Times New Roman" w:hAnsi="Consolas" w:cs="Times New Roman"/>
                <w:color w:val="839496"/>
                <w:sz w:val="21"/>
                <w:szCs w:val="21"/>
                <w:lang w:val="en-IN" w:eastAsia="en-IN"/>
              </w:rPr>
              <w:t>()</w:t>
            </w:r>
          </w:p>
          <w:p w14:paraId="6CA65F57"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0C80B675" w14:textId="77777777" w:rsidR="00A1120B" w:rsidRDefault="00A1120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OUTPUT 2b:</w:t>
            </w:r>
          </w:p>
          <w:p w14:paraId="3E3A8B20" w14:textId="77777777" w:rsidR="00A1120B" w:rsidRDefault="00A1120B" w:rsidP="00684256">
            <w:pPr>
              <w:widowControl w:val="0"/>
              <w:suppressAutoHyphens/>
              <w:spacing w:line="264" w:lineRule="auto"/>
              <w:jc w:val="both"/>
              <w:rPr>
                <w:rFonts w:ascii="Times New Roman" w:hAnsi="Times New Roman"/>
                <w:sz w:val="24"/>
                <w:szCs w:val="24"/>
                <w:lang w:eastAsia="en-IN"/>
              </w:rPr>
            </w:pPr>
            <w:r w:rsidRPr="00A1120B">
              <w:rPr>
                <w:rFonts w:ascii="Times New Roman" w:hAnsi="Times New Roman"/>
                <w:sz w:val="24"/>
                <w:szCs w:val="24"/>
                <w:lang w:eastAsia="en-IN"/>
              </w:rPr>
              <w:drawing>
                <wp:inline distT="0" distB="0" distL="0" distR="0" wp14:anchorId="0A23E1D6" wp14:editId="39433471">
                  <wp:extent cx="6019800" cy="2176145"/>
                  <wp:effectExtent l="0" t="0" r="0" b="0"/>
                  <wp:docPr id="2592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78934" name=""/>
                          <pic:cNvPicPr/>
                        </pic:nvPicPr>
                        <pic:blipFill>
                          <a:blip r:embed="rId11"/>
                          <a:stretch>
                            <a:fillRect/>
                          </a:stretch>
                        </pic:blipFill>
                        <pic:spPr>
                          <a:xfrm>
                            <a:off x="0" y="0"/>
                            <a:ext cx="6019800" cy="2176145"/>
                          </a:xfrm>
                          <a:prstGeom prst="rect">
                            <a:avLst/>
                          </a:prstGeom>
                        </pic:spPr>
                      </pic:pic>
                    </a:graphicData>
                  </a:graphic>
                </wp:inline>
              </w:drawing>
            </w:r>
          </w:p>
          <w:p w14:paraId="557C9EDB"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42B8D18E"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4CB2732E"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27061B8C"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654647B1"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35603A64"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4D7F005F"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17C94B64"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520BDF10"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44496378"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0960258C" w14:textId="2C794B45" w:rsidR="00A1120B" w:rsidRDefault="00A1120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CODE 2c:</w:t>
            </w:r>
          </w:p>
          <w:p w14:paraId="68A2F45C"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859900"/>
                <w:sz w:val="21"/>
                <w:szCs w:val="21"/>
                <w:lang w:val="en-IN" w:eastAsia="en-IN"/>
              </w:rPr>
              <w:t>import</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CB4B16"/>
                <w:sz w:val="21"/>
                <w:szCs w:val="21"/>
                <w:lang w:val="en-IN" w:eastAsia="en-IN"/>
              </w:rPr>
              <w:t>numpy</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as</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np</w:t>
            </w:r>
          </w:p>
          <w:p w14:paraId="4E856C46"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859900"/>
                <w:sz w:val="21"/>
                <w:szCs w:val="21"/>
                <w:lang w:val="en-IN" w:eastAsia="en-IN"/>
              </w:rPr>
              <w:t>import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p>
          <w:p w14:paraId="6F97A71F"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859900"/>
                <w:sz w:val="21"/>
                <w:szCs w:val="21"/>
                <w:lang w:val="en-IN" w:eastAsia="en-IN"/>
              </w:rPr>
              <w:t>from</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matplotlib</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import</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CB4B16"/>
                <w:sz w:val="21"/>
                <w:szCs w:val="21"/>
                <w:lang w:val="en-IN" w:eastAsia="en-IN"/>
              </w:rPr>
              <w:t>pyplot</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as</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CB4B16"/>
                <w:sz w:val="21"/>
                <w:szCs w:val="21"/>
                <w:lang w:val="en-IN" w:eastAsia="en-IN"/>
              </w:rPr>
              <w:t>plt</w:t>
            </w:r>
            <w:proofErr w:type="spellEnd"/>
          </w:p>
          <w:p w14:paraId="27F34D78" w14:textId="77777777" w:rsidR="00307312" w:rsidRPr="00307312" w:rsidRDefault="00307312" w:rsidP="00307312">
            <w:pPr>
              <w:shd w:val="clear" w:color="auto" w:fill="002B36"/>
              <w:spacing w:after="240" w:line="285" w:lineRule="atLeast"/>
              <w:rPr>
                <w:rFonts w:ascii="Consolas" w:eastAsia="Times New Roman" w:hAnsi="Consolas" w:cs="Times New Roman"/>
                <w:color w:val="839496"/>
                <w:sz w:val="21"/>
                <w:szCs w:val="21"/>
                <w:lang w:val="en-IN" w:eastAsia="en-IN"/>
              </w:rPr>
            </w:pPr>
          </w:p>
          <w:p w14:paraId="3BEFBC27"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imread</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'EXPERIMENT 03//bellingam.jpg'</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1</w:t>
            </w:r>
            <w:r w:rsidRPr="00307312">
              <w:rPr>
                <w:rFonts w:ascii="Consolas" w:eastAsia="Times New Roman" w:hAnsi="Consolas" w:cs="Times New Roman"/>
                <w:color w:val="839496"/>
                <w:sz w:val="21"/>
                <w:szCs w:val="21"/>
                <w:lang w:val="en-IN" w:eastAsia="en-IN"/>
              </w:rPr>
              <w:t>)</w:t>
            </w:r>
          </w:p>
          <w:p w14:paraId="7711E98C"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0539A7B5"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268BD2"/>
                <w:sz w:val="21"/>
                <w:szCs w:val="21"/>
                <w:lang w:val="en-IN" w:eastAsia="en-IN"/>
              </w:rPr>
              <w:t>b</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g</w:t>
            </w:r>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r</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split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w:t>
            </w:r>
          </w:p>
          <w:p w14:paraId="0FE38A5F"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27401A28"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307312">
              <w:rPr>
                <w:rFonts w:ascii="Consolas" w:eastAsia="Times New Roman" w:hAnsi="Consolas" w:cs="Times New Roman"/>
                <w:color w:val="268BD2"/>
                <w:sz w:val="21"/>
                <w:szCs w:val="21"/>
                <w:lang w:val="en-IN" w:eastAsia="en-IN"/>
              </w:rPr>
              <w:t>img_hsv</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COLOR_BGR2HSV</w:t>
            </w:r>
            <w:r w:rsidRPr="00307312">
              <w:rPr>
                <w:rFonts w:ascii="Consolas" w:eastAsia="Times New Roman" w:hAnsi="Consolas" w:cs="Times New Roman"/>
                <w:color w:val="839496"/>
                <w:sz w:val="21"/>
                <w:szCs w:val="21"/>
                <w:lang w:val="en-IN" w:eastAsia="en-IN"/>
              </w:rPr>
              <w:t>)</w:t>
            </w:r>
          </w:p>
          <w:p w14:paraId="61383A7C"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268BD2"/>
                <w:sz w:val="21"/>
                <w:szCs w:val="21"/>
                <w:lang w:val="en-IN" w:eastAsia="en-IN"/>
              </w:rPr>
              <w:t>h</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w:t>
            </w:r>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v</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split</w:t>
            </w:r>
            <w:r w:rsidRPr="00307312">
              <w:rPr>
                <w:rFonts w:ascii="Consolas" w:eastAsia="Times New Roman" w:hAnsi="Consolas" w:cs="Times New Roman"/>
                <w:color w:val="839496"/>
                <w:sz w:val="21"/>
                <w:szCs w:val="21"/>
                <w:lang w:val="en-IN" w:eastAsia="en-IN"/>
              </w:rPr>
              <w:t>(</w:t>
            </w:r>
            <w:proofErr w:type="spellStart"/>
            <w:r w:rsidRPr="00307312">
              <w:rPr>
                <w:rFonts w:ascii="Consolas" w:eastAsia="Times New Roman" w:hAnsi="Consolas" w:cs="Times New Roman"/>
                <w:color w:val="268BD2"/>
                <w:sz w:val="21"/>
                <w:szCs w:val="21"/>
                <w:lang w:val="en-IN" w:eastAsia="en-IN"/>
              </w:rPr>
              <w:t>img_hsv</w:t>
            </w:r>
            <w:proofErr w:type="spellEnd"/>
            <w:r w:rsidRPr="00307312">
              <w:rPr>
                <w:rFonts w:ascii="Consolas" w:eastAsia="Times New Roman" w:hAnsi="Consolas" w:cs="Times New Roman"/>
                <w:color w:val="839496"/>
                <w:sz w:val="21"/>
                <w:szCs w:val="21"/>
                <w:lang w:val="en-IN" w:eastAsia="en-IN"/>
              </w:rPr>
              <w:t>)</w:t>
            </w:r>
          </w:p>
          <w:p w14:paraId="45288B9A"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s</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equalizeHist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w:t>
            </w:r>
            <w:r w:rsidRPr="00307312">
              <w:rPr>
                <w:rFonts w:ascii="Consolas" w:eastAsia="Times New Roman" w:hAnsi="Consolas" w:cs="Times New Roman"/>
                <w:color w:val="839496"/>
                <w:sz w:val="21"/>
                <w:szCs w:val="21"/>
                <w:lang w:val="en-IN" w:eastAsia="en-IN"/>
              </w:rPr>
              <w:t>)</w:t>
            </w:r>
          </w:p>
          <w:p w14:paraId="3F8063A5"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307312">
              <w:rPr>
                <w:rFonts w:ascii="Consolas" w:eastAsia="Times New Roman" w:hAnsi="Consolas" w:cs="Times New Roman"/>
                <w:color w:val="268BD2"/>
                <w:sz w:val="21"/>
                <w:szCs w:val="21"/>
                <w:lang w:val="en-IN" w:eastAsia="en-IN"/>
              </w:rPr>
              <w:t>merged_hsv</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merge</w:t>
            </w:r>
            <w:r w:rsidRPr="00307312">
              <w:rPr>
                <w:rFonts w:ascii="Consolas" w:eastAsia="Times New Roman" w:hAnsi="Consolas" w:cs="Times New Roman"/>
                <w:color w:val="839496"/>
                <w:sz w:val="21"/>
                <w:szCs w:val="21"/>
                <w:lang w:val="en-IN" w:eastAsia="en-IN"/>
              </w:rPr>
              <w:t>((</w:t>
            </w:r>
            <w:proofErr w:type="spellStart"/>
            <w:proofErr w:type="gramStart"/>
            <w:r w:rsidRPr="00307312">
              <w:rPr>
                <w:rFonts w:ascii="Consolas" w:eastAsia="Times New Roman" w:hAnsi="Consolas" w:cs="Times New Roman"/>
                <w:color w:val="268BD2"/>
                <w:sz w:val="21"/>
                <w:szCs w:val="21"/>
                <w:lang w:val="en-IN" w:eastAsia="en-IN"/>
              </w:rPr>
              <w:t>h</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w:t>
            </w:r>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v</w:t>
            </w:r>
            <w:proofErr w:type="spellEnd"/>
            <w:r w:rsidRPr="00307312">
              <w:rPr>
                <w:rFonts w:ascii="Consolas" w:eastAsia="Times New Roman" w:hAnsi="Consolas" w:cs="Times New Roman"/>
                <w:color w:val="839496"/>
                <w:sz w:val="21"/>
                <w:szCs w:val="21"/>
                <w:lang w:val="en-IN" w:eastAsia="en-IN"/>
              </w:rPr>
              <w:t>))</w:t>
            </w:r>
          </w:p>
          <w:p w14:paraId="3B7B7C78"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307312">
              <w:rPr>
                <w:rFonts w:ascii="Consolas" w:eastAsia="Times New Roman" w:hAnsi="Consolas" w:cs="Times New Roman"/>
                <w:color w:val="268BD2"/>
                <w:sz w:val="21"/>
                <w:szCs w:val="21"/>
                <w:lang w:val="en-IN" w:eastAsia="en-IN"/>
              </w:rPr>
              <w:t>bgr_enhanced</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proofErr w:type="spellStart"/>
            <w:r w:rsidRPr="00307312">
              <w:rPr>
                <w:rFonts w:ascii="Consolas" w:eastAsia="Times New Roman" w:hAnsi="Consolas" w:cs="Times New Roman"/>
                <w:color w:val="268BD2"/>
                <w:sz w:val="21"/>
                <w:szCs w:val="21"/>
                <w:lang w:val="en-IN" w:eastAsia="en-IN"/>
              </w:rPr>
              <w:t>merged_hsv</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COLOR_HSV2BGR</w:t>
            </w:r>
            <w:r w:rsidRPr="00307312">
              <w:rPr>
                <w:rFonts w:ascii="Consolas" w:eastAsia="Times New Roman" w:hAnsi="Consolas" w:cs="Times New Roman"/>
                <w:color w:val="839496"/>
                <w:sz w:val="21"/>
                <w:szCs w:val="21"/>
                <w:lang w:val="en-IN" w:eastAsia="en-IN"/>
              </w:rPr>
              <w:t>)</w:t>
            </w:r>
          </w:p>
          <w:p w14:paraId="0B62E508"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6BF92AC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imshow</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'a'</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w:t>
            </w:r>
          </w:p>
          <w:p w14:paraId="50EB5AC7"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imshow</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'a'</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268BD2"/>
                <w:sz w:val="21"/>
                <w:szCs w:val="21"/>
                <w:lang w:val="en-IN" w:eastAsia="en-IN"/>
              </w:rPr>
              <w:t>bgr_enhanced</w:t>
            </w:r>
            <w:proofErr w:type="spellEnd"/>
            <w:r w:rsidRPr="00307312">
              <w:rPr>
                <w:rFonts w:ascii="Consolas" w:eastAsia="Times New Roman" w:hAnsi="Consolas" w:cs="Times New Roman"/>
                <w:color w:val="839496"/>
                <w:sz w:val="21"/>
                <w:szCs w:val="21"/>
                <w:lang w:val="en-IN" w:eastAsia="en-IN"/>
              </w:rPr>
              <w:t>)</w:t>
            </w:r>
          </w:p>
          <w:p w14:paraId="70066493"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404D44E7"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hist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calcHist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b</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0</w:t>
            </w:r>
            <w:proofErr w:type="gramStart"/>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B58900"/>
                <w:sz w:val="21"/>
                <w:szCs w:val="21"/>
                <w:lang w:val="en-IN" w:eastAsia="en-IN"/>
              </w:rPr>
              <w:t>None</w:t>
            </w:r>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256</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w:t>
            </w:r>
          </w:p>
          <w:p w14:paraId="6F59222A"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hist</w:t>
            </w:r>
            <w:r w:rsidRPr="00307312">
              <w:rPr>
                <w:rFonts w:ascii="Consolas" w:eastAsia="Times New Roman" w:hAnsi="Consolas" w:cs="Times New Roman"/>
                <w:color w:val="839496"/>
                <w:sz w:val="21"/>
                <w:szCs w:val="21"/>
                <w:lang w:val="en-IN" w:eastAsia="en-IN"/>
              </w:rPr>
              <w:t>)</w:t>
            </w:r>
          </w:p>
          <w:p w14:paraId="498093B4"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hist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calcHist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g</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0</w:t>
            </w:r>
            <w:proofErr w:type="gramStart"/>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B58900"/>
                <w:sz w:val="21"/>
                <w:szCs w:val="21"/>
                <w:lang w:val="en-IN" w:eastAsia="en-IN"/>
              </w:rPr>
              <w:t>None</w:t>
            </w:r>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256</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w:t>
            </w:r>
          </w:p>
          <w:p w14:paraId="64AF3056"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hist</w:t>
            </w:r>
            <w:r w:rsidRPr="00307312">
              <w:rPr>
                <w:rFonts w:ascii="Consolas" w:eastAsia="Times New Roman" w:hAnsi="Consolas" w:cs="Times New Roman"/>
                <w:color w:val="839496"/>
                <w:sz w:val="21"/>
                <w:szCs w:val="21"/>
                <w:lang w:val="en-IN" w:eastAsia="en-IN"/>
              </w:rPr>
              <w:t>)</w:t>
            </w:r>
          </w:p>
          <w:p w14:paraId="2FDE4C2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hist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calcHist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r</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0</w:t>
            </w:r>
            <w:proofErr w:type="gramStart"/>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B58900"/>
                <w:sz w:val="21"/>
                <w:szCs w:val="21"/>
                <w:lang w:val="en-IN" w:eastAsia="en-IN"/>
              </w:rPr>
              <w:t>None</w:t>
            </w:r>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256</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w:t>
            </w:r>
          </w:p>
          <w:p w14:paraId="7E1D3AA1"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hist</w:t>
            </w:r>
            <w:r w:rsidRPr="00307312">
              <w:rPr>
                <w:rFonts w:ascii="Consolas" w:eastAsia="Times New Roman" w:hAnsi="Consolas" w:cs="Times New Roman"/>
                <w:color w:val="839496"/>
                <w:sz w:val="21"/>
                <w:szCs w:val="21"/>
                <w:lang w:val="en-IN" w:eastAsia="en-IN"/>
              </w:rPr>
              <w:t>)</w:t>
            </w:r>
          </w:p>
          <w:p w14:paraId="425F1BFD"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55C18928"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show</w:t>
            </w:r>
            <w:proofErr w:type="spellEnd"/>
            <w:proofErr w:type="gramEnd"/>
            <w:r w:rsidRPr="00307312">
              <w:rPr>
                <w:rFonts w:ascii="Consolas" w:eastAsia="Times New Roman" w:hAnsi="Consolas" w:cs="Times New Roman"/>
                <w:color w:val="839496"/>
                <w:sz w:val="21"/>
                <w:szCs w:val="21"/>
                <w:lang w:val="en-IN" w:eastAsia="en-IN"/>
              </w:rPr>
              <w:t>()</w:t>
            </w:r>
          </w:p>
          <w:p w14:paraId="7CB7B1F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waitKey</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w:t>
            </w:r>
          </w:p>
          <w:p w14:paraId="2E33939F"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0BB2FF7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destroyAllWindows</w:t>
            </w:r>
            <w:r w:rsidRPr="00307312">
              <w:rPr>
                <w:rFonts w:ascii="Consolas" w:eastAsia="Times New Roman" w:hAnsi="Consolas" w:cs="Times New Roman"/>
                <w:color w:val="839496"/>
                <w:sz w:val="21"/>
                <w:szCs w:val="21"/>
                <w:lang w:val="en-IN" w:eastAsia="en-IN"/>
              </w:rPr>
              <w:t>()</w:t>
            </w:r>
          </w:p>
          <w:p w14:paraId="25A0EE2E"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5C2D9542"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07EDFF92"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4938AF95"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1633A917"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7F2A7B8E"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07D3CF3D"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2701F6AC"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4E2C88CD"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2D282784"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2F8B082E"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0079B6B5"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38643C22" w14:textId="77777777" w:rsidR="00A1120B" w:rsidRDefault="00A1120B"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OUTPUT 2c:</w:t>
            </w:r>
          </w:p>
          <w:p w14:paraId="63150224" w14:textId="7BB79411" w:rsidR="00307312" w:rsidRDefault="00307312" w:rsidP="00684256">
            <w:pPr>
              <w:widowControl w:val="0"/>
              <w:suppressAutoHyphens/>
              <w:spacing w:line="264" w:lineRule="auto"/>
              <w:jc w:val="both"/>
              <w:rPr>
                <w:rFonts w:ascii="Times New Roman" w:hAnsi="Times New Roman"/>
                <w:sz w:val="24"/>
                <w:szCs w:val="24"/>
                <w:lang w:eastAsia="en-IN"/>
              </w:rPr>
            </w:pPr>
            <w:r w:rsidRPr="00307312">
              <w:rPr>
                <w:rFonts w:ascii="Times New Roman" w:hAnsi="Times New Roman"/>
                <w:sz w:val="24"/>
                <w:szCs w:val="24"/>
                <w:lang w:eastAsia="en-IN"/>
              </w:rPr>
              <w:drawing>
                <wp:inline distT="0" distB="0" distL="0" distR="0" wp14:anchorId="4CB83D1F" wp14:editId="566C8C03">
                  <wp:extent cx="6010275" cy="3504565"/>
                  <wp:effectExtent l="0" t="0" r="9525" b="635"/>
                  <wp:docPr id="10967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517" name=""/>
                          <pic:cNvPicPr/>
                        </pic:nvPicPr>
                        <pic:blipFill>
                          <a:blip r:embed="rId12"/>
                          <a:stretch>
                            <a:fillRect/>
                          </a:stretch>
                        </pic:blipFill>
                        <pic:spPr>
                          <a:xfrm>
                            <a:off x="0" y="0"/>
                            <a:ext cx="6010275" cy="3504565"/>
                          </a:xfrm>
                          <a:prstGeom prst="rect">
                            <a:avLst/>
                          </a:prstGeom>
                        </pic:spPr>
                      </pic:pic>
                    </a:graphicData>
                  </a:graphic>
                </wp:inline>
              </w:drawing>
            </w:r>
          </w:p>
          <w:p w14:paraId="51035BDA" w14:textId="77777777" w:rsidR="00A1120B" w:rsidRDefault="00A1120B" w:rsidP="00684256">
            <w:pPr>
              <w:widowControl w:val="0"/>
              <w:suppressAutoHyphens/>
              <w:spacing w:line="264" w:lineRule="auto"/>
              <w:jc w:val="both"/>
              <w:rPr>
                <w:rFonts w:ascii="Times New Roman" w:hAnsi="Times New Roman"/>
                <w:sz w:val="24"/>
                <w:szCs w:val="24"/>
                <w:lang w:eastAsia="en-IN"/>
              </w:rPr>
            </w:pPr>
          </w:p>
          <w:p w14:paraId="35FEDC43"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0A10E2E5"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726FB1F8"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4DCF8637"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5A5783E2"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340D8AB6"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40B147E0"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035E99F1"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5F2A5F48"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57CD0603"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324FB021"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3AAE0108"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4E19CE0A"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23C6F0E7"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0D1E5308"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1D98AC4F"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7F3A5AB1" w14:textId="77777777" w:rsidR="00307312" w:rsidRDefault="00307312"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CODE 3:</w:t>
            </w:r>
          </w:p>
          <w:p w14:paraId="6283C3BC"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859900"/>
                <w:sz w:val="21"/>
                <w:szCs w:val="21"/>
                <w:lang w:val="en-IN" w:eastAsia="en-IN"/>
              </w:rPr>
              <w:t>import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p>
          <w:p w14:paraId="73F8DD82"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859900"/>
                <w:sz w:val="21"/>
                <w:szCs w:val="21"/>
                <w:lang w:val="en-IN" w:eastAsia="en-IN"/>
              </w:rPr>
              <w:t>import</w:t>
            </w:r>
            <w:r w:rsidRPr="00307312">
              <w:rPr>
                <w:rFonts w:ascii="Consolas" w:eastAsia="Times New Roman" w:hAnsi="Consolas" w:cs="Times New Roman"/>
                <w:color w:val="839496"/>
                <w:sz w:val="21"/>
                <w:szCs w:val="21"/>
                <w:lang w:val="en-IN" w:eastAsia="en-IN"/>
              </w:rPr>
              <w:t xml:space="preserve"> </w:t>
            </w:r>
            <w:proofErr w:type="spellStart"/>
            <w:proofErr w:type="gramStart"/>
            <w:r w:rsidRPr="00307312">
              <w:rPr>
                <w:rFonts w:ascii="Consolas" w:eastAsia="Times New Roman" w:hAnsi="Consolas" w:cs="Times New Roman"/>
                <w:color w:val="CB4B16"/>
                <w:sz w:val="21"/>
                <w:szCs w:val="21"/>
                <w:lang w:val="en-IN" w:eastAsia="en-IN"/>
              </w:rPr>
              <w:t>matplotlib</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CB4B16"/>
                <w:sz w:val="21"/>
                <w:szCs w:val="21"/>
                <w:lang w:val="en-IN" w:eastAsia="en-IN"/>
              </w:rPr>
              <w:t>pyplot</w:t>
            </w:r>
            <w:proofErr w:type="spellEnd"/>
            <w:proofErr w:type="gram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as</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CB4B16"/>
                <w:sz w:val="21"/>
                <w:szCs w:val="21"/>
                <w:lang w:val="en-IN" w:eastAsia="en-IN"/>
              </w:rPr>
              <w:t>plt</w:t>
            </w:r>
            <w:proofErr w:type="spellEnd"/>
          </w:p>
          <w:p w14:paraId="2D56B8B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72FA15E1"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imread</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'EXPERIMENT 03//bellingam.jpg'</w:t>
            </w:r>
            <w:r w:rsidRPr="00307312">
              <w:rPr>
                <w:rFonts w:ascii="Consolas" w:eastAsia="Times New Roman" w:hAnsi="Consolas" w:cs="Times New Roman"/>
                <w:color w:val="839496"/>
                <w:sz w:val="21"/>
                <w:szCs w:val="21"/>
                <w:lang w:val="en-IN" w:eastAsia="en-IN"/>
              </w:rPr>
              <w:t>)</w:t>
            </w:r>
          </w:p>
          <w:p w14:paraId="7F26562A"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307312">
              <w:rPr>
                <w:rFonts w:ascii="Consolas" w:eastAsia="Times New Roman" w:hAnsi="Consolas" w:cs="Times New Roman"/>
                <w:color w:val="268BD2"/>
                <w:sz w:val="21"/>
                <w:szCs w:val="21"/>
                <w:lang w:val="en-IN" w:eastAsia="en-IN"/>
              </w:rPr>
              <w:t>gray_image</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COLOR_BGR2GRAY</w:t>
            </w:r>
            <w:r w:rsidRPr="00307312">
              <w:rPr>
                <w:rFonts w:ascii="Consolas" w:eastAsia="Times New Roman" w:hAnsi="Consolas" w:cs="Times New Roman"/>
                <w:color w:val="839496"/>
                <w:sz w:val="21"/>
                <w:szCs w:val="21"/>
                <w:lang w:val="en-IN" w:eastAsia="en-IN"/>
              </w:rPr>
              <w:t>)</w:t>
            </w:r>
          </w:p>
          <w:p w14:paraId="7CC48C27"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ret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binary</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threshold</w:t>
            </w:r>
            <w:r w:rsidRPr="00307312">
              <w:rPr>
                <w:rFonts w:ascii="Consolas" w:eastAsia="Times New Roman" w:hAnsi="Consolas" w:cs="Times New Roman"/>
                <w:color w:val="839496"/>
                <w:sz w:val="21"/>
                <w:szCs w:val="21"/>
                <w:lang w:val="en-IN" w:eastAsia="en-IN"/>
              </w:rPr>
              <w:t>(</w:t>
            </w:r>
            <w:proofErr w:type="spellStart"/>
            <w:r w:rsidRPr="00307312">
              <w:rPr>
                <w:rFonts w:ascii="Consolas" w:eastAsia="Times New Roman" w:hAnsi="Consolas" w:cs="Times New Roman"/>
                <w:color w:val="268BD2"/>
                <w:sz w:val="21"/>
                <w:szCs w:val="21"/>
                <w:lang w:val="en-IN" w:eastAsia="en-IN"/>
              </w:rPr>
              <w:t>gray_image</w:t>
            </w:r>
            <w:proofErr w:type="spell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THRESH_BINARY</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THRESH_OTSU</w:t>
            </w:r>
            <w:r w:rsidRPr="00307312">
              <w:rPr>
                <w:rFonts w:ascii="Consolas" w:eastAsia="Times New Roman" w:hAnsi="Consolas" w:cs="Times New Roman"/>
                <w:color w:val="839496"/>
                <w:sz w:val="21"/>
                <w:szCs w:val="21"/>
                <w:lang w:val="en-IN" w:eastAsia="en-IN"/>
              </w:rPr>
              <w:t>)</w:t>
            </w:r>
          </w:p>
          <w:p w14:paraId="1B41C0F6"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44945C88"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contours1</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_</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findContours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binary</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RETR_TREE</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CHAIN_APPROX_NONE</w:t>
            </w:r>
            <w:r w:rsidRPr="00307312">
              <w:rPr>
                <w:rFonts w:ascii="Consolas" w:eastAsia="Times New Roman" w:hAnsi="Consolas" w:cs="Times New Roman"/>
                <w:color w:val="839496"/>
                <w:sz w:val="21"/>
                <w:szCs w:val="21"/>
                <w:lang w:val="en-IN" w:eastAsia="en-IN"/>
              </w:rPr>
              <w:t>)</w:t>
            </w:r>
          </w:p>
          <w:p w14:paraId="0AAEABF8"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contours2</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_</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findContours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binary</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RETR_TREE</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CHAIN_APPROX_SIMPLE</w:t>
            </w:r>
            <w:r w:rsidRPr="00307312">
              <w:rPr>
                <w:rFonts w:ascii="Consolas" w:eastAsia="Times New Roman" w:hAnsi="Consolas" w:cs="Times New Roman"/>
                <w:color w:val="839496"/>
                <w:sz w:val="21"/>
                <w:szCs w:val="21"/>
                <w:lang w:val="en-IN" w:eastAsia="en-IN"/>
              </w:rPr>
              <w:t>)</w:t>
            </w:r>
          </w:p>
          <w:p w14:paraId="6A08056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contours3</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_</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findContours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binary</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RETR_LIST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CHAIN_APPROX_NONE</w:t>
            </w:r>
            <w:r w:rsidRPr="00307312">
              <w:rPr>
                <w:rFonts w:ascii="Consolas" w:eastAsia="Times New Roman" w:hAnsi="Consolas" w:cs="Times New Roman"/>
                <w:color w:val="839496"/>
                <w:sz w:val="21"/>
                <w:szCs w:val="21"/>
                <w:lang w:val="en-IN" w:eastAsia="en-IN"/>
              </w:rPr>
              <w:t>)</w:t>
            </w:r>
          </w:p>
          <w:p w14:paraId="50C46F73"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contours4</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_</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findContours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binary</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RETR_LIST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CHAIN_APPROX_SIMPLE</w:t>
            </w:r>
            <w:r w:rsidRPr="00307312">
              <w:rPr>
                <w:rFonts w:ascii="Consolas" w:eastAsia="Times New Roman" w:hAnsi="Consolas" w:cs="Times New Roman"/>
                <w:color w:val="839496"/>
                <w:sz w:val="21"/>
                <w:szCs w:val="21"/>
                <w:lang w:val="en-IN" w:eastAsia="en-IN"/>
              </w:rPr>
              <w:t>)</w:t>
            </w:r>
          </w:p>
          <w:p w14:paraId="1AF4749C"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contours5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_</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findContours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binary</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RETR_EXTERNAL</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CHAIN_APPROX_NONE</w:t>
            </w:r>
            <w:r w:rsidRPr="00307312">
              <w:rPr>
                <w:rFonts w:ascii="Consolas" w:eastAsia="Times New Roman" w:hAnsi="Consolas" w:cs="Times New Roman"/>
                <w:color w:val="839496"/>
                <w:sz w:val="21"/>
                <w:szCs w:val="21"/>
                <w:lang w:val="en-IN" w:eastAsia="en-IN"/>
              </w:rPr>
              <w:t>)</w:t>
            </w:r>
          </w:p>
          <w:p w14:paraId="2F2A3261"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contours6</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_</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findContours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binary</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RETR_EXTERNAL</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CHAIN_APPROX_SIMPLE</w:t>
            </w:r>
            <w:r w:rsidRPr="00307312">
              <w:rPr>
                <w:rFonts w:ascii="Consolas" w:eastAsia="Times New Roman" w:hAnsi="Consolas" w:cs="Times New Roman"/>
                <w:color w:val="839496"/>
                <w:sz w:val="21"/>
                <w:szCs w:val="21"/>
                <w:lang w:val="en-IN" w:eastAsia="en-IN"/>
              </w:rPr>
              <w:t>)</w:t>
            </w:r>
          </w:p>
          <w:p w14:paraId="00DB8570"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009AD722"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image1</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proofErr w:type="spellStart"/>
            <w:proofErr w:type="gramStart"/>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copy</w:t>
            </w:r>
            <w:proofErr w:type="spellEnd"/>
            <w:proofErr w:type="gram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COLOR_BGR2GRAY</w:t>
            </w:r>
            <w:r w:rsidRPr="00307312">
              <w:rPr>
                <w:rFonts w:ascii="Consolas" w:eastAsia="Times New Roman" w:hAnsi="Consolas" w:cs="Times New Roman"/>
                <w:color w:val="839496"/>
                <w:sz w:val="21"/>
                <w:szCs w:val="21"/>
                <w:lang w:val="en-IN" w:eastAsia="en-IN"/>
              </w:rPr>
              <w:t>)</w:t>
            </w:r>
          </w:p>
          <w:p w14:paraId="4F3BE4BB"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image2</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proofErr w:type="spellStart"/>
            <w:proofErr w:type="gramStart"/>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copy</w:t>
            </w:r>
            <w:proofErr w:type="spellEnd"/>
            <w:proofErr w:type="gram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COLOR_BGR2GRAY</w:t>
            </w:r>
            <w:r w:rsidRPr="00307312">
              <w:rPr>
                <w:rFonts w:ascii="Consolas" w:eastAsia="Times New Roman" w:hAnsi="Consolas" w:cs="Times New Roman"/>
                <w:color w:val="839496"/>
                <w:sz w:val="21"/>
                <w:szCs w:val="21"/>
                <w:lang w:val="en-IN" w:eastAsia="en-IN"/>
              </w:rPr>
              <w:t>)</w:t>
            </w:r>
          </w:p>
          <w:p w14:paraId="47C2B3CF"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image3</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proofErr w:type="spellStart"/>
            <w:proofErr w:type="gramStart"/>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copy</w:t>
            </w:r>
            <w:proofErr w:type="spellEnd"/>
            <w:proofErr w:type="gram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COLOR_BGR2GRAY</w:t>
            </w:r>
            <w:r w:rsidRPr="00307312">
              <w:rPr>
                <w:rFonts w:ascii="Consolas" w:eastAsia="Times New Roman" w:hAnsi="Consolas" w:cs="Times New Roman"/>
                <w:color w:val="839496"/>
                <w:sz w:val="21"/>
                <w:szCs w:val="21"/>
                <w:lang w:val="en-IN" w:eastAsia="en-IN"/>
              </w:rPr>
              <w:t>)</w:t>
            </w:r>
          </w:p>
          <w:p w14:paraId="1378DD93"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image4</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proofErr w:type="spellStart"/>
            <w:proofErr w:type="gramStart"/>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copy</w:t>
            </w:r>
            <w:proofErr w:type="spellEnd"/>
            <w:proofErr w:type="gram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COLOR_BGR2GRAY</w:t>
            </w:r>
            <w:r w:rsidRPr="00307312">
              <w:rPr>
                <w:rFonts w:ascii="Consolas" w:eastAsia="Times New Roman" w:hAnsi="Consolas" w:cs="Times New Roman"/>
                <w:color w:val="839496"/>
                <w:sz w:val="21"/>
                <w:szCs w:val="21"/>
                <w:lang w:val="en-IN" w:eastAsia="en-IN"/>
              </w:rPr>
              <w:t>)</w:t>
            </w:r>
          </w:p>
          <w:p w14:paraId="1ED90DEC"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image5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proofErr w:type="spellStart"/>
            <w:proofErr w:type="gramStart"/>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copy</w:t>
            </w:r>
            <w:proofErr w:type="spellEnd"/>
            <w:proofErr w:type="gram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COLOR_BGR2GRAY</w:t>
            </w:r>
            <w:r w:rsidRPr="00307312">
              <w:rPr>
                <w:rFonts w:ascii="Consolas" w:eastAsia="Times New Roman" w:hAnsi="Consolas" w:cs="Times New Roman"/>
                <w:color w:val="839496"/>
                <w:sz w:val="21"/>
                <w:szCs w:val="21"/>
                <w:lang w:val="en-IN" w:eastAsia="en-IN"/>
              </w:rPr>
              <w:t>)</w:t>
            </w:r>
          </w:p>
          <w:p w14:paraId="07F7CF16"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268BD2"/>
                <w:sz w:val="21"/>
                <w:szCs w:val="21"/>
                <w:lang w:val="en-IN" w:eastAsia="en-IN"/>
              </w:rPr>
              <w:t>image6</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cvtColor</w:t>
            </w:r>
            <w:r w:rsidRPr="00307312">
              <w:rPr>
                <w:rFonts w:ascii="Consolas" w:eastAsia="Times New Roman" w:hAnsi="Consolas" w:cs="Times New Roman"/>
                <w:color w:val="839496"/>
                <w:sz w:val="21"/>
                <w:szCs w:val="21"/>
                <w:lang w:val="en-IN" w:eastAsia="en-IN"/>
              </w:rPr>
              <w:t>(</w:t>
            </w:r>
            <w:proofErr w:type="spellStart"/>
            <w:proofErr w:type="gramStart"/>
            <w:r w:rsidRPr="00307312">
              <w:rPr>
                <w:rFonts w:ascii="Consolas" w:eastAsia="Times New Roman" w:hAnsi="Consolas" w:cs="Times New Roman"/>
                <w:color w:val="268BD2"/>
                <w:sz w:val="21"/>
                <w:szCs w:val="21"/>
                <w:lang w:val="en-IN" w:eastAsia="en-IN"/>
              </w:rPr>
              <w:t>image</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copy</w:t>
            </w:r>
            <w:proofErr w:type="spellEnd"/>
            <w:proofErr w:type="gramEnd"/>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COLOR_BGR2GRAY</w:t>
            </w:r>
            <w:r w:rsidRPr="00307312">
              <w:rPr>
                <w:rFonts w:ascii="Consolas" w:eastAsia="Times New Roman" w:hAnsi="Consolas" w:cs="Times New Roman"/>
                <w:color w:val="839496"/>
                <w:sz w:val="21"/>
                <w:szCs w:val="21"/>
                <w:lang w:val="en-IN" w:eastAsia="en-IN"/>
              </w:rPr>
              <w:t>)</w:t>
            </w:r>
          </w:p>
          <w:p w14:paraId="48D022E2"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73D7122A"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drawContours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image1</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contours1</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D33682"/>
                <w:sz w:val="21"/>
                <w:szCs w:val="21"/>
                <w:lang w:val="en-IN" w:eastAsia="en-IN"/>
              </w:rPr>
              <w:t>1</w:t>
            </w:r>
            <w:r w:rsidRPr="00307312">
              <w:rPr>
                <w:rFonts w:ascii="Consolas" w:eastAsia="Times New Roman" w:hAnsi="Consolas" w:cs="Times New Roman"/>
                <w:color w:val="839496"/>
                <w:sz w:val="21"/>
                <w:szCs w:val="21"/>
                <w:lang w:val="en-IN" w:eastAsia="en-IN"/>
              </w:rPr>
              <w:t>,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w:t>
            </w:r>
            <w:r w:rsidRPr="00307312">
              <w:rPr>
                <w:rFonts w:ascii="Consolas" w:eastAsia="Times New Roman" w:hAnsi="Consolas" w:cs="Times New Roman"/>
                <w:color w:val="839496"/>
                <w:sz w:val="21"/>
                <w:szCs w:val="21"/>
                <w:lang w:val="en-IN" w:eastAsia="en-IN"/>
              </w:rPr>
              <w:t>)</w:t>
            </w:r>
          </w:p>
          <w:p w14:paraId="1CE0BBD6"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drawContours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image2</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contours2</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D33682"/>
                <w:sz w:val="21"/>
                <w:szCs w:val="21"/>
                <w:lang w:val="en-IN" w:eastAsia="en-IN"/>
              </w:rPr>
              <w:t>1</w:t>
            </w:r>
            <w:r w:rsidRPr="00307312">
              <w:rPr>
                <w:rFonts w:ascii="Consolas" w:eastAsia="Times New Roman" w:hAnsi="Consolas" w:cs="Times New Roman"/>
                <w:color w:val="839496"/>
                <w:sz w:val="21"/>
                <w:szCs w:val="21"/>
                <w:lang w:val="en-IN" w:eastAsia="en-IN"/>
              </w:rPr>
              <w:t>,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w:t>
            </w:r>
            <w:r w:rsidRPr="00307312">
              <w:rPr>
                <w:rFonts w:ascii="Consolas" w:eastAsia="Times New Roman" w:hAnsi="Consolas" w:cs="Times New Roman"/>
                <w:color w:val="839496"/>
                <w:sz w:val="21"/>
                <w:szCs w:val="21"/>
                <w:lang w:val="en-IN" w:eastAsia="en-IN"/>
              </w:rPr>
              <w:t>)</w:t>
            </w:r>
          </w:p>
          <w:p w14:paraId="7492CDD7"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drawContours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image3</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contours3</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D33682"/>
                <w:sz w:val="21"/>
                <w:szCs w:val="21"/>
                <w:lang w:val="en-IN" w:eastAsia="en-IN"/>
              </w:rPr>
              <w:t>1</w:t>
            </w:r>
            <w:r w:rsidRPr="00307312">
              <w:rPr>
                <w:rFonts w:ascii="Consolas" w:eastAsia="Times New Roman" w:hAnsi="Consolas" w:cs="Times New Roman"/>
                <w:color w:val="839496"/>
                <w:sz w:val="21"/>
                <w:szCs w:val="21"/>
                <w:lang w:val="en-IN" w:eastAsia="en-IN"/>
              </w:rPr>
              <w:t>,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w:t>
            </w:r>
            <w:r w:rsidRPr="00307312">
              <w:rPr>
                <w:rFonts w:ascii="Consolas" w:eastAsia="Times New Roman" w:hAnsi="Consolas" w:cs="Times New Roman"/>
                <w:color w:val="839496"/>
                <w:sz w:val="21"/>
                <w:szCs w:val="21"/>
                <w:lang w:val="en-IN" w:eastAsia="en-IN"/>
              </w:rPr>
              <w:t>)</w:t>
            </w:r>
          </w:p>
          <w:p w14:paraId="3EEFADC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drawContours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image4</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contours4</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D33682"/>
                <w:sz w:val="21"/>
                <w:szCs w:val="21"/>
                <w:lang w:val="en-IN" w:eastAsia="en-IN"/>
              </w:rPr>
              <w:t>1</w:t>
            </w:r>
            <w:r w:rsidRPr="00307312">
              <w:rPr>
                <w:rFonts w:ascii="Consolas" w:eastAsia="Times New Roman" w:hAnsi="Consolas" w:cs="Times New Roman"/>
                <w:color w:val="839496"/>
                <w:sz w:val="21"/>
                <w:szCs w:val="21"/>
                <w:lang w:val="en-IN" w:eastAsia="en-IN"/>
              </w:rPr>
              <w:t>,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w:t>
            </w:r>
            <w:r w:rsidRPr="00307312">
              <w:rPr>
                <w:rFonts w:ascii="Consolas" w:eastAsia="Times New Roman" w:hAnsi="Consolas" w:cs="Times New Roman"/>
                <w:color w:val="839496"/>
                <w:sz w:val="21"/>
                <w:szCs w:val="21"/>
                <w:lang w:val="en-IN" w:eastAsia="en-IN"/>
              </w:rPr>
              <w:t>)</w:t>
            </w:r>
          </w:p>
          <w:p w14:paraId="0BEADB74"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drawContours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contours5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D33682"/>
                <w:sz w:val="21"/>
                <w:szCs w:val="21"/>
                <w:lang w:val="en-IN" w:eastAsia="en-IN"/>
              </w:rPr>
              <w:t>1</w:t>
            </w:r>
            <w:r w:rsidRPr="00307312">
              <w:rPr>
                <w:rFonts w:ascii="Consolas" w:eastAsia="Times New Roman" w:hAnsi="Consolas" w:cs="Times New Roman"/>
                <w:color w:val="839496"/>
                <w:sz w:val="21"/>
                <w:szCs w:val="21"/>
                <w:lang w:val="en-IN" w:eastAsia="en-IN"/>
              </w:rPr>
              <w:t>,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w:t>
            </w:r>
            <w:r w:rsidRPr="00307312">
              <w:rPr>
                <w:rFonts w:ascii="Consolas" w:eastAsia="Times New Roman" w:hAnsi="Consolas" w:cs="Times New Roman"/>
                <w:color w:val="839496"/>
                <w:sz w:val="21"/>
                <w:szCs w:val="21"/>
                <w:lang w:val="en-IN" w:eastAsia="en-IN"/>
              </w:rPr>
              <w:t>)</w:t>
            </w:r>
          </w:p>
          <w:p w14:paraId="4BF1A60A"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r w:rsidRPr="00307312">
              <w:rPr>
                <w:rFonts w:ascii="Consolas" w:eastAsia="Times New Roman" w:hAnsi="Consolas" w:cs="Times New Roman"/>
                <w:color w:val="CB4B16"/>
                <w:sz w:val="21"/>
                <w:szCs w:val="21"/>
                <w:lang w:val="en-IN" w:eastAsia="en-IN"/>
              </w:rPr>
              <w:t>cv2</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drawContours</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image6</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268BD2"/>
                <w:sz w:val="21"/>
                <w:szCs w:val="21"/>
                <w:lang w:val="en-IN" w:eastAsia="en-IN"/>
              </w:rPr>
              <w:t>contours6</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D33682"/>
                <w:sz w:val="21"/>
                <w:szCs w:val="21"/>
                <w:lang w:val="en-IN" w:eastAsia="en-IN"/>
              </w:rPr>
              <w:t>1</w:t>
            </w:r>
            <w:r w:rsidRPr="00307312">
              <w:rPr>
                <w:rFonts w:ascii="Consolas" w:eastAsia="Times New Roman" w:hAnsi="Consolas" w:cs="Times New Roman"/>
                <w:color w:val="839496"/>
                <w:sz w:val="21"/>
                <w:szCs w:val="21"/>
                <w:lang w:val="en-IN" w:eastAsia="en-IN"/>
              </w:rPr>
              <w:t>,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0</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255</w:t>
            </w:r>
            <w:r w:rsidRPr="00307312">
              <w:rPr>
                <w:rFonts w:ascii="Consolas" w:eastAsia="Times New Roman" w:hAnsi="Consolas" w:cs="Times New Roman"/>
                <w:color w:val="839496"/>
                <w:sz w:val="21"/>
                <w:szCs w:val="21"/>
                <w:lang w:val="en-IN" w:eastAsia="en-IN"/>
              </w:rPr>
              <w:t xml:space="preserve">), </w:t>
            </w:r>
            <w:r w:rsidRPr="00307312">
              <w:rPr>
                <w:rFonts w:ascii="Consolas" w:eastAsia="Times New Roman" w:hAnsi="Consolas" w:cs="Times New Roman"/>
                <w:color w:val="D33682"/>
                <w:sz w:val="21"/>
                <w:szCs w:val="21"/>
                <w:lang w:val="en-IN" w:eastAsia="en-IN"/>
              </w:rPr>
              <w:t>2</w:t>
            </w:r>
            <w:r w:rsidRPr="00307312">
              <w:rPr>
                <w:rFonts w:ascii="Consolas" w:eastAsia="Times New Roman" w:hAnsi="Consolas" w:cs="Times New Roman"/>
                <w:color w:val="839496"/>
                <w:sz w:val="21"/>
                <w:szCs w:val="21"/>
                <w:lang w:val="en-IN" w:eastAsia="en-IN"/>
              </w:rPr>
              <w:t>)</w:t>
            </w:r>
          </w:p>
          <w:p w14:paraId="107BB09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74334ED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subplot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231</w:t>
            </w:r>
            <w:r w:rsidRPr="00307312">
              <w:rPr>
                <w:rFonts w:ascii="Consolas" w:eastAsia="Times New Roman" w:hAnsi="Consolas" w:cs="Times New Roman"/>
                <w:color w:val="839496"/>
                <w:sz w:val="21"/>
                <w:szCs w:val="21"/>
                <w:lang w:val="en-IN" w:eastAsia="en-IN"/>
              </w:rPr>
              <w:t>)</w:t>
            </w:r>
          </w:p>
          <w:p w14:paraId="6F64D68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imshow</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image1</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839496"/>
                <w:sz w:val="21"/>
                <w:szCs w:val="21"/>
                <w:lang w:val="en-IN" w:eastAsia="en-IN"/>
              </w:rPr>
              <w:t>cmap</w:t>
            </w:r>
            <w:proofErr w:type="spellEnd"/>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2AA198"/>
                <w:sz w:val="21"/>
                <w:szCs w:val="21"/>
                <w:lang w:val="en-IN" w:eastAsia="en-IN"/>
              </w:rPr>
              <w:t>'</w:t>
            </w:r>
            <w:proofErr w:type="spellStart"/>
            <w:r w:rsidRPr="00307312">
              <w:rPr>
                <w:rFonts w:ascii="Consolas" w:eastAsia="Times New Roman" w:hAnsi="Consolas" w:cs="Times New Roman"/>
                <w:color w:val="2AA198"/>
                <w:sz w:val="21"/>
                <w:szCs w:val="21"/>
                <w:lang w:val="en-IN" w:eastAsia="en-IN"/>
              </w:rPr>
              <w:t>gray</w:t>
            </w:r>
            <w:proofErr w:type="spellEnd"/>
            <w:r w:rsidRPr="00307312">
              <w:rPr>
                <w:rFonts w:ascii="Consolas" w:eastAsia="Times New Roman" w:hAnsi="Consolas" w:cs="Times New Roman"/>
                <w:color w:val="2AA198"/>
                <w:sz w:val="21"/>
                <w:szCs w:val="21"/>
                <w:lang w:val="en-IN" w:eastAsia="en-IN"/>
              </w:rPr>
              <w:t>'</w:t>
            </w:r>
            <w:r w:rsidRPr="00307312">
              <w:rPr>
                <w:rFonts w:ascii="Consolas" w:eastAsia="Times New Roman" w:hAnsi="Consolas" w:cs="Times New Roman"/>
                <w:color w:val="839496"/>
                <w:sz w:val="21"/>
                <w:szCs w:val="21"/>
                <w:lang w:val="en-IN" w:eastAsia="en-IN"/>
              </w:rPr>
              <w:t>)</w:t>
            </w:r>
          </w:p>
          <w:p w14:paraId="0A8741C8"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title</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'TREE + NONE'</w:t>
            </w:r>
            <w:r w:rsidRPr="00307312">
              <w:rPr>
                <w:rFonts w:ascii="Consolas" w:eastAsia="Times New Roman" w:hAnsi="Consolas" w:cs="Times New Roman"/>
                <w:color w:val="839496"/>
                <w:sz w:val="21"/>
                <w:szCs w:val="21"/>
                <w:lang w:val="en-IN" w:eastAsia="en-IN"/>
              </w:rPr>
              <w:t>)</w:t>
            </w:r>
          </w:p>
          <w:p w14:paraId="01F33A73"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6B16085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subplot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232</w:t>
            </w:r>
            <w:r w:rsidRPr="00307312">
              <w:rPr>
                <w:rFonts w:ascii="Consolas" w:eastAsia="Times New Roman" w:hAnsi="Consolas" w:cs="Times New Roman"/>
                <w:color w:val="839496"/>
                <w:sz w:val="21"/>
                <w:szCs w:val="21"/>
                <w:lang w:val="en-IN" w:eastAsia="en-IN"/>
              </w:rPr>
              <w:t>)</w:t>
            </w:r>
          </w:p>
          <w:p w14:paraId="474C0000"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imshow</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image2</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839496"/>
                <w:sz w:val="21"/>
                <w:szCs w:val="21"/>
                <w:lang w:val="en-IN" w:eastAsia="en-IN"/>
              </w:rPr>
              <w:t>cmap</w:t>
            </w:r>
            <w:proofErr w:type="spellEnd"/>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2AA198"/>
                <w:sz w:val="21"/>
                <w:szCs w:val="21"/>
                <w:lang w:val="en-IN" w:eastAsia="en-IN"/>
              </w:rPr>
              <w:t>'</w:t>
            </w:r>
            <w:proofErr w:type="spellStart"/>
            <w:r w:rsidRPr="00307312">
              <w:rPr>
                <w:rFonts w:ascii="Consolas" w:eastAsia="Times New Roman" w:hAnsi="Consolas" w:cs="Times New Roman"/>
                <w:color w:val="2AA198"/>
                <w:sz w:val="21"/>
                <w:szCs w:val="21"/>
                <w:lang w:val="en-IN" w:eastAsia="en-IN"/>
              </w:rPr>
              <w:t>gray</w:t>
            </w:r>
            <w:proofErr w:type="spellEnd"/>
            <w:r w:rsidRPr="00307312">
              <w:rPr>
                <w:rFonts w:ascii="Consolas" w:eastAsia="Times New Roman" w:hAnsi="Consolas" w:cs="Times New Roman"/>
                <w:color w:val="2AA198"/>
                <w:sz w:val="21"/>
                <w:szCs w:val="21"/>
                <w:lang w:val="en-IN" w:eastAsia="en-IN"/>
              </w:rPr>
              <w:t>'</w:t>
            </w:r>
            <w:r w:rsidRPr="00307312">
              <w:rPr>
                <w:rFonts w:ascii="Consolas" w:eastAsia="Times New Roman" w:hAnsi="Consolas" w:cs="Times New Roman"/>
                <w:color w:val="839496"/>
                <w:sz w:val="21"/>
                <w:szCs w:val="21"/>
                <w:lang w:val="en-IN" w:eastAsia="en-IN"/>
              </w:rPr>
              <w:t>)</w:t>
            </w:r>
          </w:p>
          <w:p w14:paraId="49A8E886"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title</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'TREE + SIMPLE'</w:t>
            </w:r>
            <w:r w:rsidRPr="00307312">
              <w:rPr>
                <w:rFonts w:ascii="Consolas" w:eastAsia="Times New Roman" w:hAnsi="Consolas" w:cs="Times New Roman"/>
                <w:color w:val="839496"/>
                <w:sz w:val="21"/>
                <w:szCs w:val="21"/>
                <w:lang w:val="en-IN" w:eastAsia="en-IN"/>
              </w:rPr>
              <w:t>)</w:t>
            </w:r>
          </w:p>
          <w:p w14:paraId="6FED456D"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7C8D6440"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subplot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233</w:t>
            </w:r>
            <w:r w:rsidRPr="00307312">
              <w:rPr>
                <w:rFonts w:ascii="Consolas" w:eastAsia="Times New Roman" w:hAnsi="Consolas" w:cs="Times New Roman"/>
                <w:color w:val="839496"/>
                <w:sz w:val="21"/>
                <w:szCs w:val="21"/>
                <w:lang w:val="en-IN" w:eastAsia="en-IN"/>
              </w:rPr>
              <w:t>)</w:t>
            </w:r>
          </w:p>
          <w:p w14:paraId="574BDC9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imshow</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image3</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839496"/>
                <w:sz w:val="21"/>
                <w:szCs w:val="21"/>
                <w:lang w:val="en-IN" w:eastAsia="en-IN"/>
              </w:rPr>
              <w:t>cmap</w:t>
            </w:r>
            <w:proofErr w:type="spellEnd"/>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2AA198"/>
                <w:sz w:val="21"/>
                <w:szCs w:val="21"/>
                <w:lang w:val="en-IN" w:eastAsia="en-IN"/>
              </w:rPr>
              <w:t>'</w:t>
            </w:r>
            <w:proofErr w:type="spellStart"/>
            <w:r w:rsidRPr="00307312">
              <w:rPr>
                <w:rFonts w:ascii="Consolas" w:eastAsia="Times New Roman" w:hAnsi="Consolas" w:cs="Times New Roman"/>
                <w:color w:val="2AA198"/>
                <w:sz w:val="21"/>
                <w:szCs w:val="21"/>
                <w:lang w:val="en-IN" w:eastAsia="en-IN"/>
              </w:rPr>
              <w:t>gray</w:t>
            </w:r>
            <w:proofErr w:type="spellEnd"/>
            <w:r w:rsidRPr="00307312">
              <w:rPr>
                <w:rFonts w:ascii="Consolas" w:eastAsia="Times New Roman" w:hAnsi="Consolas" w:cs="Times New Roman"/>
                <w:color w:val="2AA198"/>
                <w:sz w:val="21"/>
                <w:szCs w:val="21"/>
                <w:lang w:val="en-IN" w:eastAsia="en-IN"/>
              </w:rPr>
              <w:t>'</w:t>
            </w:r>
            <w:r w:rsidRPr="00307312">
              <w:rPr>
                <w:rFonts w:ascii="Consolas" w:eastAsia="Times New Roman" w:hAnsi="Consolas" w:cs="Times New Roman"/>
                <w:color w:val="839496"/>
                <w:sz w:val="21"/>
                <w:szCs w:val="21"/>
                <w:lang w:val="en-IN" w:eastAsia="en-IN"/>
              </w:rPr>
              <w:t>)</w:t>
            </w:r>
          </w:p>
          <w:p w14:paraId="145B6C7F"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title</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'LIST + NONE'</w:t>
            </w:r>
            <w:r w:rsidRPr="00307312">
              <w:rPr>
                <w:rFonts w:ascii="Consolas" w:eastAsia="Times New Roman" w:hAnsi="Consolas" w:cs="Times New Roman"/>
                <w:color w:val="839496"/>
                <w:sz w:val="21"/>
                <w:szCs w:val="21"/>
                <w:lang w:val="en-IN" w:eastAsia="en-IN"/>
              </w:rPr>
              <w:t>)</w:t>
            </w:r>
          </w:p>
          <w:p w14:paraId="125E087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3C77D69C"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subplot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234</w:t>
            </w:r>
            <w:r w:rsidRPr="00307312">
              <w:rPr>
                <w:rFonts w:ascii="Consolas" w:eastAsia="Times New Roman" w:hAnsi="Consolas" w:cs="Times New Roman"/>
                <w:color w:val="839496"/>
                <w:sz w:val="21"/>
                <w:szCs w:val="21"/>
                <w:lang w:val="en-IN" w:eastAsia="en-IN"/>
              </w:rPr>
              <w:t>)</w:t>
            </w:r>
          </w:p>
          <w:p w14:paraId="5C70F18B"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lastRenderedPageBreak/>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imshow</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image4</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839496"/>
                <w:sz w:val="21"/>
                <w:szCs w:val="21"/>
                <w:lang w:val="en-IN" w:eastAsia="en-IN"/>
              </w:rPr>
              <w:t>cmap</w:t>
            </w:r>
            <w:proofErr w:type="spellEnd"/>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2AA198"/>
                <w:sz w:val="21"/>
                <w:szCs w:val="21"/>
                <w:lang w:val="en-IN" w:eastAsia="en-IN"/>
              </w:rPr>
              <w:t>'</w:t>
            </w:r>
            <w:proofErr w:type="spellStart"/>
            <w:r w:rsidRPr="00307312">
              <w:rPr>
                <w:rFonts w:ascii="Consolas" w:eastAsia="Times New Roman" w:hAnsi="Consolas" w:cs="Times New Roman"/>
                <w:color w:val="2AA198"/>
                <w:sz w:val="21"/>
                <w:szCs w:val="21"/>
                <w:lang w:val="en-IN" w:eastAsia="en-IN"/>
              </w:rPr>
              <w:t>gray</w:t>
            </w:r>
            <w:proofErr w:type="spellEnd"/>
            <w:r w:rsidRPr="00307312">
              <w:rPr>
                <w:rFonts w:ascii="Consolas" w:eastAsia="Times New Roman" w:hAnsi="Consolas" w:cs="Times New Roman"/>
                <w:color w:val="2AA198"/>
                <w:sz w:val="21"/>
                <w:szCs w:val="21"/>
                <w:lang w:val="en-IN" w:eastAsia="en-IN"/>
              </w:rPr>
              <w:t>'</w:t>
            </w:r>
            <w:r w:rsidRPr="00307312">
              <w:rPr>
                <w:rFonts w:ascii="Consolas" w:eastAsia="Times New Roman" w:hAnsi="Consolas" w:cs="Times New Roman"/>
                <w:color w:val="839496"/>
                <w:sz w:val="21"/>
                <w:szCs w:val="21"/>
                <w:lang w:val="en-IN" w:eastAsia="en-IN"/>
              </w:rPr>
              <w:t>)</w:t>
            </w:r>
          </w:p>
          <w:p w14:paraId="73EF3749"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title</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'LIST + SIMPLE'</w:t>
            </w:r>
            <w:r w:rsidRPr="00307312">
              <w:rPr>
                <w:rFonts w:ascii="Consolas" w:eastAsia="Times New Roman" w:hAnsi="Consolas" w:cs="Times New Roman"/>
                <w:color w:val="839496"/>
                <w:sz w:val="21"/>
                <w:szCs w:val="21"/>
                <w:lang w:val="en-IN" w:eastAsia="en-IN"/>
              </w:rPr>
              <w:t>)</w:t>
            </w:r>
          </w:p>
          <w:p w14:paraId="3B28EAE6"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2BC84B4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subplot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235</w:t>
            </w:r>
            <w:r w:rsidRPr="00307312">
              <w:rPr>
                <w:rFonts w:ascii="Consolas" w:eastAsia="Times New Roman" w:hAnsi="Consolas" w:cs="Times New Roman"/>
                <w:color w:val="839496"/>
                <w:sz w:val="21"/>
                <w:szCs w:val="21"/>
                <w:lang w:val="en-IN" w:eastAsia="en-IN"/>
              </w:rPr>
              <w:t>)</w:t>
            </w:r>
          </w:p>
          <w:p w14:paraId="3DFDA955"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imshow</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image5</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839496"/>
                <w:sz w:val="21"/>
                <w:szCs w:val="21"/>
                <w:lang w:val="en-IN" w:eastAsia="en-IN"/>
              </w:rPr>
              <w:t>cmap</w:t>
            </w:r>
            <w:proofErr w:type="spellEnd"/>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2AA198"/>
                <w:sz w:val="21"/>
                <w:szCs w:val="21"/>
                <w:lang w:val="en-IN" w:eastAsia="en-IN"/>
              </w:rPr>
              <w:t>'</w:t>
            </w:r>
            <w:proofErr w:type="spellStart"/>
            <w:r w:rsidRPr="00307312">
              <w:rPr>
                <w:rFonts w:ascii="Consolas" w:eastAsia="Times New Roman" w:hAnsi="Consolas" w:cs="Times New Roman"/>
                <w:color w:val="2AA198"/>
                <w:sz w:val="21"/>
                <w:szCs w:val="21"/>
                <w:lang w:val="en-IN" w:eastAsia="en-IN"/>
              </w:rPr>
              <w:t>gray</w:t>
            </w:r>
            <w:proofErr w:type="spellEnd"/>
            <w:r w:rsidRPr="00307312">
              <w:rPr>
                <w:rFonts w:ascii="Consolas" w:eastAsia="Times New Roman" w:hAnsi="Consolas" w:cs="Times New Roman"/>
                <w:color w:val="2AA198"/>
                <w:sz w:val="21"/>
                <w:szCs w:val="21"/>
                <w:lang w:val="en-IN" w:eastAsia="en-IN"/>
              </w:rPr>
              <w:t>'</w:t>
            </w:r>
            <w:r w:rsidRPr="00307312">
              <w:rPr>
                <w:rFonts w:ascii="Consolas" w:eastAsia="Times New Roman" w:hAnsi="Consolas" w:cs="Times New Roman"/>
                <w:color w:val="839496"/>
                <w:sz w:val="21"/>
                <w:szCs w:val="21"/>
                <w:lang w:val="en-IN" w:eastAsia="en-IN"/>
              </w:rPr>
              <w:t>)</w:t>
            </w:r>
          </w:p>
          <w:p w14:paraId="4755EBFC"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title</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'EXTERNAL + NONE'</w:t>
            </w:r>
            <w:r w:rsidRPr="00307312">
              <w:rPr>
                <w:rFonts w:ascii="Consolas" w:eastAsia="Times New Roman" w:hAnsi="Consolas" w:cs="Times New Roman"/>
                <w:color w:val="839496"/>
                <w:sz w:val="21"/>
                <w:szCs w:val="21"/>
                <w:lang w:val="en-IN" w:eastAsia="en-IN"/>
              </w:rPr>
              <w:t>)</w:t>
            </w:r>
          </w:p>
          <w:p w14:paraId="464AEEAD"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43B32B4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subplot</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D33682"/>
                <w:sz w:val="21"/>
                <w:szCs w:val="21"/>
                <w:lang w:val="en-IN" w:eastAsia="en-IN"/>
              </w:rPr>
              <w:t>236</w:t>
            </w:r>
            <w:r w:rsidRPr="00307312">
              <w:rPr>
                <w:rFonts w:ascii="Consolas" w:eastAsia="Times New Roman" w:hAnsi="Consolas" w:cs="Times New Roman"/>
                <w:color w:val="839496"/>
                <w:sz w:val="21"/>
                <w:szCs w:val="21"/>
                <w:lang w:val="en-IN" w:eastAsia="en-IN"/>
              </w:rPr>
              <w:t>)</w:t>
            </w:r>
          </w:p>
          <w:p w14:paraId="4B911B9D"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imshow</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image6</w:t>
            </w:r>
            <w:r w:rsidRPr="00307312">
              <w:rPr>
                <w:rFonts w:ascii="Consolas" w:eastAsia="Times New Roman" w:hAnsi="Consolas" w:cs="Times New Roman"/>
                <w:color w:val="839496"/>
                <w:sz w:val="21"/>
                <w:szCs w:val="21"/>
                <w:lang w:val="en-IN" w:eastAsia="en-IN"/>
              </w:rPr>
              <w:t xml:space="preserve">, </w:t>
            </w:r>
            <w:proofErr w:type="spellStart"/>
            <w:r w:rsidRPr="00307312">
              <w:rPr>
                <w:rFonts w:ascii="Consolas" w:eastAsia="Times New Roman" w:hAnsi="Consolas" w:cs="Times New Roman"/>
                <w:color w:val="839496"/>
                <w:sz w:val="21"/>
                <w:szCs w:val="21"/>
                <w:lang w:val="en-IN" w:eastAsia="en-IN"/>
              </w:rPr>
              <w:t>cmap</w:t>
            </w:r>
            <w:proofErr w:type="spellEnd"/>
            <w:r w:rsidRPr="00307312">
              <w:rPr>
                <w:rFonts w:ascii="Consolas" w:eastAsia="Times New Roman" w:hAnsi="Consolas" w:cs="Times New Roman"/>
                <w:color w:val="859900"/>
                <w:sz w:val="21"/>
                <w:szCs w:val="21"/>
                <w:lang w:val="en-IN" w:eastAsia="en-IN"/>
              </w:rPr>
              <w:t>=</w:t>
            </w:r>
            <w:r w:rsidRPr="00307312">
              <w:rPr>
                <w:rFonts w:ascii="Consolas" w:eastAsia="Times New Roman" w:hAnsi="Consolas" w:cs="Times New Roman"/>
                <w:color w:val="2AA198"/>
                <w:sz w:val="21"/>
                <w:szCs w:val="21"/>
                <w:lang w:val="en-IN" w:eastAsia="en-IN"/>
              </w:rPr>
              <w:t>'</w:t>
            </w:r>
            <w:proofErr w:type="spellStart"/>
            <w:r w:rsidRPr="00307312">
              <w:rPr>
                <w:rFonts w:ascii="Consolas" w:eastAsia="Times New Roman" w:hAnsi="Consolas" w:cs="Times New Roman"/>
                <w:color w:val="2AA198"/>
                <w:sz w:val="21"/>
                <w:szCs w:val="21"/>
                <w:lang w:val="en-IN" w:eastAsia="en-IN"/>
              </w:rPr>
              <w:t>gray</w:t>
            </w:r>
            <w:proofErr w:type="spellEnd"/>
            <w:r w:rsidRPr="00307312">
              <w:rPr>
                <w:rFonts w:ascii="Consolas" w:eastAsia="Times New Roman" w:hAnsi="Consolas" w:cs="Times New Roman"/>
                <w:color w:val="2AA198"/>
                <w:sz w:val="21"/>
                <w:szCs w:val="21"/>
                <w:lang w:val="en-IN" w:eastAsia="en-IN"/>
              </w:rPr>
              <w:t>'</w:t>
            </w:r>
            <w:r w:rsidRPr="00307312">
              <w:rPr>
                <w:rFonts w:ascii="Consolas" w:eastAsia="Times New Roman" w:hAnsi="Consolas" w:cs="Times New Roman"/>
                <w:color w:val="839496"/>
                <w:sz w:val="21"/>
                <w:szCs w:val="21"/>
                <w:lang w:val="en-IN" w:eastAsia="en-IN"/>
              </w:rPr>
              <w:t>)</w:t>
            </w:r>
          </w:p>
          <w:p w14:paraId="18DD2C6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title</w:t>
            </w:r>
            <w:proofErr w:type="spellEnd"/>
            <w:proofErr w:type="gramEnd"/>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AA198"/>
                <w:sz w:val="21"/>
                <w:szCs w:val="21"/>
                <w:lang w:val="en-IN" w:eastAsia="en-IN"/>
              </w:rPr>
              <w:t>'EXTERNAL + SIMPLE'</w:t>
            </w:r>
            <w:r w:rsidRPr="00307312">
              <w:rPr>
                <w:rFonts w:ascii="Consolas" w:eastAsia="Times New Roman" w:hAnsi="Consolas" w:cs="Times New Roman"/>
                <w:color w:val="839496"/>
                <w:sz w:val="21"/>
                <w:szCs w:val="21"/>
                <w:lang w:val="en-IN" w:eastAsia="en-IN"/>
              </w:rPr>
              <w:t>)</w:t>
            </w:r>
          </w:p>
          <w:p w14:paraId="77FE3BFE"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6F507CC7"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307312">
              <w:rPr>
                <w:rFonts w:ascii="Consolas" w:eastAsia="Times New Roman" w:hAnsi="Consolas" w:cs="Times New Roman"/>
                <w:color w:val="CB4B16"/>
                <w:sz w:val="21"/>
                <w:szCs w:val="21"/>
                <w:lang w:val="en-IN" w:eastAsia="en-IN"/>
              </w:rPr>
              <w:t>plt</w:t>
            </w:r>
            <w:r w:rsidRPr="00307312">
              <w:rPr>
                <w:rFonts w:ascii="Consolas" w:eastAsia="Times New Roman" w:hAnsi="Consolas" w:cs="Times New Roman"/>
                <w:color w:val="839496"/>
                <w:sz w:val="21"/>
                <w:szCs w:val="21"/>
                <w:lang w:val="en-IN" w:eastAsia="en-IN"/>
              </w:rPr>
              <w:t>.</w:t>
            </w:r>
            <w:r w:rsidRPr="00307312">
              <w:rPr>
                <w:rFonts w:ascii="Consolas" w:eastAsia="Times New Roman" w:hAnsi="Consolas" w:cs="Times New Roman"/>
                <w:color w:val="268BD2"/>
                <w:sz w:val="21"/>
                <w:szCs w:val="21"/>
                <w:lang w:val="en-IN" w:eastAsia="en-IN"/>
              </w:rPr>
              <w:t>show</w:t>
            </w:r>
            <w:proofErr w:type="spellEnd"/>
            <w:proofErr w:type="gramEnd"/>
            <w:r w:rsidRPr="00307312">
              <w:rPr>
                <w:rFonts w:ascii="Consolas" w:eastAsia="Times New Roman" w:hAnsi="Consolas" w:cs="Times New Roman"/>
                <w:color w:val="839496"/>
                <w:sz w:val="21"/>
                <w:szCs w:val="21"/>
                <w:lang w:val="en-IN" w:eastAsia="en-IN"/>
              </w:rPr>
              <w:t>()</w:t>
            </w:r>
          </w:p>
          <w:p w14:paraId="7DCFC1B8" w14:textId="77777777" w:rsidR="00307312" w:rsidRPr="00307312" w:rsidRDefault="00307312" w:rsidP="00307312">
            <w:pPr>
              <w:shd w:val="clear" w:color="auto" w:fill="002B36"/>
              <w:spacing w:line="285" w:lineRule="atLeast"/>
              <w:rPr>
                <w:rFonts w:ascii="Consolas" w:eastAsia="Times New Roman" w:hAnsi="Consolas" w:cs="Times New Roman"/>
                <w:color w:val="839496"/>
                <w:sz w:val="21"/>
                <w:szCs w:val="21"/>
                <w:lang w:val="en-IN" w:eastAsia="en-IN"/>
              </w:rPr>
            </w:pPr>
          </w:p>
          <w:p w14:paraId="152881A2"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58DC9388"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26732B26" w14:textId="77777777" w:rsidR="00307312" w:rsidRDefault="00307312"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OUTPUT 3:</w:t>
            </w:r>
          </w:p>
          <w:p w14:paraId="3324D415" w14:textId="77777777" w:rsidR="00307312" w:rsidRDefault="00307312" w:rsidP="00684256">
            <w:pPr>
              <w:widowControl w:val="0"/>
              <w:suppressAutoHyphens/>
              <w:spacing w:line="264" w:lineRule="auto"/>
              <w:jc w:val="both"/>
              <w:rPr>
                <w:rFonts w:ascii="Times New Roman" w:hAnsi="Times New Roman"/>
                <w:sz w:val="24"/>
                <w:szCs w:val="24"/>
                <w:lang w:eastAsia="en-IN"/>
              </w:rPr>
            </w:pPr>
            <w:r w:rsidRPr="00307312">
              <w:rPr>
                <w:rFonts w:ascii="Times New Roman" w:hAnsi="Times New Roman"/>
                <w:sz w:val="24"/>
                <w:szCs w:val="24"/>
                <w:lang w:eastAsia="en-IN"/>
              </w:rPr>
              <w:drawing>
                <wp:inline distT="0" distB="0" distL="0" distR="0" wp14:anchorId="36D450BF" wp14:editId="5277A3F7">
                  <wp:extent cx="5991225" cy="3216275"/>
                  <wp:effectExtent l="0" t="0" r="9525" b="3175"/>
                  <wp:docPr id="76947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2420" name=""/>
                          <pic:cNvPicPr/>
                        </pic:nvPicPr>
                        <pic:blipFill>
                          <a:blip r:embed="rId13"/>
                          <a:stretch>
                            <a:fillRect/>
                          </a:stretch>
                        </pic:blipFill>
                        <pic:spPr>
                          <a:xfrm>
                            <a:off x="0" y="0"/>
                            <a:ext cx="5991225" cy="3216275"/>
                          </a:xfrm>
                          <a:prstGeom prst="rect">
                            <a:avLst/>
                          </a:prstGeom>
                        </pic:spPr>
                      </pic:pic>
                    </a:graphicData>
                  </a:graphic>
                </wp:inline>
              </w:drawing>
            </w:r>
          </w:p>
          <w:p w14:paraId="5090AE4C"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6F763B0B"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6B5D5AA7"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78C5CA2B"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63E31239"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235728BA"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6E694EF8"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0D846FF2"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76A2B74C" w14:textId="77777777" w:rsidR="00307312" w:rsidRDefault="00307312" w:rsidP="00684256">
            <w:pPr>
              <w:widowControl w:val="0"/>
              <w:suppressAutoHyphens/>
              <w:spacing w:line="264" w:lineRule="auto"/>
              <w:jc w:val="both"/>
              <w:rPr>
                <w:rFonts w:ascii="Times New Roman" w:hAnsi="Times New Roman"/>
                <w:sz w:val="24"/>
                <w:szCs w:val="24"/>
                <w:lang w:eastAsia="en-IN"/>
              </w:rPr>
            </w:pPr>
          </w:p>
          <w:p w14:paraId="4CAD2206" w14:textId="77777777" w:rsidR="00307312" w:rsidRDefault="00307312"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CODE 4:</w:t>
            </w:r>
          </w:p>
          <w:p w14:paraId="46584154"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59900"/>
                <w:sz w:val="21"/>
                <w:szCs w:val="21"/>
                <w:lang w:val="en-IN" w:eastAsia="en-IN"/>
              </w:rPr>
              <w:t>import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p>
          <w:p w14:paraId="42CF1898"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59900"/>
                <w:sz w:val="21"/>
                <w:szCs w:val="21"/>
                <w:lang w:val="en-IN" w:eastAsia="en-IN"/>
              </w:rPr>
              <w:t>import</w:t>
            </w:r>
            <w:r w:rsidRPr="002F0ECF">
              <w:rPr>
                <w:rFonts w:ascii="Consolas" w:eastAsia="Times New Roman" w:hAnsi="Consolas" w:cs="Times New Roman"/>
                <w:color w:val="839496"/>
                <w:sz w:val="21"/>
                <w:szCs w:val="21"/>
                <w:lang w:val="en-IN" w:eastAsia="en-IN"/>
              </w:rPr>
              <w:t xml:space="preserve"> </w:t>
            </w:r>
            <w:proofErr w:type="spellStart"/>
            <w:proofErr w:type="gramStart"/>
            <w:r w:rsidRPr="002F0ECF">
              <w:rPr>
                <w:rFonts w:ascii="Consolas" w:eastAsia="Times New Roman" w:hAnsi="Consolas" w:cs="Times New Roman"/>
                <w:color w:val="CB4B16"/>
                <w:sz w:val="21"/>
                <w:szCs w:val="21"/>
                <w:lang w:val="en-IN" w:eastAsia="en-IN"/>
              </w:rPr>
              <w:t>matplotlib</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CB4B16"/>
                <w:sz w:val="21"/>
                <w:szCs w:val="21"/>
                <w:lang w:val="en-IN" w:eastAsia="en-IN"/>
              </w:rPr>
              <w:t>pyplot</w:t>
            </w:r>
            <w:proofErr w:type="spellEnd"/>
            <w:proofErr w:type="gramEnd"/>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as</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CB4B16"/>
                <w:sz w:val="21"/>
                <w:szCs w:val="21"/>
                <w:lang w:val="en-IN" w:eastAsia="en-IN"/>
              </w:rPr>
              <w:t>plt</w:t>
            </w:r>
            <w:proofErr w:type="spellEnd"/>
          </w:p>
          <w:p w14:paraId="1DEF5A55"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026943ED"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i/>
                <w:iCs/>
                <w:color w:val="586E75"/>
                <w:sz w:val="21"/>
                <w:szCs w:val="21"/>
                <w:lang w:val="en-IN" w:eastAsia="en-IN"/>
              </w:rPr>
              <w:t># Read two images as grayscale images</w:t>
            </w:r>
          </w:p>
          <w:p w14:paraId="1B5F94CC"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img1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imread</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AA198"/>
                <w:sz w:val="21"/>
                <w:szCs w:val="21"/>
                <w:lang w:val="en-IN" w:eastAsia="en-IN"/>
              </w:rPr>
              <w:t>'EXPERIMENT 03//shape1.png'</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
          <w:p w14:paraId="3CDC0458"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img2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imread</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AA198"/>
                <w:sz w:val="21"/>
                <w:szCs w:val="21"/>
                <w:lang w:val="en-IN" w:eastAsia="en-IN"/>
              </w:rPr>
              <w:t>'EXPERIMENT 03//shape2.jpg'</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
          <w:p w14:paraId="5F9F7138"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02C7559A"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i/>
                <w:iCs/>
                <w:color w:val="586E75"/>
                <w:sz w:val="21"/>
                <w:szCs w:val="21"/>
                <w:lang w:val="en-IN" w:eastAsia="en-IN"/>
              </w:rPr>
              <w:t># Apply thresholding on the images to convert to binary images</w:t>
            </w:r>
          </w:p>
          <w:p w14:paraId="342BA9C5"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ret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thresh1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threshold</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img1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127</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255</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
          <w:p w14:paraId="0A1CC696"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ret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thresh2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threshold</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img2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127</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255</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
          <w:p w14:paraId="0CFB0EB6"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167001A9"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i/>
                <w:iCs/>
                <w:color w:val="586E75"/>
                <w:sz w:val="21"/>
                <w:szCs w:val="21"/>
                <w:lang w:val="en-IN" w:eastAsia="en-IN"/>
              </w:rPr>
              <w:t># Find the contours in the binary images</w:t>
            </w:r>
          </w:p>
          <w:p w14:paraId="61FC63F2"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contours1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hierarchy1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findContours</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thresh1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RETR_TREE</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CHAIN_APPROX_SIMPLE</w:t>
            </w:r>
            <w:r w:rsidRPr="002F0ECF">
              <w:rPr>
                <w:rFonts w:ascii="Consolas" w:eastAsia="Times New Roman" w:hAnsi="Consolas" w:cs="Times New Roman"/>
                <w:color w:val="839496"/>
                <w:sz w:val="21"/>
                <w:szCs w:val="21"/>
                <w:lang w:val="en-IN" w:eastAsia="en-IN"/>
              </w:rPr>
              <w:t>)</w:t>
            </w:r>
          </w:p>
          <w:p w14:paraId="2A93138E"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contours2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hierarchy2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findContours</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thresh2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RETR_TREE</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CHAIN_APPROX_SIMPLE</w:t>
            </w:r>
            <w:r w:rsidRPr="002F0ECF">
              <w:rPr>
                <w:rFonts w:ascii="Consolas" w:eastAsia="Times New Roman" w:hAnsi="Consolas" w:cs="Times New Roman"/>
                <w:color w:val="839496"/>
                <w:sz w:val="21"/>
                <w:szCs w:val="21"/>
                <w:lang w:val="en-IN" w:eastAsia="en-IN"/>
              </w:rPr>
              <w:t>)</w:t>
            </w:r>
          </w:p>
          <w:p w14:paraId="676203DA"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363AB729"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i/>
                <w:iCs/>
                <w:color w:val="586E75"/>
                <w:sz w:val="21"/>
                <w:szCs w:val="21"/>
                <w:lang w:val="en-IN" w:eastAsia="en-IN"/>
              </w:rPr>
              <w:t># Print the number of shapes detected</w:t>
            </w:r>
          </w:p>
          <w:p w14:paraId="05916821"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gramStart"/>
            <w:r w:rsidRPr="002F0ECF">
              <w:rPr>
                <w:rFonts w:ascii="Consolas" w:eastAsia="Times New Roman" w:hAnsi="Consolas" w:cs="Times New Roman"/>
                <w:color w:val="268BD2"/>
                <w:sz w:val="21"/>
                <w:szCs w:val="21"/>
                <w:lang w:val="en-IN" w:eastAsia="en-IN"/>
              </w:rPr>
              <w:t>print</w:t>
            </w:r>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2AA198"/>
                <w:sz w:val="21"/>
                <w:szCs w:val="21"/>
                <w:lang w:val="en-IN" w:eastAsia="en-IN"/>
              </w:rPr>
              <w:t>"Number of Shapes detected in Image 1:"</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268BD2"/>
                <w:sz w:val="21"/>
                <w:szCs w:val="21"/>
                <w:lang w:val="en-IN" w:eastAsia="en-IN"/>
              </w:rPr>
              <w:t>len</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contours1</w:t>
            </w:r>
            <w:r w:rsidRPr="002F0ECF">
              <w:rPr>
                <w:rFonts w:ascii="Consolas" w:eastAsia="Times New Roman" w:hAnsi="Consolas" w:cs="Times New Roman"/>
                <w:color w:val="839496"/>
                <w:sz w:val="21"/>
                <w:szCs w:val="21"/>
                <w:lang w:val="en-IN" w:eastAsia="en-IN"/>
              </w:rPr>
              <w:t>))</w:t>
            </w:r>
          </w:p>
          <w:p w14:paraId="3654715C"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gramStart"/>
            <w:r w:rsidRPr="002F0ECF">
              <w:rPr>
                <w:rFonts w:ascii="Consolas" w:eastAsia="Times New Roman" w:hAnsi="Consolas" w:cs="Times New Roman"/>
                <w:color w:val="268BD2"/>
                <w:sz w:val="21"/>
                <w:szCs w:val="21"/>
                <w:lang w:val="en-IN" w:eastAsia="en-IN"/>
              </w:rPr>
              <w:t>print</w:t>
            </w:r>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2AA198"/>
                <w:sz w:val="21"/>
                <w:szCs w:val="21"/>
                <w:lang w:val="en-IN" w:eastAsia="en-IN"/>
              </w:rPr>
              <w:t>"Number of Shapes detected in Image 2:"</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268BD2"/>
                <w:sz w:val="21"/>
                <w:szCs w:val="21"/>
                <w:lang w:val="en-IN" w:eastAsia="en-IN"/>
              </w:rPr>
              <w:t>len</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contours2</w:t>
            </w:r>
            <w:r w:rsidRPr="002F0ECF">
              <w:rPr>
                <w:rFonts w:ascii="Consolas" w:eastAsia="Times New Roman" w:hAnsi="Consolas" w:cs="Times New Roman"/>
                <w:color w:val="839496"/>
                <w:sz w:val="21"/>
                <w:szCs w:val="21"/>
                <w:lang w:val="en-IN" w:eastAsia="en-IN"/>
              </w:rPr>
              <w:t>))</w:t>
            </w:r>
          </w:p>
          <w:p w14:paraId="608DB92D"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3805DC9F"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i/>
                <w:iCs/>
                <w:color w:val="586E75"/>
                <w:sz w:val="21"/>
                <w:szCs w:val="21"/>
                <w:lang w:val="en-IN" w:eastAsia="en-IN"/>
              </w:rPr>
              <w:t># Create a figure to display the results</w:t>
            </w:r>
          </w:p>
          <w:p w14:paraId="53EDA178"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fig</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proofErr w:type="spellStart"/>
            <w:proofErr w:type="gramStart"/>
            <w:r w:rsidRPr="002F0ECF">
              <w:rPr>
                <w:rFonts w:ascii="Consolas" w:eastAsia="Times New Roman" w:hAnsi="Consolas" w:cs="Times New Roman"/>
                <w:color w:val="CB4B16"/>
                <w:sz w:val="21"/>
                <w:szCs w:val="21"/>
                <w:lang w:val="en-IN" w:eastAsia="en-IN"/>
              </w:rPr>
              <w:t>plt</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subplots</w:t>
            </w:r>
            <w:proofErr w:type="spellEnd"/>
            <w:proofErr w:type="gram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D33682"/>
                <w:sz w:val="21"/>
                <w:szCs w:val="21"/>
                <w:lang w:val="en-IN" w:eastAsia="en-IN"/>
              </w:rPr>
              <w:t>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2</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839496"/>
                <w:sz w:val="21"/>
                <w:szCs w:val="21"/>
                <w:lang w:val="en-IN" w:eastAsia="en-IN"/>
              </w:rPr>
              <w:t>figsize</w:t>
            </w:r>
            <w:proofErr w:type="spellEnd"/>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D33682"/>
                <w:sz w:val="21"/>
                <w:szCs w:val="21"/>
                <w:lang w:val="en-IN" w:eastAsia="en-IN"/>
              </w:rPr>
              <w:t>12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10</w:t>
            </w:r>
            <w:r w:rsidRPr="002F0ECF">
              <w:rPr>
                <w:rFonts w:ascii="Consolas" w:eastAsia="Times New Roman" w:hAnsi="Consolas" w:cs="Times New Roman"/>
                <w:color w:val="839496"/>
                <w:sz w:val="21"/>
                <w:szCs w:val="21"/>
                <w:lang w:val="en-IN" w:eastAsia="en-IN"/>
              </w:rPr>
              <w:t>))</w:t>
            </w:r>
          </w:p>
          <w:p w14:paraId="5E584D09"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7C90474E"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i/>
                <w:iCs/>
                <w:color w:val="586E75"/>
                <w:sz w:val="21"/>
                <w:szCs w:val="21"/>
                <w:lang w:val="en-IN" w:eastAsia="en-IN"/>
              </w:rPr>
              <w:t># Display the original images</w:t>
            </w:r>
          </w:p>
          <w:p w14:paraId="460C70E6"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roofErr w:type="spellStart"/>
            <w:r w:rsidRPr="002F0ECF">
              <w:rPr>
                <w:rFonts w:ascii="Consolas" w:eastAsia="Times New Roman" w:hAnsi="Consolas" w:cs="Times New Roman"/>
                <w:color w:val="839496"/>
                <w:sz w:val="21"/>
                <w:szCs w:val="21"/>
                <w:lang w:val="en-IN" w:eastAsia="en-IN"/>
              </w:rPr>
              <w:t>imshow</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img1</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839496"/>
                <w:sz w:val="21"/>
                <w:szCs w:val="21"/>
                <w:lang w:val="en-IN" w:eastAsia="en-IN"/>
              </w:rPr>
              <w:t>cmap</w:t>
            </w:r>
            <w:proofErr w:type="spellEnd"/>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2AA198"/>
                <w:sz w:val="21"/>
                <w:szCs w:val="21"/>
                <w:lang w:val="en-IN" w:eastAsia="en-IN"/>
              </w:rPr>
              <w:t>'</w:t>
            </w:r>
            <w:proofErr w:type="spellStart"/>
            <w:r w:rsidRPr="002F0ECF">
              <w:rPr>
                <w:rFonts w:ascii="Consolas" w:eastAsia="Times New Roman" w:hAnsi="Consolas" w:cs="Times New Roman"/>
                <w:color w:val="2AA198"/>
                <w:sz w:val="21"/>
                <w:szCs w:val="21"/>
                <w:lang w:val="en-IN" w:eastAsia="en-IN"/>
              </w:rPr>
              <w:t>gray</w:t>
            </w:r>
            <w:proofErr w:type="spellEnd"/>
            <w:r w:rsidRPr="002F0ECF">
              <w:rPr>
                <w:rFonts w:ascii="Consolas" w:eastAsia="Times New Roman" w:hAnsi="Consolas" w:cs="Times New Roman"/>
                <w:color w:val="2AA198"/>
                <w:sz w:val="21"/>
                <w:szCs w:val="21"/>
                <w:lang w:val="en-IN" w:eastAsia="en-IN"/>
              </w:rPr>
              <w:t>'</w:t>
            </w:r>
            <w:r w:rsidRPr="002F0ECF">
              <w:rPr>
                <w:rFonts w:ascii="Consolas" w:eastAsia="Times New Roman" w:hAnsi="Consolas" w:cs="Times New Roman"/>
                <w:color w:val="839496"/>
                <w:sz w:val="21"/>
                <w:szCs w:val="21"/>
                <w:lang w:val="en-IN" w:eastAsia="en-IN"/>
              </w:rPr>
              <w:t>)</w:t>
            </w:r>
          </w:p>
          <w:p w14:paraId="6654013E"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roofErr w:type="spellStart"/>
            <w:r w:rsidRPr="002F0ECF">
              <w:rPr>
                <w:rFonts w:ascii="Consolas" w:eastAsia="Times New Roman" w:hAnsi="Consolas" w:cs="Times New Roman"/>
                <w:color w:val="839496"/>
                <w:sz w:val="21"/>
                <w:szCs w:val="21"/>
                <w:lang w:val="en-IN" w:eastAsia="en-IN"/>
              </w:rPr>
              <w:t>set_title</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AA198"/>
                <w:sz w:val="21"/>
                <w:szCs w:val="21"/>
                <w:lang w:val="en-IN" w:eastAsia="en-IN"/>
              </w:rPr>
              <w:t>'Image 1'</w:t>
            </w:r>
            <w:r w:rsidRPr="002F0ECF">
              <w:rPr>
                <w:rFonts w:ascii="Consolas" w:eastAsia="Times New Roman" w:hAnsi="Consolas" w:cs="Times New Roman"/>
                <w:color w:val="839496"/>
                <w:sz w:val="21"/>
                <w:szCs w:val="21"/>
                <w:lang w:val="en-IN" w:eastAsia="en-IN"/>
              </w:rPr>
              <w:t>)</w:t>
            </w:r>
          </w:p>
          <w:p w14:paraId="3FC0919F"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].axis(</w:t>
            </w:r>
            <w:r w:rsidRPr="002F0ECF">
              <w:rPr>
                <w:rFonts w:ascii="Consolas" w:eastAsia="Times New Roman" w:hAnsi="Consolas" w:cs="Times New Roman"/>
                <w:color w:val="2AA198"/>
                <w:sz w:val="21"/>
                <w:szCs w:val="21"/>
                <w:lang w:val="en-IN" w:eastAsia="en-IN"/>
              </w:rPr>
              <w:t>'off'</w:t>
            </w:r>
            <w:r w:rsidRPr="002F0ECF">
              <w:rPr>
                <w:rFonts w:ascii="Consolas" w:eastAsia="Times New Roman" w:hAnsi="Consolas" w:cs="Times New Roman"/>
                <w:color w:val="839496"/>
                <w:sz w:val="21"/>
                <w:szCs w:val="21"/>
                <w:lang w:val="en-IN" w:eastAsia="en-IN"/>
              </w:rPr>
              <w:t>)</w:t>
            </w:r>
          </w:p>
          <w:p w14:paraId="599F6264"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w:t>
            </w:r>
            <w:proofErr w:type="spellStart"/>
            <w:r w:rsidRPr="002F0ECF">
              <w:rPr>
                <w:rFonts w:ascii="Consolas" w:eastAsia="Times New Roman" w:hAnsi="Consolas" w:cs="Times New Roman"/>
                <w:color w:val="839496"/>
                <w:sz w:val="21"/>
                <w:szCs w:val="21"/>
                <w:lang w:val="en-IN" w:eastAsia="en-IN"/>
              </w:rPr>
              <w:t>imshow</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img2</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839496"/>
                <w:sz w:val="21"/>
                <w:szCs w:val="21"/>
                <w:lang w:val="en-IN" w:eastAsia="en-IN"/>
              </w:rPr>
              <w:t>cmap</w:t>
            </w:r>
            <w:proofErr w:type="spellEnd"/>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2AA198"/>
                <w:sz w:val="21"/>
                <w:szCs w:val="21"/>
                <w:lang w:val="en-IN" w:eastAsia="en-IN"/>
              </w:rPr>
              <w:t>'</w:t>
            </w:r>
            <w:proofErr w:type="spellStart"/>
            <w:r w:rsidRPr="002F0ECF">
              <w:rPr>
                <w:rFonts w:ascii="Consolas" w:eastAsia="Times New Roman" w:hAnsi="Consolas" w:cs="Times New Roman"/>
                <w:color w:val="2AA198"/>
                <w:sz w:val="21"/>
                <w:szCs w:val="21"/>
                <w:lang w:val="en-IN" w:eastAsia="en-IN"/>
              </w:rPr>
              <w:t>gray</w:t>
            </w:r>
            <w:proofErr w:type="spellEnd"/>
            <w:r w:rsidRPr="002F0ECF">
              <w:rPr>
                <w:rFonts w:ascii="Consolas" w:eastAsia="Times New Roman" w:hAnsi="Consolas" w:cs="Times New Roman"/>
                <w:color w:val="2AA198"/>
                <w:sz w:val="21"/>
                <w:szCs w:val="21"/>
                <w:lang w:val="en-IN" w:eastAsia="en-IN"/>
              </w:rPr>
              <w:t>'</w:t>
            </w:r>
            <w:r w:rsidRPr="002F0ECF">
              <w:rPr>
                <w:rFonts w:ascii="Consolas" w:eastAsia="Times New Roman" w:hAnsi="Consolas" w:cs="Times New Roman"/>
                <w:color w:val="839496"/>
                <w:sz w:val="21"/>
                <w:szCs w:val="21"/>
                <w:lang w:val="en-IN" w:eastAsia="en-IN"/>
              </w:rPr>
              <w:t>)</w:t>
            </w:r>
          </w:p>
          <w:p w14:paraId="528E8A2B"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w:t>
            </w:r>
            <w:proofErr w:type="spellStart"/>
            <w:r w:rsidRPr="002F0ECF">
              <w:rPr>
                <w:rFonts w:ascii="Consolas" w:eastAsia="Times New Roman" w:hAnsi="Consolas" w:cs="Times New Roman"/>
                <w:color w:val="839496"/>
                <w:sz w:val="21"/>
                <w:szCs w:val="21"/>
                <w:lang w:val="en-IN" w:eastAsia="en-IN"/>
              </w:rPr>
              <w:t>set_title</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AA198"/>
                <w:sz w:val="21"/>
                <w:szCs w:val="21"/>
                <w:lang w:val="en-IN" w:eastAsia="en-IN"/>
              </w:rPr>
              <w:t>'Image 2'</w:t>
            </w:r>
            <w:r w:rsidRPr="002F0ECF">
              <w:rPr>
                <w:rFonts w:ascii="Consolas" w:eastAsia="Times New Roman" w:hAnsi="Consolas" w:cs="Times New Roman"/>
                <w:color w:val="839496"/>
                <w:sz w:val="21"/>
                <w:szCs w:val="21"/>
                <w:lang w:val="en-IN" w:eastAsia="en-IN"/>
              </w:rPr>
              <w:t>)</w:t>
            </w:r>
          </w:p>
          <w:p w14:paraId="4157666B"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].axis(</w:t>
            </w:r>
            <w:r w:rsidRPr="002F0ECF">
              <w:rPr>
                <w:rFonts w:ascii="Consolas" w:eastAsia="Times New Roman" w:hAnsi="Consolas" w:cs="Times New Roman"/>
                <w:color w:val="2AA198"/>
                <w:sz w:val="21"/>
                <w:szCs w:val="21"/>
                <w:lang w:val="en-IN" w:eastAsia="en-IN"/>
              </w:rPr>
              <w:t>'off'</w:t>
            </w:r>
            <w:r w:rsidRPr="002F0ECF">
              <w:rPr>
                <w:rFonts w:ascii="Consolas" w:eastAsia="Times New Roman" w:hAnsi="Consolas" w:cs="Times New Roman"/>
                <w:color w:val="839496"/>
                <w:sz w:val="21"/>
                <w:szCs w:val="21"/>
                <w:lang w:val="en-IN" w:eastAsia="en-IN"/>
              </w:rPr>
              <w:t>)</w:t>
            </w:r>
          </w:p>
          <w:p w14:paraId="5100E5B2"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2A78BACD"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i/>
                <w:iCs/>
                <w:color w:val="586E75"/>
                <w:sz w:val="21"/>
                <w:szCs w:val="21"/>
                <w:lang w:val="en-IN" w:eastAsia="en-IN"/>
              </w:rPr>
              <w:t># Draw contours on the images</w:t>
            </w:r>
          </w:p>
          <w:p w14:paraId="74A31BD8"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contour_img1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drawContours</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img1</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copy</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contours1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255</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w:t>
            </w:r>
          </w:p>
          <w:p w14:paraId="30701159"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268BD2"/>
                <w:sz w:val="21"/>
                <w:szCs w:val="21"/>
                <w:lang w:val="en-IN" w:eastAsia="en-IN"/>
              </w:rPr>
              <w:t>contour_img2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drawContours</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img2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copy</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contours2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255</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w:t>
            </w:r>
          </w:p>
          <w:p w14:paraId="5656621E"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4AFEEA1F"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roofErr w:type="spellStart"/>
            <w:r w:rsidRPr="002F0ECF">
              <w:rPr>
                <w:rFonts w:ascii="Consolas" w:eastAsia="Times New Roman" w:hAnsi="Consolas" w:cs="Times New Roman"/>
                <w:color w:val="839496"/>
                <w:sz w:val="21"/>
                <w:szCs w:val="21"/>
                <w:lang w:val="en-IN" w:eastAsia="en-IN"/>
              </w:rPr>
              <w:t>imshow</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contour_img1</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839496"/>
                <w:sz w:val="21"/>
                <w:szCs w:val="21"/>
                <w:lang w:val="en-IN" w:eastAsia="en-IN"/>
              </w:rPr>
              <w:t>cmap</w:t>
            </w:r>
            <w:proofErr w:type="spellEnd"/>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2AA198"/>
                <w:sz w:val="21"/>
                <w:szCs w:val="21"/>
                <w:lang w:val="en-IN" w:eastAsia="en-IN"/>
              </w:rPr>
              <w:t>'</w:t>
            </w:r>
            <w:proofErr w:type="spellStart"/>
            <w:r w:rsidRPr="002F0ECF">
              <w:rPr>
                <w:rFonts w:ascii="Consolas" w:eastAsia="Times New Roman" w:hAnsi="Consolas" w:cs="Times New Roman"/>
                <w:color w:val="2AA198"/>
                <w:sz w:val="21"/>
                <w:szCs w:val="21"/>
                <w:lang w:val="en-IN" w:eastAsia="en-IN"/>
              </w:rPr>
              <w:t>gray</w:t>
            </w:r>
            <w:proofErr w:type="spellEnd"/>
            <w:r w:rsidRPr="002F0ECF">
              <w:rPr>
                <w:rFonts w:ascii="Consolas" w:eastAsia="Times New Roman" w:hAnsi="Consolas" w:cs="Times New Roman"/>
                <w:color w:val="2AA198"/>
                <w:sz w:val="21"/>
                <w:szCs w:val="21"/>
                <w:lang w:val="en-IN" w:eastAsia="en-IN"/>
              </w:rPr>
              <w:t>'</w:t>
            </w:r>
            <w:r w:rsidRPr="002F0ECF">
              <w:rPr>
                <w:rFonts w:ascii="Consolas" w:eastAsia="Times New Roman" w:hAnsi="Consolas" w:cs="Times New Roman"/>
                <w:color w:val="839496"/>
                <w:sz w:val="21"/>
                <w:szCs w:val="21"/>
                <w:lang w:val="en-IN" w:eastAsia="en-IN"/>
              </w:rPr>
              <w:t>)</w:t>
            </w:r>
          </w:p>
          <w:p w14:paraId="30687D35"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roofErr w:type="spellStart"/>
            <w:r w:rsidRPr="002F0ECF">
              <w:rPr>
                <w:rFonts w:ascii="Consolas" w:eastAsia="Times New Roman" w:hAnsi="Consolas" w:cs="Times New Roman"/>
                <w:color w:val="839496"/>
                <w:sz w:val="21"/>
                <w:szCs w:val="21"/>
                <w:lang w:val="en-IN" w:eastAsia="en-IN"/>
              </w:rPr>
              <w:t>set_title</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AA198"/>
                <w:sz w:val="21"/>
                <w:szCs w:val="21"/>
                <w:lang w:val="en-IN" w:eastAsia="en-IN"/>
              </w:rPr>
              <w:t>'Contours on Image 1'</w:t>
            </w:r>
            <w:r w:rsidRPr="002F0ECF">
              <w:rPr>
                <w:rFonts w:ascii="Consolas" w:eastAsia="Times New Roman" w:hAnsi="Consolas" w:cs="Times New Roman"/>
                <w:color w:val="839496"/>
                <w:sz w:val="21"/>
                <w:szCs w:val="21"/>
                <w:lang w:val="en-IN" w:eastAsia="en-IN"/>
              </w:rPr>
              <w:t>)</w:t>
            </w:r>
          </w:p>
          <w:p w14:paraId="33981AD8"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].axis(</w:t>
            </w:r>
            <w:r w:rsidRPr="002F0ECF">
              <w:rPr>
                <w:rFonts w:ascii="Consolas" w:eastAsia="Times New Roman" w:hAnsi="Consolas" w:cs="Times New Roman"/>
                <w:color w:val="2AA198"/>
                <w:sz w:val="21"/>
                <w:szCs w:val="21"/>
                <w:lang w:val="en-IN" w:eastAsia="en-IN"/>
              </w:rPr>
              <w:t>'off'</w:t>
            </w:r>
            <w:r w:rsidRPr="002F0ECF">
              <w:rPr>
                <w:rFonts w:ascii="Consolas" w:eastAsia="Times New Roman" w:hAnsi="Consolas" w:cs="Times New Roman"/>
                <w:color w:val="839496"/>
                <w:sz w:val="21"/>
                <w:szCs w:val="21"/>
                <w:lang w:val="en-IN" w:eastAsia="en-IN"/>
              </w:rPr>
              <w:t>)</w:t>
            </w:r>
          </w:p>
          <w:p w14:paraId="6D4A99F9"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w:t>
            </w:r>
            <w:proofErr w:type="spellStart"/>
            <w:r w:rsidRPr="002F0ECF">
              <w:rPr>
                <w:rFonts w:ascii="Consolas" w:eastAsia="Times New Roman" w:hAnsi="Consolas" w:cs="Times New Roman"/>
                <w:color w:val="839496"/>
                <w:sz w:val="21"/>
                <w:szCs w:val="21"/>
                <w:lang w:val="en-IN" w:eastAsia="en-IN"/>
              </w:rPr>
              <w:t>imshow</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contour_img2</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839496"/>
                <w:sz w:val="21"/>
                <w:szCs w:val="21"/>
                <w:lang w:val="en-IN" w:eastAsia="en-IN"/>
              </w:rPr>
              <w:t>cmap</w:t>
            </w:r>
            <w:proofErr w:type="spellEnd"/>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2AA198"/>
                <w:sz w:val="21"/>
                <w:szCs w:val="21"/>
                <w:lang w:val="en-IN" w:eastAsia="en-IN"/>
              </w:rPr>
              <w:t>'</w:t>
            </w:r>
            <w:proofErr w:type="spellStart"/>
            <w:r w:rsidRPr="002F0ECF">
              <w:rPr>
                <w:rFonts w:ascii="Consolas" w:eastAsia="Times New Roman" w:hAnsi="Consolas" w:cs="Times New Roman"/>
                <w:color w:val="2AA198"/>
                <w:sz w:val="21"/>
                <w:szCs w:val="21"/>
                <w:lang w:val="en-IN" w:eastAsia="en-IN"/>
              </w:rPr>
              <w:t>gray</w:t>
            </w:r>
            <w:proofErr w:type="spellEnd"/>
            <w:r w:rsidRPr="002F0ECF">
              <w:rPr>
                <w:rFonts w:ascii="Consolas" w:eastAsia="Times New Roman" w:hAnsi="Consolas" w:cs="Times New Roman"/>
                <w:color w:val="2AA198"/>
                <w:sz w:val="21"/>
                <w:szCs w:val="21"/>
                <w:lang w:val="en-IN" w:eastAsia="en-IN"/>
              </w:rPr>
              <w:t>'</w:t>
            </w:r>
            <w:r w:rsidRPr="002F0ECF">
              <w:rPr>
                <w:rFonts w:ascii="Consolas" w:eastAsia="Times New Roman" w:hAnsi="Consolas" w:cs="Times New Roman"/>
                <w:color w:val="839496"/>
                <w:sz w:val="21"/>
                <w:szCs w:val="21"/>
                <w:lang w:val="en-IN" w:eastAsia="en-IN"/>
              </w:rPr>
              <w:t>)</w:t>
            </w:r>
          </w:p>
          <w:p w14:paraId="6201C690"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w:t>
            </w:r>
            <w:proofErr w:type="spellStart"/>
            <w:r w:rsidRPr="002F0ECF">
              <w:rPr>
                <w:rFonts w:ascii="Consolas" w:eastAsia="Times New Roman" w:hAnsi="Consolas" w:cs="Times New Roman"/>
                <w:color w:val="839496"/>
                <w:sz w:val="21"/>
                <w:szCs w:val="21"/>
                <w:lang w:val="en-IN" w:eastAsia="en-IN"/>
              </w:rPr>
              <w:t>set_title</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AA198"/>
                <w:sz w:val="21"/>
                <w:szCs w:val="21"/>
                <w:lang w:val="en-IN" w:eastAsia="en-IN"/>
              </w:rPr>
              <w:t>'Contours on Image 2'</w:t>
            </w:r>
            <w:r w:rsidRPr="002F0ECF">
              <w:rPr>
                <w:rFonts w:ascii="Consolas" w:eastAsia="Times New Roman" w:hAnsi="Consolas" w:cs="Times New Roman"/>
                <w:color w:val="839496"/>
                <w:sz w:val="21"/>
                <w:szCs w:val="21"/>
                <w:lang w:val="en-IN" w:eastAsia="en-IN"/>
              </w:rPr>
              <w:t>)</w:t>
            </w:r>
          </w:p>
          <w:p w14:paraId="792B6BBC"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268BD2"/>
                <w:sz w:val="21"/>
                <w:szCs w:val="21"/>
                <w:lang w:val="en-IN" w:eastAsia="en-IN"/>
              </w:rPr>
              <w:t>axs</w:t>
            </w:r>
            <w:proofErr w:type="spellEnd"/>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].axis(</w:t>
            </w:r>
            <w:r w:rsidRPr="002F0ECF">
              <w:rPr>
                <w:rFonts w:ascii="Consolas" w:eastAsia="Times New Roman" w:hAnsi="Consolas" w:cs="Times New Roman"/>
                <w:color w:val="2AA198"/>
                <w:sz w:val="21"/>
                <w:szCs w:val="21"/>
                <w:lang w:val="en-IN" w:eastAsia="en-IN"/>
              </w:rPr>
              <w:t>'off'</w:t>
            </w:r>
            <w:r w:rsidRPr="002F0ECF">
              <w:rPr>
                <w:rFonts w:ascii="Consolas" w:eastAsia="Times New Roman" w:hAnsi="Consolas" w:cs="Times New Roman"/>
                <w:color w:val="839496"/>
                <w:sz w:val="21"/>
                <w:szCs w:val="21"/>
                <w:lang w:val="en-IN" w:eastAsia="en-IN"/>
              </w:rPr>
              <w:t>)</w:t>
            </w:r>
          </w:p>
          <w:p w14:paraId="11D0FAF1"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1937BBE8"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CB4B16"/>
                <w:sz w:val="21"/>
                <w:szCs w:val="21"/>
                <w:lang w:val="en-IN" w:eastAsia="en-IN"/>
              </w:rPr>
              <w:lastRenderedPageBreak/>
              <w:t>plt</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tight</w:t>
            </w:r>
            <w:proofErr w:type="gramEnd"/>
            <w:r w:rsidRPr="002F0ECF">
              <w:rPr>
                <w:rFonts w:ascii="Consolas" w:eastAsia="Times New Roman" w:hAnsi="Consolas" w:cs="Times New Roman"/>
                <w:color w:val="268BD2"/>
                <w:sz w:val="21"/>
                <w:szCs w:val="21"/>
                <w:lang w:val="en-IN" w:eastAsia="en-IN"/>
              </w:rPr>
              <w:t>_layout</w:t>
            </w:r>
            <w:proofErr w:type="spellEnd"/>
            <w:r w:rsidRPr="002F0ECF">
              <w:rPr>
                <w:rFonts w:ascii="Consolas" w:eastAsia="Times New Roman" w:hAnsi="Consolas" w:cs="Times New Roman"/>
                <w:color w:val="839496"/>
                <w:sz w:val="21"/>
                <w:szCs w:val="21"/>
                <w:lang w:val="en-IN" w:eastAsia="en-IN"/>
              </w:rPr>
              <w:t>()</w:t>
            </w:r>
          </w:p>
          <w:p w14:paraId="0A306A48"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2F0ECF">
              <w:rPr>
                <w:rFonts w:ascii="Consolas" w:eastAsia="Times New Roman" w:hAnsi="Consolas" w:cs="Times New Roman"/>
                <w:color w:val="CB4B16"/>
                <w:sz w:val="21"/>
                <w:szCs w:val="21"/>
                <w:lang w:val="en-IN" w:eastAsia="en-IN"/>
              </w:rPr>
              <w:t>plt</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show</w:t>
            </w:r>
            <w:proofErr w:type="spellEnd"/>
            <w:proofErr w:type="gramEnd"/>
            <w:r w:rsidRPr="002F0ECF">
              <w:rPr>
                <w:rFonts w:ascii="Consolas" w:eastAsia="Times New Roman" w:hAnsi="Consolas" w:cs="Times New Roman"/>
                <w:color w:val="839496"/>
                <w:sz w:val="21"/>
                <w:szCs w:val="21"/>
                <w:lang w:val="en-IN" w:eastAsia="en-IN"/>
              </w:rPr>
              <w:t>()</w:t>
            </w:r>
          </w:p>
          <w:p w14:paraId="7E6A0C11"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p>
          <w:p w14:paraId="455DE60E"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i/>
                <w:iCs/>
                <w:color w:val="586E75"/>
                <w:sz w:val="21"/>
                <w:szCs w:val="21"/>
                <w:lang w:val="en-IN" w:eastAsia="en-IN"/>
              </w:rPr>
              <w:t># Check if contours are available and then compute match scores</w:t>
            </w:r>
          </w:p>
          <w:p w14:paraId="3E4F86EB"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59900"/>
                <w:sz w:val="21"/>
                <w:szCs w:val="21"/>
                <w:lang w:val="en-IN" w:eastAsia="en-IN"/>
              </w:rPr>
              <w:t>if</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268BD2"/>
                <w:sz w:val="21"/>
                <w:szCs w:val="21"/>
                <w:lang w:val="en-IN" w:eastAsia="en-IN"/>
              </w:rPr>
              <w:t>len</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contours1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&gt;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and</w:t>
            </w:r>
            <w:r w:rsidRPr="002F0ECF">
              <w:rPr>
                <w:rFonts w:ascii="Consolas" w:eastAsia="Times New Roman" w:hAnsi="Consolas" w:cs="Times New Roman"/>
                <w:color w:val="839496"/>
                <w:sz w:val="21"/>
                <w:szCs w:val="21"/>
                <w:lang w:val="en-IN" w:eastAsia="en-IN"/>
              </w:rPr>
              <w:t xml:space="preserve"> </w:t>
            </w:r>
            <w:proofErr w:type="spellStart"/>
            <w:r w:rsidRPr="002F0ECF">
              <w:rPr>
                <w:rFonts w:ascii="Consolas" w:eastAsia="Times New Roman" w:hAnsi="Consolas" w:cs="Times New Roman"/>
                <w:color w:val="268BD2"/>
                <w:sz w:val="21"/>
                <w:szCs w:val="21"/>
                <w:lang w:val="en-IN" w:eastAsia="en-IN"/>
              </w:rPr>
              <w:t>len</w:t>
            </w:r>
            <w:proofErr w:type="spellEnd"/>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contours2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&gt;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
          <w:p w14:paraId="0BF7CB6D"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cnt1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contours1</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
          <w:p w14:paraId="3C43D736"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cnt2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contours2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D33682"/>
                <w:sz w:val="21"/>
                <w:szCs w:val="21"/>
                <w:lang w:val="en-IN" w:eastAsia="en-IN"/>
              </w:rPr>
              <w:t>0</w:t>
            </w:r>
            <w:r w:rsidRPr="002F0ECF">
              <w:rPr>
                <w:rFonts w:ascii="Consolas" w:eastAsia="Times New Roman" w:hAnsi="Consolas" w:cs="Times New Roman"/>
                <w:color w:val="839496"/>
                <w:sz w:val="21"/>
                <w:szCs w:val="21"/>
                <w:lang w:val="en-IN" w:eastAsia="en-IN"/>
              </w:rPr>
              <w:t>]</w:t>
            </w:r>
          </w:p>
          <w:p w14:paraId="11A3F874"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p>
          <w:p w14:paraId="5A7F38B4"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i/>
                <w:iCs/>
                <w:color w:val="586E75"/>
                <w:sz w:val="21"/>
                <w:szCs w:val="21"/>
                <w:lang w:val="en-IN" w:eastAsia="en-IN"/>
              </w:rPr>
              <w:t># Compute the match scores</w:t>
            </w:r>
          </w:p>
          <w:p w14:paraId="5DAF44EE"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ret11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matchShapes</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cnt1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cnt1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0.0</w:t>
            </w:r>
            <w:r w:rsidRPr="002F0ECF">
              <w:rPr>
                <w:rFonts w:ascii="Consolas" w:eastAsia="Times New Roman" w:hAnsi="Consolas" w:cs="Times New Roman"/>
                <w:color w:val="839496"/>
                <w:sz w:val="21"/>
                <w:szCs w:val="21"/>
                <w:lang w:val="en-IN" w:eastAsia="en-IN"/>
              </w:rPr>
              <w:t>)</w:t>
            </w:r>
          </w:p>
          <w:p w14:paraId="27F43BC0"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ret22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matchShapes</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cnt2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cnt2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0.0</w:t>
            </w:r>
            <w:r w:rsidRPr="002F0ECF">
              <w:rPr>
                <w:rFonts w:ascii="Consolas" w:eastAsia="Times New Roman" w:hAnsi="Consolas" w:cs="Times New Roman"/>
                <w:color w:val="839496"/>
                <w:sz w:val="21"/>
                <w:szCs w:val="21"/>
                <w:lang w:val="en-IN" w:eastAsia="en-IN"/>
              </w:rPr>
              <w:t>)</w:t>
            </w:r>
          </w:p>
          <w:p w14:paraId="5FA4EDB2"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ret12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859900"/>
                <w:sz w:val="21"/>
                <w:szCs w:val="21"/>
                <w:lang w:val="en-IN" w:eastAsia="en-IN"/>
              </w:rPr>
              <w:t>=</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CB4B16"/>
                <w:sz w:val="21"/>
                <w:szCs w:val="21"/>
                <w:lang w:val="en-IN" w:eastAsia="en-IN"/>
              </w:rPr>
              <w:t>cv2</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matchShapes</w:t>
            </w:r>
            <w:r w:rsidRPr="002F0ECF">
              <w:rPr>
                <w:rFonts w:ascii="Consolas" w:eastAsia="Times New Roman" w:hAnsi="Consolas" w:cs="Times New Roman"/>
                <w:color w:val="839496"/>
                <w:sz w:val="21"/>
                <w:szCs w:val="21"/>
                <w:lang w:val="en-IN" w:eastAsia="en-IN"/>
              </w:rPr>
              <w:t>(</w:t>
            </w:r>
            <w:r w:rsidRPr="002F0ECF">
              <w:rPr>
                <w:rFonts w:ascii="Consolas" w:eastAsia="Times New Roman" w:hAnsi="Consolas" w:cs="Times New Roman"/>
                <w:color w:val="268BD2"/>
                <w:sz w:val="21"/>
                <w:szCs w:val="21"/>
                <w:lang w:val="en-IN" w:eastAsia="en-IN"/>
              </w:rPr>
              <w:t>cnt1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cnt2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1</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D33682"/>
                <w:sz w:val="21"/>
                <w:szCs w:val="21"/>
                <w:lang w:val="en-IN" w:eastAsia="en-IN"/>
              </w:rPr>
              <w:t>0.0</w:t>
            </w:r>
            <w:r w:rsidRPr="002F0ECF">
              <w:rPr>
                <w:rFonts w:ascii="Consolas" w:eastAsia="Times New Roman" w:hAnsi="Consolas" w:cs="Times New Roman"/>
                <w:color w:val="839496"/>
                <w:sz w:val="21"/>
                <w:szCs w:val="21"/>
                <w:lang w:val="en-IN" w:eastAsia="en-IN"/>
              </w:rPr>
              <w:t>)</w:t>
            </w:r>
          </w:p>
          <w:p w14:paraId="553FA14D"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p>
          <w:p w14:paraId="051BE66F"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i/>
                <w:iCs/>
                <w:color w:val="586E75"/>
                <w:sz w:val="21"/>
                <w:szCs w:val="21"/>
                <w:lang w:val="en-IN" w:eastAsia="en-IN"/>
              </w:rPr>
              <w:t># Print the matching scores</w:t>
            </w:r>
          </w:p>
          <w:p w14:paraId="1A63F38A"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proofErr w:type="gramStart"/>
            <w:r w:rsidRPr="002F0ECF">
              <w:rPr>
                <w:rFonts w:ascii="Consolas" w:eastAsia="Times New Roman" w:hAnsi="Consolas" w:cs="Times New Roman"/>
                <w:color w:val="268BD2"/>
                <w:sz w:val="21"/>
                <w:szCs w:val="21"/>
                <w:lang w:val="en-IN" w:eastAsia="en-IN"/>
              </w:rPr>
              <w:t>print</w:t>
            </w:r>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2AA198"/>
                <w:sz w:val="21"/>
                <w:szCs w:val="21"/>
                <w:lang w:val="en-IN" w:eastAsia="en-IN"/>
              </w:rPr>
              <w:t>"Matching Image 1 with itself:"</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ret11</w:t>
            </w:r>
            <w:r w:rsidRPr="002F0ECF">
              <w:rPr>
                <w:rFonts w:ascii="Consolas" w:eastAsia="Times New Roman" w:hAnsi="Consolas" w:cs="Times New Roman"/>
                <w:color w:val="839496"/>
                <w:sz w:val="21"/>
                <w:szCs w:val="21"/>
                <w:lang w:val="en-IN" w:eastAsia="en-IN"/>
              </w:rPr>
              <w:t>)</w:t>
            </w:r>
          </w:p>
          <w:p w14:paraId="0782A5FD"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proofErr w:type="gramStart"/>
            <w:r w:rsidRPr="002F0ECF">
              <w:rPr>
                <w:rFonts w:ascii="Consolas" w:eastAsia="Times New Roman" w:hAnsi="Consolas" w:cs="Times New Roman"/>
                <w:color w:val="268BD2"/>
                <w:sz w:val="21"/>
                <w:szCs w:val="21"/>
                <w:lang w:val="en-IN" w:eastAsia="en-IN"/>
              </w:rPr>
              <w:t>print</w:t>
            </w:r>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2AA198"/>
                <w:sz w:val="21"/>
                <w:szCs w:val="21"/>
                <w:lang w:val="en-IN" w:eastAsia="en-IN"/>
              </w:rPr>
              <w:t>"Matching Image 2 with itself:"</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ret22</w:t>
            </w:r>
            <w:r w:rsidRPr="002F0ECF">
              <w:rPr>
                <w:rFonts w:ascii="Consolas" w:eastAsia="Times New Roman" w:hAnsi="Consolas" w:cs="Times New Roman"/>
                <w:color w:val="839496"/>
                <w:sz w:val="21"/>
                <w:szCs w:val="21"/>
                <w:lang w:val="en-IN" w:eastAsia="en-IN"/>
              </w:rPr>
              <w:t>)</w:t>
            </w:r>
          </w:p>
          <w:p w14:paraId="3A269EDF"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proofErr w:type="gramStart"/>
            <w:r w:rsidRPr="002F0ECF">
              <w:rPr>
                <w:rFonts w:ascii="Consolas" w:eastAsia="Times New Roman" w:hAnsi="Consolas" w:cs="Times New Roman"/>
                <w:color w:val="268BD2"/>
                <w:sz w:val="21"/>
                <w:szCs w:val="21"/>
                <w:lang w:val="en-IN" w:eastAsia="en-IN"/>
              </w:rPr>
              <w:t>print</w:t>
            </w:r>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2AA198"/>
                <w:sz w:val="21"/>
                <w:szCs w:val="21"/>
                <w:lang w:val="en-IN" w:eastAsia="en-IN"/>
              </w:rPr>
              <w:t>"Matching Image 1 with Image 2:"</w:t>
            </w:r>
            <w:r w:rsidRPr="002F0ECF">
              <w:rPr>
                <w:rFonts w:ascii="Consolas" w:eastAsia="Times New Roman" w:hAnsi="Consolas" w:cs="Times New Roman"/>
                <w:color w:val="839496"/>
                <w:sz w:val="21"/>
                <w:szCs w:val="21"/>
                <w:lang w:val="en-IN" w:eastAsia="en-IN"/>
              </w:rPr>
              <w:t xml:space="preserve">, </w:t>
            </w:r>
            <w:r w:rsidRPr="002F0ECF">
              <w:rPr>
                <w:rFonts w:ascii="Consolas" w:eastAsia="Times New Roman" w:hAnsi="Consolas" w:cs="Times New Roman"/>
                <w:color w:val="268BD2"/>
                <w:sz w:val="21"/>
                <w:szCs w:val="21"/>
                <w:lang w:val="en-IN" w:eastAsia="en-IN"/>
              </w:rPr>
              <w:t>ret12</w:t>
            </w:r>
            <w:r w:rsidRPr="002F0ECF">
              <w:rPr>
                <w:rFonts w:ascii="Consolas" w:eastAsia="Times New Roman" w:hAnsi="Consolas" w:cs="Times New Roman"/>
                <w:color w:val="839496"/>
                <w:sz w:val="21"/>
                <w:szCs w:val="21"/>
                <w:lang w:val="en-IN" w:eastAsia="en-IN"/>
              </w:rPr>
              <w:t>)</w:t>
            </w:r>
          </w:p>
          <w:p w14:paraId="76A9A12F"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59900"/>
                <w:sz w:val="21"/>
                <w:szCs w:val="21"/>
                <w:lang w:val="en-IN" w:eastAsia="en-IN"/>
              </w:rPr>
              <w:t>else</w:t>
            </w:r>
            <w:r w:rsidRPr="002F0ECF">
              <w:rPr>
                <w:rFonts w:ascii="Consolas" w:eastAsia="Times New Roman" w:hAnsi="Consolas" w:cs="Times New Roman"/>
                <w:color w:val="839496"/>
                <w:sz w:val="21"/>
                <w:szCs w:val="21"/>
                <w:lang w:val="en-IN" w:eastAsia="en-IN"/>
              </w:rPr>
              <w:t>:</w:t>
            </w:r>
          </w:p>
          <w:p w14:paraId="64996F8C" w14:textId="77777777" w:rsidR="002F0ECF" w:rsidRPr="002F0ECF" w:rsidRDefault="002F0ECF" w:rsidP="002F0ECF">
            <w:pPr>
              <w:shd w:val="clear" w:color="auto" w:fill="002B36"/>
              <w:spacing w:line="285" w:lineRule="atLeast"/>
              <w:rPr>
                <w:rFonts w:ascii="Consolas" w:eastAsia="Times New Roman" w:hAnsi="Consolas" w:cs="Times New Roman"/>
                <w:color w:val="839496"/>
                <w:sz w:val="21"/>
                <w:szCs w:val="21"/>
                <w:lang w:val="en-IN" w:eastAsia="en-IN"/>
              </w:rPr>
            </w:pPr>
            <w:r w:rsidRPr="002F0ECF">
              <w:rPr>
                <w:rFonts w:ascii="Consolas" w:eastAsia="Times New Roman" w:hAnsi="Consolas" w:cs="Times New Roman"/>
                <w:color w:val="839496"/>
                <w:sz w:val="21"/>
                <w:szCs w:val="21"/>
                <w:lang w:val="en-IN" w:eastAsia="en-IN"/>
              </w:rPr>
              <w:t xml:space="preserve">    </w:t>
            </w:r>
            <w:proofErr w:type="gramStart"/>
            <w:r w:rsidRPr="002F0ECF">
              <w:rPr>
                <w:rFonts w:ascii="Consolas" w:eastAsia="Times New Roman" w:hAnsi="Consolas" w:cs="Times New Roman"/>
                <w:color w:val="268BD2"/>
                <w:sz w:val="21"/>
                <w:szCs w:val="21"/>
                <w:lang w:val="en-IN" w:eastAsia="en-IN"/>
              </w:rPr>
              <w:t>print</w:t>
            </w:r>
            <w:r w:rsidRPr="002F0ECF">
              <w:rPr>
                <w:rFonts w:ascii="Consolas" w:eastAsia="Times New Roman" w:hAnsi="Consolas" w:cs="Times New Roman"/>
                <w:color w:val="839496"/>
                <w:sz w:val="21"/>
                <w:szCs w:val="21"/>
                <w:lang w:val="en-IN" w:eastAsia="en-IN"/>
              </w:rPr>
              <w:t>(</w:t>
            </w:r>
            <w:proofErr w:type="gramEnd"/>
            <w:r w:rsidRPr="002F0ECF">
              <w:rPr>
                <w:rFonts w:ascii="Consolas" w:eastAsia="Times New Roman" w:hAnsi="Consolas" w:cs="Times New Roman"/>
                <w:color w:val="2AA198"/>
                <w:sz w:val="21"/>
                <w:szCs w:val="21"/>
                <w:lang w:val="en-IN" w:eastAsia="en-IN"/>
              </w:rPr>
              <w:t>"No contours found in one or both images."</w:t>
            </w:r>
            <w:r w:rsidRPr="002F0ECF">
              <w:rPr>
                <w:rFonts w:ascii="Consolas" w:eastAsia="Times New Roman" w:hAnsi="Consolas" w:cs="Times New Roman"/>
                <w:color w:val="839496"/>
                <w:sz w:val="21"/>
                <w:szCs w:val="21"/>
                <w:lang w:val="en-IN" w:eastAsia="en-IN"/>
              </w:rPr>
              <w:t>)</w:t>
            </w:r>
          </w:p>
          <w:p w14:paraId="4946E1D5" w14:textId="77777777" w:rsidR="00307312" w:rsidRDefault="00307312" w:rsidP="0068425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OUTPUT 4:</w:t>
            </w:r>
          </w:p>
          <w:p w14:paraId="51289DCD" w14:textId="77777777" w:rsidR="00307312" w:rsidRDefault="00307312" w:rsidP="00684256">
            <w:pPr>
              <w:widowControl w:val="0"/>
              <w:suppressAutoHyphens/>
              <w:spacing w:line="264" w:lineRule="auto"/>
              <w:jc w:val="both"/>
              <w:rPr>
                <w:rFonts w:ascii="Times New Roman" w:hAnsi="Times New Roman"/>
                <w:sz w:val="24"/>
                <w:szCs w:val="24"/>
                <w:lang w:eastAsia="en-IN"/>
              </w:rPr>
            </w:pPr>
            <w:r w:rsidRPr="00307312">
              <w:rPr>
                <w:rFonts w:ascii="Times New Roman" w:hAnsi="Times New Roman"/>
                <w:sz w:val="24"/>
                <w:szCs w:val="24"/>
                <w:lang w:eastAsia="en-IN"/>
              </w:rPr>
              <w:drawing>
                <wp:inline distT="0" distB="0" distL="0" distR="0" wp14:anchorId="42DF2ACA" wp14:editId="537277B9">
                  <wp:extent cx="5838825" cy="4286250"/>
                  <wp:effectExtent l="0" t="0" r="9525" b="0"/>
                  <wp:docPr id="119110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0240" name=""/>
                          <pic:cNvPicPr/>
                        </pic:nvPicPr>
                        <pic:blipFill>
                          <a:blip r:embed="rId14"/>
                          <a:stretch>
                            <a:fillRect/>
                          </a:stretch>
                        </pic:blipFill>
                        <pic:spPr>
                          <a:xfrm>
                            <a:off x="0" y="0"/>
                            <a:ext cx="5838825" cy="4286250"/>
                          </a:xfrm>
                          <a:prstGeom prst="rect">
                            <a:avLst/>
                          </a:prstGeom>
                        </pic:spPr>
                      </pic:pic>
                    </a:graphicData>
                  </a:graphic>
                </wp:inline>
              </w:drawing>
            </w:r>
          </w:p>
          <w:p w14:paraId="491D40F8"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73A47466" w14:textId="77777777" w:rsidR="003D3645" w:rsidRDefault="003D3645" w:rsidP="00684256">
            <w:pPr>
              <w:widowControl w:val="0"/>
              <w:suppressAutoHyphens/>
              <w:spacing w:line="264" w:lineRule="auto"/>
              <w:jc w:val="both"/>
              <w:rPr>
                <w:rFonts w:ascii="Times New Roman" w:hAnsi="Times New Roman"/>
                <w:sz w:val="24"/>
                <w:szCs w:val="24"/>
                <w:lang w:eastAsia="en-IN"/>
              </w:rPr>
            </w:pPr>
            <w:r w:rsidRPr="003D3645">
              <w:rPr>
                <w:rFonts w:ascii="Times New Roman" w:hAnsi="Times New Roman"/>
                <w:sz w:val="24"/>
                <w:szCs w:val="24"/>
                <w:lang w:eastAsia="en-IN"/>
              </w:rPr>
              <w:drawing>
                <wp:inline distT="0" distB="0" distL="0" distR="0" wp14:anchorId="2633AF0B" wp14:editId="27CEF923">
                  <wp:extent cx="4858428" cy="1771897"/>
                  <wp:effectExtent l="0" t="0" r="0" b="0"/>
                  <wp:docPr id="154491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12116" name=""/>
                          <pic:cNvPicPr/>
                        </pic:nvPicPr>
                        <pic:blipFill>
                          <a:blip r:embed="rId15"/>
                          <a:stretch>
                            <a:fillRect/>
                          </a:stretch>
                        </pic:blipFill>
                        <pic:spPr>
                          <a:xfrm>
                            <a:off x="0" y="0"/>
                            <a:ext cx="4858428" cy="1771897"/>
                          </a:xfrm>
                          <a:prstGeom prst="rect">
                            <a:avLst/>
                          </a:prstGeom>
                        </pic:spPr>
                      </pic:pic>
                    </a:graphicData>
                  </a:graphic>
                </wp:inline>
              </w:drawing>
            </w:r>
          </w:p>
          <w:p w14:paraId="653639EB"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2500B40F"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07BBFF99"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6117F5DC"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00513FD3"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9859198"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66DA023"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3C8B64D8"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3D441995"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354F4FE4"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D9F017C"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35854980"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168FC149"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E78EFBC"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996BF1B"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06BF8D4E"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7EDF0AB6"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2E8E7B55"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30699C9"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7E0E0180"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979E062"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537FFD00"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A6EB485"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4997E1EE"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77E0B650"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78D64DD3"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24E12A94"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2B0DB208"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3D590D82" w14:textId="77777777" w:rsidR="003D3645" w:rsidRDefault="003D3645" w:rsidP="00684256">
            <w:pPr>
              <w:widowControl w:val="0"/>
              <w:suppressAutoHyphens/>
              <w:spacing w:line="264" w:lineRule="auto"/>
              <w:jc w:val="both"/>
              <w:rPr>
                <w:rFonts w:ascii="Times New Roman" w:hAnsi="Times New Roman"/>
                <w:sz w:val="24"/>
                <w:szCs w:val="24"/>
                <w:lang w:eastAsia="en-IN"/>
              </w:rPr>
            </w:pPr>
          </w:p>
          <w:p w14:paraId="214AD96E" w14:textId="4C95B453" w:rsidR="003D3645" w:rsidRPr="00EF38C9" w:rsidRDefault="003D3645" w:rsidP="00684256">
            <w:pPr>
              <w:widowControl w:val="0"/>
              <w:suppressAutoHyphens/>
              <w:spacing w:line="264" w:lineRule="auto"/>
              <w:jc w:val="both"/>
              <w:rPr>
                <w:rFonts w:ascii="Times New Roman" w:hAnsi="Times New Roman"/>
                <w:sz w:val="24"/>
                <w:szCs w:val="24"/>
                <w:lang w:eastAsia="en-IN"/>
              </w:rPr>
            </w:pPr>
          </w:p>
        </w:tc>
      </w:tr>
    </w:tbl>
    <w:p w14:paraId="0DA3BE7A" w14:textId="77777777" w:rsidR="00F10BB3" w:rsidRDefault="00F10BB3" w:rsidP="00F10BB3">
      <w:pPr>
        <w:spacing w:after="0"/>
      </w:pPr>
    </w:p>
    <w:tbl>
      <w:tblPr>
        <w:tblStyle w:val="TableGrid"/>
        <w:tblW w:w="0" w:type="auto"/>
        <w:tblInd w:w="-176" w:type="dxa"/>
        <w:tblLook w:val="04A0" w:firstRow="1" w:lastRow="0" w:firstColumn="1" w:lastColumn="0" w:noHBand="0" w:noVBand="1"/>
      </w:tblPr>
      <w:tblGrid>
        <w:gridCol w:w="9782"/>
      </w:tblGrid>
      <w:tr w:rsidR="00F061A3" w14:paraId="5A0C043E" w14:textId="77777777" w:rsidTr="00075312">
        <w:tc>
          <w:tcPr>
            <w:tcW w:w="9782" w:type="dxa"/>
          </w:tcPr>
          <w:p w14:paraId="28CCF627" w14:textId="2F6DBEF0" w:rsidR="00F061A3" w:rsidRPr="007609F2" w:rsidRDefault="00F061A3" w:rsidP="003557C5">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lastRenderedPageBreak/>
              <w:t>Post Lab Subjective/Objective type Questions</w:t>
            </w:r>
            <w:r>
              <w:rPr>
                <w:rFonts w:ascii="Times New Roman" w:hAnsi="Times New Roman"/>
                <w:b/>
                <w:color w:val="BC202E"/>
                <w:sz w:val="24"/>
                <w:szCs w:val="24"/>
              </w:rPr>
              <w:t xml:space="preserve">: </w:t>
            </w:r>
          </w:p>
        </w:tc>
      </w:tr>
      <w:tr w:rsidR="00F061A3" w14:paraId="1F3A1967" w14:textId="77777777" w:rsidTr="00075312">
        <w:tc>
          <w:tcPr>
            <w:tcW w:w="9782" w:type="dxa"/>
          </w:tcPr>
          <w:p w14:paraId="6BC0B6A9" w14:textId="7442F4E0" w:rsidR="003B68FB" w:rsidRDefault="00510345" w:rsidP="00F061A3">
            <w:pPr>
              <w:pStyle w:val="ListParagraph"/>
              <w:numPr>
                <w:ilvl w:val="0"/>
                <w:numId w:val="11"/>
              </w:numPr>
              <w:jc w:val="both"/>
              <w:rPr>
                <w:rFonts w:ascii="Times New Roman" w:hAnsi="Times New Roman"/>
                <w:iCs/>
                <w:sz w:val="24"/>
                <w:szCs w:val="24"/>
              </w:rPr>
            </w:pPr>
            <w:r>
              <w:rPr>
                <w:rFonts w:ascii="Times New Roman" w:hAnsi="Times New Roman"/>
                <w:iCs/>
                <w:sz w:val="24"/>
                <w:szCs w:val="24"/>
              </w:rPr>
              <w:t xml:space="preserve">State and explain any five </w:t>
            </w:r>
            <w:r w:rsidRPr="00510345">
              <w:rPr>
                <w:rFonts w:ascii="Times New Roman" w:hAnsi="Times New Roman"/>
                <w:iCs/>
                <w:sz w:val="24"/>
                <w:szCs w:val="24"/>
              </w:rPr>
              <w:t>Contour Properties</w:t>
            </w:r>
            <w:r>
              <w:rPr>
                <w:rFonts w:ascii="Times New Roman" w:hAnsi="Times New Roman"/>
                <w:iCs/>
                <w:sz w:val="24"/>
                <w:szCs w:val="24"/>
              </w:rPr>
              <w:t>.</w:t>
            </w:r>
          </w:p>
          <w:p w14:paraId="19EFB20D" w14:textId="4BBF9344" w:rsidR="002E2BB1" w:rsidRDefault="002E2BB1" w:rsidP="002E2BB1">
            <w:pPr>
              <w:jc w:val="both"/>
              <w:rPr>
                <w:rFonts w:ascii="Times New Roman" w:hAnsi="Times New Roman"/>
                <w:iCs/>
                <w:sz w:val="24"/>
                <w:szCs w:val="24"/>
              </w:rPr>
            </w:pPr>
            <w:r>
              <w:rPr>
                <w:rFonts w:ascii="Times New Roman" w:hAnsi="Times New Roman"/>
                <w:iCs/>
                <w:sz w:val="24"/>
                <w:szCs w:val="24"/>
              </w:rPr>
              <w:t>ANS:</w:t>
            </w:r>
          </w:p>
          <w:p w14:paraId="6934987A" w14:textId="59591AD7" w:rsidR="00E12D4C" w:rsidRPr="00E12D4C" w:rsidRDefault="00E12D4C" w:rsidP="00E12D4C">
            <w:pPr>
              <w:pStyle w:val="ListParagraph"/>
              <w:numPr>
                <w:ilvl w:val="0"/>
                <w:numId w:val="26"/>
              </w:numPr>
              <w:jc w:val="both"/>
              <w:rPr>
                <w:rFonts w:ascii="Courier New" w:hAnsi="Courier New" w:cs="Courier New"/>
                <w:iCs/>
                <w:sz w:val="24"/>
                <w:szCs w:val="24"/>
                <w:lang w:val="en-IN"/>
              </w:rPr>
            </w:pPr>
            <w:r w:rsidRPr="00E12D4C">
              <w:rPr>
                <w:rFonts w:ascii="Courier New" w:hAnsi="Courier New" w:cs="Courier New"/>
                <w:b/>
                <w:bCs/>
                <w:iCs/>
                <w:sz w:val="24"/>
                <w:szCs w:val="24"/>
                <w:lang w:val="en-IN"/>
              </w:rPr>
              <w:t>Area</w:t>
            </w:r>
            <w:r w:rsidRPr="00E12D4C">
              <w:rPr>
                <w:rFonts w:ascii="Courier New" w:hAnsi="Courier New" w:cs="Courier New"/>
                <w:iCs/>
                <w:sz w:val="24"/>
                <w:szCs w:val="24"/>
                <w:lang w:val="en-IN"/>
              </w:rPr>
              <w:t>: Measures the number of pixels inside the contour. (cv2.contourArea())</w:t>
            </w:r>
          </w:p>
          <w:p w14:paraId="21CA7B0E" w14:textId="7CE4D6D4" w:rsidR="00E12D4C" w:rsidRPr="00E12D4C" w:rsidRDefault="00E12D4C" w:rsidP="00E12D4C">
            <w:pPr>
              <w:pStyle w:val="ListParagraph"/>
              <w:numPr>
                <w:ilvl w:val="0"/>
                <w:numId w:val="26"/>
              </w:numPr>
              <w:jc w:val="both"/>
              <w:rPr>
                <w:rFonts w:ascii="Courier New" w:hAnsi="Courier New" w:cs="Courier New"/>
                <w:iCs/>
                <w:sz w:val="24"/>
                <w:szCs w:val="24"/>
                <w:lang w:val="en-IN"/>
              </w:rPr>
            </w:pPr>
            <w:r w:rsidRPr="00E12D4C">
              <w:rPr>
                <w:rFonts w:ascii="Courier New" w:hAnsi="Courier New" w:cs="Courier New"/>
                <w:b/>
                <w:bCs/>
                <w:iCs/>
                <w:sz w:val="24"/>
                <w:szCs w:val="24"/>
                <w:lang w:val="en-IN"/>
              </w:rPr>
              <w:t>Perimeter</w:t>
            </w:r>
            <w:r w:rsidRPr="00E12D4C">
              <w:rPr>
                <w:rFonts w:ascii="Courier New" w:hAnsi="Courier New" w:cs="Courier New"/>
                <w:iCs/>
                <w:sz w:val="24"/>
                <w:szCs w:val="24"/>
                <w:lang w:val="en-IN"/>
              </w:rPr>
              <w:t>: The length of the contour’s boundary. (cv2.arcLength())</w:t>
            </w:r>
          </w:p>
          <w:p w14:paraId="6FDF8FCA" w14:textId="2E94E64C" w:rsidR="00E12D4C" w:rsidRPr="00E12D4C" w:rsidRDefault="00E12D4C" w:rsidP="00E12D4C">
            <w:pPr>
              <w:pStyle w:val="ListParagraph"/>
              <w:numPr>
                <w:ilvl w:val="0"/>
                <w:numId w:val="26"/>
              </w:numPr>
              <w:jc w:val="both"/>
              <w:rPr>
                <w:rFonts w:ascii="Courier New" w:hAnsi="Courier New" w:cs="Courier New"/>
                <w:iCs/>
                <w:sz w:val="24"/>
                <w:szCs w:val="24"/>
                <w:lang w:val="en-IN"/>
              </w:rPr>
            </w:pPr>
            <w:r w:rsidRPr="00E12D4C">
              <w:rPr>
                <w:rFonts w:ascii="Courier New" w:hAnsi="Courier New" w:cs="Courier New"/>
                <w:b/>
                <w:bCs/>
                <w:iCs/>
                <w:sz w:val="24"/>
                <w:szCs w:val="24"/>
                <w:lang w:val="en-IN"/>
              </w:rPr>
              <w:t>Bounding Rectangle</w:t>
            </w:r>
            <w:r w:rsidRPr="00E12D4C">
              <w:rPr>
                <w:rFonts w:ascii="Courier New" w:hAnsi="Courier New" w:cs="Courier New"/>
                <w:iCs/>
                <w:sz w:val="24"/>
                <w:szCs w:val="24"/>
                <w:lang w:val="en-IN"/>
              </w:rPr>
              <w:t>: The smallest rectangle enclosing the contour. (cv2.boundingRect())</w:t>
            </w:r>
          </w:p>
          <w:p w14:paraId="6E9C3210" w14:textId="7FFA452C" w:rsidR="00E12D4C" w:rsidRPr="00E12D4C" w:rsidRDefault="00E12D4C" w:rsidP="00E12D4C">
            <w:pPr>
              <w:pStyle w:val="ListParagraph"/>
              <w:numPr>
                <w:ilvl w:val="0"/>
                <w:numId w:val="26"/>
              </w:numPr>
              <w:jc w:val="both"/>
              <w:rPr>
                <w:rFonts w:ascii="Courier New" w:hAnsi="Courier New" w:cs="Courier New"/>
                <w:iCs/>
                <w:sz w:val="24"/>
                <w:szCs w:val="24"/>
                <w:lang w:val="en-IN"/>
              </w:rPr>
            </w:pPr>
            <w:r w:rsidRPr="00E12D4C">
              <w:rPr>
                <w:rFonts w:ascii="Courier New" w:hAnsi="Courier New" w:cs="Courier New"/>
                <w:b/>
                <w:bCs/>
                <w:iCs/>
                <w:sz w:val="24"/>
                <w:szCs w:val="24"/>
                <w:lang w:val="en-IN"/>
              </w:rPr>
              <w:t>Centroid</w:t>
            </w:r>
            <w:r w:rsidRPr="00E12D4C">
              <w:rPr>
                <w:rFonts w:ascii="Courier New" w:hAnsi="Courier New" w:cs="Courier New"/>
                <w:iCs/>
                <w:sz w:val="24"/>
                <w:szCs w:val="24"/>
                <w:lang w:val="en-IN"/>
              </w:rPr>
              <w:t>: The central point of the contour, calculated from moments.</w:t>
            </w:r>
          </w:p>
          <w:p w14:paraId="79398F6A" w14:textId="148AACEF" w:rsidR="00E12D4C" w:rsidRPr="00E12D4C" w:rsidRDefault="00E12D4C" w:rsidP="00E12D4C">
            <w:pPr>
              <w:pStyle w:val="ListParagraph"/>
              <w:numPr>
                <w:ilvl w:val="0"/>
                <w:numId w:val="26"/>
              </w:numPr>
              <w:jc w:val="both"/>
              <w:rPr>
                <w:rFonts w:ascii="Courier New" w:hAnsi="Courier New" w:cs="Courier New"/>
                <w:iCs/>
                <w:sz w:val="24"/>
                <w:szCs w:val="24"/>
                <w:lang w:val="en-IN"/>
              </w:rPr>
            </w:pPr>
            <w:r w:rsidRPr="00E12D4C">
              <w:rPr>
                <w:rFonts w:ascii="Courier New" w:hAnsi="Courier New" w:cs="Courier New"/>
                <w:b/>
                <w:bCs/>
                <w:iCs/>
                <w:sz w:val="24"/>
                <w:szCs w:val="24"/>
                <w:lang w:val="en-IN"/>
              </w:rPr>
              <w:t>Moment</w:t>
            </w:r>
            <w:r w:rsidRPr="00E12D4C">
              <w:rPr>
                <w:rFonts w:ascii="Courier New" w:hAnsi="Courier New" w:cs="Courier New"/>
                <w:iCs/>
                <w:sz w:val="24"/>
                <w:szCs w:val="24"/>
                <w:lang w:val="en-IN"/>
              </w:rPr>
              <w:t>: Provides shape information, including area and centroid, from the contour. (cv2.moments())</w:t>
            </w:r>
          </w:p>
          <w:p w14:paraId="7599FFE5" w14:textId="77777777" w:rsidR="002E2BB1" w:rsidRPr="002E2BB1" w:rsidRDefault="002E2BB1" w:rsidP="002E2BB1">
            <w:pPr>
              <w:jc w:val="both"/>
              <w:rPr>
                <w:rFonts w:ascii="Times New Roman" w:hAnsi="Times New Roman"/>
                <w:iCs/>
                <w:sz w:val="24"/>
                <w:szCs w:val="24"/>
              </w:rPr>
            </w:pPr>
          </w:p>
          <w:p w14:paraId="71C33383" w14:textId="77777777" w:rsidR="00063525" w:rsidRDefault="00510345" w:rsidP="00510345">
            <w:pPr>
              <w:pStyle w:val="ListParagraph"/>
              <w:numPr>
                <w:ilvl w:val="0"/>
                <w:numId w:val="11"/>
              </w:numPr>
              <w:jc w:val="both"/>
              <w:rPr>
                <w:rFonts w:ascii="Times New Roman" w:hAnsi="Times New Roman"/>
                <w:iCs/>
                <w:sz w:val="24"/>
                <w:szCs w:val="24"/>
              </w:rPr>
            </w:pPr>
            <w:r>
              <w:rPr>
                <w:rFonts w:ascii="Times New Roman" w:hAnsi="Times New Roman"/>
                <w:iCs/>
                <w:sz w:val="24"/>
                <w:szCs w:val="24"/>
              </w:rPr>
              <w:t xml:space="preserve">Explain and compare various </w:t>
            </w:r>
            <w:r w:rsidRPr="00510345">
              <w:rPr>
                <w:rFonts w:ascii="Times New Roman" w:hAnsi="Times New Roman"/>
                <w:iCs/>
                <w:sz w:val="24"/>
                <w:szCs w:val="24"/>
              </w:rPr>
              <w:t>Contour Approximation Method</w:t>
            </w:r>
          </w:p>
          <w:p w14:paraId="49B92BEB" w14:textId="5DFA45AA" w:rsidR="00724B9D" w:rsidRDefault="00724B9D" w:rsidP="00724B9D">
            <w:pPr>
              <w:jc w:val="both"/>
              <w:rPr>
                <w:rFonts w:ascii="Times New Roman" w:hAnsi="Times New Roman"/>
                <w:iCs/>
                <w:sz w:val="24"/>
                <w:szCs w:val="24"/>
              </w:rPr>
            </w:pPr>
            <w:r>
              <w:rPr>
                <w:rFonts w:ascii="Times New Roman" w:hAnsi="Times New Roman"/>
                <w:iCs/>
                <w:sz w:val="24"/>
                <w:szCs w:val="24"/>
              </w:rPr>
              <w:t>ANS:</w:t>
            </w:r>
          </w:p>
          <w:p w14:paraId="34683583" w14:textId="65D0AC2D" w:rsidR="00724B9D" w:rsidRDefault="00724B9D" w:rsidP="00724B9D">
            <w:pPr>
              <w:jc w:val="both"/>
              <w:rPr>
                <w:rFonts w:ascii="Courier New" w:hAnsi="Courier New" w:cs="Courier New"/>
                <w:iCs/>
                <w:sz w:val="24"/>
                <w:szCs w:val="24"/>
              </w:rPr>
            </w:pPr>
            <w:r w:rsidRPr="00724B9D">
              <w:rPr>
                <w:rFonts w:ascii="Courier New" w:hAnsi="Courier New" w:cs="Courier New"/>
                <w:iCs/>
                <w:sz w:val="24"/>
                <w:szCs w:val="24"/>
              </w:rPr>
              <w:t xml:space="preserve">When using </w:t>
            </w:r>
            <w:proofErr w:type="spellStart"/>
            <w:proofErr w:type="gramStart"/>
            <w:r w:rsidRPr="00724B9D">
              <w:rPr>
                <w:rFonts w:ascii="Courier New" w:hAnsi="Courier New" w:cs="Courier New"/>
                <w:iCs/>
                <w:sz w:val="24"/>
                <w:szCs w:val="24"/>
              </w:rPr>
              <w:t>cv.CHAIN</w:t>
            </w:r>
            <w:proofErr w:type="gramEnd"/>
            <w:r w:rsidRPr="00724B9D">
              <w:rPr>
                <w:rFonts w:ascii="Courier New" w:hAnsi="Courier New" w:cs="Courier New"/>
                <w:iCs/>
                <w:sz w:val="24"/>
                <w:szCs w:val="24"/>
              </w:rPr>
              <w:t>_APPROX_NONE</w:t>
            </w:r>
            <w:proofErr w:type="spellEnd"/>
            <w:r w:rsidRPr="00724B9D">
              <w:rPr>
                <w:rFonts w:ascii="Courier New" w:hAnsi="Courier New" w:cs="Courier New"/>
                <w:iCs/>
                <w:sz w:val="24"/>
                <w:szCs w:val="24"/>
              </w:rPr>
              <w:t xml:space="preserve">, all boundary points of a contour are stored, which can be excessive. For example, if you have a contour of a straight line, you don’t need all the points along that line to represent it—just the two endpoints are sufficient. This is where </w:t>
            </w:r>
            <w:proofErr w:type="spellStart"/>
            <w:proofErr w:type="gramStart"/>
            <w:r w:rsidRPr="00724B9D">
              <w:rPr>
                <w:rFonts w:ascii="Courier New" w:hAnsi="Courier New" w:cs="Courier New"/>
                <w:iCs/>
                <w:sz w:val="24"/>
                <w:szCs w:val="24"/>
              </w:rPr>
              <w:t>cv.CHAIN</w:t>
            </w:r>
            <w:proofErr w:type="gramEnd"/>
            <w:r w:rsidRPr="00724B9D">
              <w:rPr>
                <w:rFonts w:ascii="Courier New" w:hAnsi="Courier New" w:cs="Courier New"/>
                <w:iCs/>
                <w:sz w:val="24"/>
                <w:szCs w:val="24"/>
              </w:rPr>
              <w:t>_APPROX_SIMPLE</w:t>
            </w:r>
            <w:proofErr w:type="spellEnd"/>
            <w:r w:rsidRPr="00724B9D">
              <w:rPr>
                <w:rFonts w:ascii="Courier New" w:hAnsi="Courier New" w:cs="Courier New"/>
                <w:iCs/>
                <w:sz w:val="24"/>
                <w:szCs w:val="24"/>
              </w:rPr>
              <w:t xml:space="preserve"> comes in. It reduces the number of points by removing redundant ones, thus compressing the contour and saving memory. For instance, in the case of a rectangle, </w:t>
            </w:r>
            <w:proofErr w:type="spellStart"/>
            <w:proofErr w:type="gramStart"/>
            <w:r w:rsidRPr="00724B9D">
              <w:rPr>
                <w:rFonts w:ascii="Courier New" w:hAnsi="Courier New" w:cs="Courier New"/>
                <w:iCs/>
                <w:sz w:val="24"/>
                <w:szCs w:val="24"/>
              </w:rPr>
              <w:t>cv.CHAIN</w:t>
            </w:r>
            <w:proofErr w:type="gramEnd"/>
            <w:r w:rsidRPr="00724B9D">
              <w:rPr>
                <w:rFonts w:ascii="Courier New" w:hAnsi="Courier New" w:cs="Courier New"/>
                <w:iCs/>
                <w:sz w:val="24"/>
                <w:szCs w:val="24"/>
              </w:rPr>
              <w:t>_APPROX_SIMPLE</w:t>
            </w:r>
            <w:proofErr w:type="spellEnd"/>
            <w:r w:rsidRPr="00724B9D">
              <w:rPr>
                <w:rFonts w:ascii="Courier New" w:hAnsi="Courier New" w:cs="Courier New"/>
                <w:iCs/>
                <w:sz w:val="24"/>
                <w:szCs w:val="24"/>
              </w:rPr>
              <w:t xml:space="preserve"> would capture just 4 points (the corners), while </w:t>
            </w:r>
            <w:proofErr w:type="spellStart"/>
            <w:r w:rsidRPr="00724B9D">
              <w:rPr>
                <w:rFonts w:ascii="Courier New" w:hAnsi="Courier New" w:cs="Courier New"/>
                <w:iCs/>
                <w:sz w:val="24"/>
                <w:szCs w:val="24"/>
              </w:rPr>
              <w:t>cv.CHAIN_APPROX_NONE</w:t>
            </w:r>
            <w:proofErr w:type="spellEnd"/>
            <w:r w:rsidRPr="00724B9D">
              <w:rPr>
                <w:rFonts w:ascii="Courier New" w:hAnsi="Courier New" w:cs="Courier New"/>
                <w:iCs/>
                <w:sz w:val="24"/>
                <w:szCs w:val="24"/>
              </w:rPr>
              <w:t xml:space="preserve"> would store all the boundary points This clearly illustrates the memory savings achieved by using </w:t>
            </w:r>
            <w:proofErr w:type="spellStart"/>
            <w:r w:rsidRPr="00724B9D">
              <w:rPr>
                <w:rFonts w:ascii="Courier New" w:hAnsi="Courier New" w:cs="Courier New"/>
                <w:iCs/>
                <w:sz w:val="24"/>
                <w:szCs w:val="24"/>
              </w:rPr>
              <w:t>cv.CHAIN_APPROX_SIMPLE</w:t>
            </w:r>
            <w:proofErr w:type="spellEnd"/>
            <w:r w:rsidRPr="00724B9D">
              <w:rPr>
                <w:rFonts w:ascii="Courier New" w:hAnsi="Courier New" w:cs="Courier New"/>
                <w:iCs/>
                <w:sz w:val="24"/>
                <w:szCs w:val="24"/>
              </w:rPr>
              <w:t>.</w:t>
            </w:r>
          </w:p>
          <w:p w14:paraId="325AA315" w14:textId="17E75E7A" w:rsidR="00652102" w:rsidRDefault="00652102" w:rsidP="00724B9D">
            <w:pPr>
              <w:jc w:val="both"/>
              <w:rPr>
                <w:rFonts w:ascii="Courier New" w:hAnsi="Courier New" w:cs="Courier New"/>
                <w:iCs/>
                <w:sz w:val="24"/>
                <w:szCs w:val="24"/>
              </w:rPr>
            </w:pPr>
            <w:r w:rsidRPr="00652102">
              <w:rPr>
                <w:rFonts w:ascii="Courier New" w:hAnsi="Courier New" w:cs="Courier New"/>
                <w:iCs/>
                <w:sz w:val="24"/>
                <w:szCs w:val="24"/>
              </w:rPr>
              <w:drawing>
                <wp:inline distT="0" distB="0" distL="0" distR="0" wp14:anchorId="2220332E" wp14:editId="485842C7">
                  <wp:extent cx="5849166" cy="1991003"/>
                  <wp:effectExtent l="0" t="0" r="0" b="9525"/>
                  <wp:docPr id="204953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31974" name=""/>
                          <pic:cNvPicPr/>
                        </pic:nvPicPr>
                        <pic:blipFill>
                          <a:blip r:embed="rId16"/>
                          <a:stretch>
                            <a:fillRect/>
                          </a:stretch>
                        </pic:blipFill>
                        <pic:spPr>
                          <a:xfrm>
                            <a:off x="0" y="0"/>
                            <a:ext cx="5849166" cy="1991003"/>
                          </a:xfrm>
                          <a:prstGeom prst="rect">
                            <a:avLst/>
                          </a:prstGeom>
                        </pic:spPr>
                      </pic:pic>
                    </a:graphicData>
                  </a:graphic>
                </wp:inline>
              </w:drawing>
            </w:r>
          </w:p>
          <w:p w14:paraId="2FA78588" w14:textId="77777777" w:rsidR="001E63E4" w:rsidRDefault="001E63E4" w:rsidP="00724B9D">
            <w:pPr>
              <w:jc w:val="both"/>
              <w:rPr>
                <w:rFonts w:ascii="Courier New" w:hAnsi="Courier New" w:cs="Courier New"/>
                <w:iCs/>
                <w:sz w:val="24"/>
                <w:szCs w:val="24"/>
              </w:rPr>
            </w:pPr>
          </w:p>
          <w:p w14:paraId="369D95D4" w14:textId="77777777" w:rsidR="001E63E4" w:rsidRDefault="001E63E4" w:rsidP="00724B9D">
            <w:pPr>
              <w:jc w:val="both"/>
              <w:rPr>
                <w:rFonts w:ascii="Courier New" w:hAnsi="Courier New" w:cs="Courier New"/>
                <w:iCs/>
                <w:sz w:val="24"/>
                <w:szCs w:val="24"/>
              </w:rPr>
            </w:pPr>
          </w:p>
          <w:p w14:paraId="7E699C87" w14:textId="77777777" w:rsidR="001E63E4" w:rsidRDefault="001E63E4" w:rsidP="00724B9D">
            <w:pPr>
              <w:jc w:val="both"/>
              <w:rPr>
                <w:rFonts w:ascii="Courier New" w:hAnsi="Courier New" w:cs="Courier New"/>
                <w:iCs/>
                <w:sz w:val="24"/>
                <w:szCs w:val="24"/>
              </w:rPr>
            </w:pPr>
          </w:p>
          <w:p w14:paraId="019D9217" w14:textId="77777777" w:rsidR="001E63E4" w:rsidRDefault="001E63E4" w:rsidP="00724B9D">
            <w:pPr>
              <w:jc w:val="both"/>
              <w:rPr>
                <w:rFonts w:ascii="Courier New" w:hAnsi="Courier New" w:cs="Courier New"/>
                <w:iCs/>
                <w:sz w:val="24"/>
                <w:szCs w:val="24"/>
              </w:rPr>
            </w:pPr>
          </w:p>
          <w:p w14:paraId="5B9700BC" w14:textId="77777777" w:rsidR="001E63E4" w:rsidRDefault="001E63E4" w:rsidP="00724B9D">
            <w:pPr>
              <w:jc w:val="both"/>
              <w:rPr>
                <w:rFonts w:ascii="Courier New" w:hAnsi="Courier New" w:cs="Courier New"/>
                <w:iCs/>
                <w:sz w:val="24"/>
                <w:szCs w:val="24"/>
              </w:rPr>
            </w:pPr>
          </w:p>
          <w:p w14:paraId="754264B6" w14:textId="77777777" w:rsidR="001E63E4" w:rsidRDefault="001E63E4" w:rsidP="00724B9D">
            <w:pPr>
              <w:jc w:val="both"/>
              <w:rPr>
                <w:rFonts w:ascii="Courier New" w:hAnsi="Courier New" w:cs="Courier New"/>
                <w:iCs/>
                <w:sz w:val="24"/>
                <w:szCs w:val="24"/>
              </w:rPr>
            </w:pPr>
          </w:p>
          <w:p w14:paraId="2377D486" w14:textId="77777777" w:rsidR="001E63E4" w:rsidRPr="00724B9D" w:rsidRDefault="001E63E4" w:rsidP="00724B9D">
            <w:pPr>
              <w:jc w:val="both"/>
              <w:rPr>
                <w:rFonts w:ascii="Courier New" w:hAnsi="Courier New" w:cs="Courier New"/>
                <w:iCs/>
                <w:sz w:val="24"/>
                <w:szCs w:val="24"/>
              </w:rPr>
            </w:pPr>
          </w:p>
          <w:p w14:paraId="5D35C7C3" w14:textId="77777777" w:rsidR="00D92FB0" w:rsidRDefault="00D92FB0" w:rsidP="00510345">
            <w:pPr>
              <w:pStyle w:val="ListParagraph"/>
              <w:numPr>
                <w:ilvl w:val="0"/>
                <w:numId w:val="11"/>
              </w:numPr>
              <w:jc w:val="both"/>
              <w:rPr>
                <w:rFonts w:ascii="Times New Roman" w:hAnsi="Times New Roman"/>
                <w:iCs/>
                <w:sz w:val="24"/>
                <w:szCs w:val="24"/>
              </w:rPr>
            </w:pPr>
            <w:r>
              <w:rPr>
                <w:rFonts w:ascii="Times New Roman" w:hAnsi="Times New Roman"/>
                <w:iCs/>
                <w:sz w:val="24"/>
                <w:szCs w:val="24"/>
              </w:rPr>
              <w:lastRenderedPageBreak/>
              <w:t>Exp</w:t>
            </w:r>
            <w:r w:rsidR="004F39BD">
              <w:rPr>
                <w:rFonts w:ascii="Times New Roman" w:hAnsi="Times New Roman"/>
                <w:iCs/>
                <w:sz w:val="24"/>
                <w:szCs w:val="24"/>
              </w:rPr>
              <w:t>l</w:t>
            </w:r>
            <w:r>
              <w:rPr>
                <w:rFonts w:ascii="Times New Roman" w:hAnsi="Times New Roman"/>
                <w:iCs/>
                <w:sz w:val="24"/>
                <w:szCs w:val="24"/>
              </w:rPr>
              <w:t>ain the importance of LPF and HPF with any application</w:t>
            </w:r>
            <w:r w:rsidR="004F39BD">
              <w:rPr>
                <w:rFonts w:ascii="Times New Roman" w:hAnsi="Times New Roman"/>
                <w:iCs/>
                <w:sz w:val="24"/>
                <w:szCs w:val="24"/>
              </w:rPr>
              <w:t>.</w:t>
            </w:r>
          </w:p>
          <w:p w14:paraId="19AAA231" w14:textId="1D040019" w:rsidR="00501FD7" w:rsidRPr="00501FD7" w:rsidRDefault="00501FD7" w:rsidP="00501FD7">
            <w:pPr>
              <w:jc w:val="both"/>
              <w:rPr>
                <w:rFonts w:ascii="Times New Roman" w:hAnsi="Times New Roman"/>
                <w:iCs/>
                <w:sz w:val="24"/>
                <w:szCs w:val="24"/>
              </w:rPr>
            </w:pPr>
            <w:r>
              <w:rPr>
                <w:rFonts w:ascii="Times New Roman" w:hAnsi="Times New Roman"/>
                <w:iCs/>
                <w:sz w:val="24"/>
                <w:szCs w:val="24"/>
              </w:rPr>
              <w:t>ANS:</w:t>
            </w:r>
          </w:p>
          <w:p w14:paraId="421D045F" w14:textId="77777777" w:rsidR="00501FD7" w:rsidRPr="00501FD7" w:rsidRDefault="00501FD7" w:rsidP="00501FD7">
            <w:pPr>
              <w:jc w:val="both"/>
              <w:rPr>
                <w:rFonts w:ascii="Courier New" w:hAnsi="Courier New" w:cs="Courier New"/>
                <w:iCs/>
                <w:sz w:val="24"/>
                <w:szCs w:val="24"/>
                <w:lang w:val="en-IN"/>
              </w:rPr>
            </w:pPr>
            <w:r w:rsidRPr="00501FD7">
              <w:rPr>
                <w:rFonts w:ascii="Courier New" w:hAnsi="Courier New" w:cs="Courier New"/>
                <w:b/>
                <w:bCs/>
                <w:iCs/>
                <w:sz w:val="24"/>
                <w:szCs w:val="24"/>
                <w:lang w:val="en-IN"/>
              </w:rPr>
              <w:t>Low Pass Filter (LPF)</w:t>
            </w:r>
            <w:r w:rsidRPr="00501FD7">
              <w:rPr>
                <w:rFonts w:ascii="Courier New" w:hAnsi="Courier New" w:cs="Courier New"/>
                <w:iCs/>
                <w:sz w:val="24"/>
                <w:szCs w:val="24"/>
                <w:lang w:val="en-IN"/>
              </w:rPr>
              <w:t xml:space="preserve">: Smooths signals by allowing low frequencies to pass through and blocking high frequencies. </w:t>
            </w:r>
            <w:r w:rsidRPr="00501FD7">
              <w:rPr>
                <w:rFonts w:ascii="Courier New" w:hAnsi="Courier New" w:cs="Courier New"/>
                <w:b/>
                <w:bCs/>
                <w:iCs/>
                <w:sz w:val="24"/>
                <w:szCs w:val="24"/>
                <w:lang w:val="en-IN"/>
              </w:rPr>
              <w:t>Application</w:t>
            </w:r>
            <w:r w:rsidRPr="00501FD7">
              <w:rPr>
                <w:rFonts w:ascii="Courier New" w:hAnsi="Courier New" w:cs="Courier New"/>
                <w:iCs/>
                <w:sz w:val="24"/>
                <w:szCs w:val="24"/>
                <w:lang w:val="en-IN"/>
              </w:rPr>
              <w:t>: Reduces noise and blurs images.</w:t>
            </w:r>
          </w:p>
          <w:p w14:paraId="6E3D90CB" w14:textId="77777777" w:rsidR="00501FD7" w:rsidRPr="00501FD7" w:rsidRDefault="00501FD7" w:rsidP="00501FD7">
            <w:pPr>
              <w:jc w:val="both"/>
              <w:rPr>
                <w:rFonts w:ascii="Courier New" w:hAnsi="Courier New" w:cs="Courier New"/>
                <w:iCs/>
                <w:sz w:val="24"/>
                <w:szCs w:val="24"/>
                <w:lang w:val="en-IN"/>
              </w:rPr>
            </w:pPr>
            <w:r w:rsidRPr="00501FD7">
              <w:rPr>
                <w:rFonts w:ascii="Courier New" w:hAnsi="Courier New" w:cs="Courier New"/>
                <w:b/>
                <w:bCs/>
                <w:iCs/>
                <w:sz w:val="24"/>
                <w:szCs w:val="24"/>
                <w:lang w:val="en-IN"/>
              </w:rPr>
              <w:t>High Pass Filter (HPF)</w:t>
            </w:r>
            <w:r w:rsidRPr="00501FD7">
              <w:rPr>
                <w:rFonts w:ascii="Courier New" w:hAnsi="Courier New" w:cs="Courier New"/>
                <w:iCs/>
                <w:sz w:val="24"/>
                <w:szCs w:val="24"/>
                <w:lang w:val="en-IN"/>
              </w:rPr>
              <w:t xml:space="preserve">: Highlights rapid changes and edges by allowing high frequencies to pass through and blocking low frequencies. </w:t>
            </w:r>
            <w:r w:rsidRPr="00501FD7">
              <w:rPr>
                <w:rFonts w:ascii="Courier New" w:hAnsi="Courier New" w:cs="Courier New"/>
                <w:b/>
                <w:bCs/>
                <w:iCs/>
                <w:sz w:val="24"/>
                <w:szCs w:val="24"/>
                <w:lang w:val="en-IN"/>
              </w:rPr>
              <w:t>Application</w:t>
            </w:r>
            <w:r w:rsidRPr="00501FD7">
              <w:rPr>
                <w:rFonts w:ascii="Courier New" w:hAnsi="Courier New" w:cs="Courier New"/>
                <w:iCs/>
                <w:sz w:val="24"/>
                <w:szCs w:val="24"/>
                <w:lang w:val="en-IN"/>
              </w:rPr>
              <w:t>: Enhances edges and fine details in images</w:t>
            </w:r>
          </w:p>
          <w:p w14:paraId="48C3EBCE" w14:textId="793769FB" w:rsidR="00501FD7" w:rsidRPr="003D3645" w:rsidRDefault="00501FD7" w:rsidP="003D3645">
            <w:pPr>
              <w:jc w:val="both"/>
              <w:rPr>
                <w:rFonts w:ascii="Times New Roman" w:hAnsi="Times New Roman"/>
                <w:iCs/>
                <w:sz w:val="24"/>
                <w:szCs w:val="24"/>
              </w:rPr>
            </w:pP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3557C5">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F76925">
        <w:tc>
          <w:tcPr>
            <w:tcW w:w="9782" w:type="dxa"/>
          </w:tcPr>
          <w:p w14:paraId="451940F2" w14:textId="76347006" w:rsidR="00AA1F5A" w:rsidRPr="00004911" w:rsidRDefault="00CE3C15" w:rsidP="00805C80">
            <w:pPr>
              <w:suppressAutoHyphens/>
              <w:jc w:val="both"/>
              <w:rPr>
                <w:rFonts w:ascii="Courier New" w:hAnsi="Courier New" w:cs="Courier New"/>
                <w:sz w:val="24"/>
                <w:szCs w:val="24"/>
                <w:lang w:val="en"/>
              </w:rPr>
            </w:pPr>
            <w:r w:rsidRPr="00004911">
              <w:rPr>
                <w:rFonts w:ascii="Courier New" w:hAnsi="Courier New" w:cs="Courier New"/>
                <w:iCs/>
                <w:sz w:val="24"/>
                <w:szCs w:val="24"/>
              </w:rPr>
              <w:t>We have successfully learnt the c</w:t>
            </w:r>
            <w:r w:rsidR="002146C1" w:rsidRPr="00004911">
              <w:rPr>
                <w:rFonts w:ascii="Courier New" w:hAnsi="Courier New" w:cs="Courier New"/>
                <w:sz w:val="24"/>
                <w:szCs w:val="24"/>
                <w:lang w:val="en"/>
              </w:rPr>
              <w:t>concept</w:t>
            </w:r>
            <w:r w:rsidRPr="00004911">
              <w:rPr>
                <w:rFonts w:ascii="Courier New" w:hAnsi="Courier New" w:cs="Courier New"/>
                <w:sz w:val="24"/>
                <w:szCs w:val="24"/>
                <w:lang w:val="en"/>
              </w:rPr>
              <w:t xml:space="preserve"> of Canny edge detection.</w:t>
            </w:r>
            <w:r w:rsidR="00805C80" w:rsidRPr="00004911">
              <w:rPr>
                <w:rFonts w:ascii="Courier New" w:hAnsi="Courier New" w:cs="Courier New"/>
                <w:sz w:val="24"/>
                <w:szCs w:val="24"/>
                <w:lang w:val="en"/>
              </w:rPr>
              <w:t xml:space="preserve"> and </w:t>
            </w:r>
            <w:r w:rsidR="00004911" w:rsidRPr="00004911">
              <w:rPr>
                <w:rFonts w:ascii="Courier New" w:hAnsi="Courier New" w:cs="Courier New"/>
                <w:sz w:val="24"/>
                <w:szCs w:val="24"/>
                <w:lang w:val="en"/>
              </w:rPr>
              <w:t>also,</w:t>
            </w:r>
            <w:r w:rsidR="00805C80" w:rsidRPr="00004911">
              <w:rPr>
                <w:rFonts w:ascii="Courier New" w:hAnsi="Courier New" w:cs="Courier New"/>
                <w:sz w:val="24"/>
                <w:szCs w:val="24"/>
                <w:lang w:val="en"/>
              </w:rPr>
              <w:t xml:space="preserve"> about </w:t>
            </w:r>
            <w:r w:rsidRPr="00004911">
              <w:rPr>
                <w:rFonts w:ascii="Courier New" w:hAnsi="Courier New" w:cs="Courier New"/>
                <w:sz w:val="24"/>
                <w:szCs w:val="24"/>
                <w:lang w:val="en"/>
              </w:rPr>
              <w:t>contours</w:t>
            </w:r>
            <w:r w:rsidR="002146C1">
              <w:rPr>
                <w:rFonts w:ascii="Courier New" w:hAnsi="Courier New" w:cs="Courier New"/>
                <w:sz w:val="24"/>
                <w:szCs w:val="24"/>
                <w:lang w:val="en"/>
              </w:rPr>
              <w:t xml:space="preserve"> like to</w:t>
            </w:r>
            <w:r w:rsidR="00805C80" w:rsidRPr="00004911">
              <w:rPr>
                <w:rFonts w:ascii="Courier New" w:hAnsi="Courier New" w:cs="Courier New"/>
                <w:sz w:val="24"/>
                <w:szCs w:val="24"/>
                <w:lang w:val="en"/>
              </w:rPr>
              <w:t xml:space="preserve"> f</w:t>
            </w:r>
            <w:r w:rsidRPr="00004911">
              <w:rPr>
                <w:rFonts w:ascii="Courier New" w:hAnsi="Courier New" w:cs="Courier New"/>
                <w:sz w:val="24"/>
                <w:szCs w:val="24"/>
                <w:lang w:val="en"/>
              </w:rPr>
              <w:t>ind contours, draw contours</w:t>
            </w:r>
            <w:r w:rsidR="00805C80" w:rsidRPr="00004911">
              <w:rPr>
                <w:rFonts w:ascii="Courier New" w:hAnsi="Courier New" w:cs="Courier New"/>
                <w:sz w:val="24"/>
                <w:szCs w:val="24"/>
                <w:lang w:val="en"/>
              </w:rPr>
              <w:t xml:space="preserve"> and m</w:t>
            </w:r>
            <w:r w:rsidRPr="00004911">
              <w:rPr>
                <w:rFonts w:ascii="Courier New" w:hAnsi="Courier New" w:cs="Courier New"/>
                <w:sz w:val="24"/>
                <w:szCs w:val="24"/>
                <w:lang w:val="en"/>
              </w:rPr>
              <w:t>atching different shapes</w:t>
            </w:r>
            <w:r w:rsidR="003D3F8E" w:rsidRPr="00004911">
              <w:rPr>
                <w:rFonts w:ascii="Courier New" w:hAnsi="Courier New" w:cs="Courier New"/>
                <w:sz w:val="24"/>
                <w:szCs w:val="24"/>
                <w:lang w:val="en"/>
              </w:rPr>
              <w:t xml:space="preserve"> using python libraries</w:t>
            </w:r>
            <w:r w:rsidR="002146C1">
              <w:rPr>
                <w:rFonts w:ascii="Courier New" w:hAnsi="Courier New" w:cs="Courier New"/>
                <w:sz w:val="24"/>
                <w:szCs w:val="24"/>
                <w:lang w:val="en"/>
              </w:rPr>
              <w:t>.</w:t>
            </w: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F76925">
        <w:tc>
          <w:tcPr>
            <w:tcW w:w="4536" w:type="dxa"/>
          </w:tcPr>
          <w:p w14:paraId="02894BA1"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7777777" w:rsidR="001F0663" w:rsidRDefault="001F0663" w:rsidP="00AA1F5A">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D851F1">
      <w:headerReference w:type="even" r:id="rId17"/>
      <w:headerReference w:type="default" r:id="rId18"/>
      <w:footerReference w:type="even" r:id="rId19"/>
      <w:footerReference w:type="default" r:id="rId20"/>
      <w:headerReference w:type="first" r:id="rId21"/>
      <w:footerReference w:type="first" r:id="rId22"/>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7689A" w14:textId="77777777" w:rsidR="00025DA9" w:rsidRDefault="00025DA9" w:rsidP="001F0663">
      <w:pPr>
        <w:spacing w:after="0" w:line="240" w:lineRule="auto"/>
      </w:pPr>
      <w:r>
        <w:separator/>
      </w:r>
    </w:p>
  </w:endnote>
  <w:endnote w:type="continuationSeparator" w:id="0">
    <w:p w14:paraId="538BC76B" w14:textId="77777777" w:rsidR="00025DA9" w:rsidRDefault="00025DA9"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CFAE5" w14:textId="77777777" w:rsidR="00FE4A0F" w:rsidRDefault="00FE4A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2409"/>
      <w:gridCol w:w="3686"/>
    </w:tblGrid>
    <w:tr w:rsidR="00E34FFD" w:rsidRPr="007570AC" w14:paraId="2D2BC255" w14:textId="77777777" w:rsidTr="00FE4A0F">
      <w:tc>
        <w:tcPr>
          <w:tcW w:w="4679" w:type="dxa"/>
        </w:tcPr>
        <w:p w14:paraId="0E1E1EB1" w14:textId="77777777" w:rsidR="00E34FFD" w:rsidRPr="007570AC" w:rsidRDefault="00E34FFD" w:rsidP="00E34FFD">
          <w:pPr>
            <w:pStyle w:val="Footer"/>
            <w:rPr>
              <w:rFonts w:ascii="Times New Roman" w:hAnsi="Times New Roman" w:cs="Times New Roman"/>
              <w:sz w:val="20"/>
              <w:szCs w:val="20"/>
            </w:rPr>
          </w:pPr>
          <w:r w:rsidRPr="00660EB4">
            <w:rPr>
              <w:rFonts w:ascii="Times New Roman" w:hAnsi="Times New Roman" w:cs="Times New Roman"/>
              <w:sz w:val="20"/>
              <w:szCs w:val="20"/>
            </w:rPr>
            <w:t>Electronics Application Using Python</w:t>
          </w:r>
          <w:r>
            <w:rPr>
              <w:rFonts w:ascii="Times New Roman" w:hAnsi="Times New Roman" w:cs="Times New Roman"/>
              <w:sz w:val="20"/>
              <w:szCs w:val="20"/>
            </w:rPr>
            <w:t xml:space="preserve"> </w:t>
          </w:r>
          <w:r w:rsidRPr="00660EB4">
            <w:rPr>
              <w:rFonts w:ascii="Times New Roman" w:hAnsi="Times New Roman" w:cs="Times New Roman"/>
              <w:sz w:val="20"/>
              <w:szCs w:val="20"/>
            </w:rPr>
            <w:t>Programming</w:t>
          </w:r>
        </w:p>
      </w:tc>
      <w:tc>
        <w:tcPr>
          <w:tcW w:w="2409" w:type="dxa"/>
        </w:tcPr>
        <w:p w14:paraId="348C3223" w14:textId="77777777" w:rsidR="00E34FFD" w:rsidRPr="007570AC" w:rsidRDefault="00E34FFD" w:rsidP="00E34FFD">
          <w:pPr>
            <w:pStyle w:val="Footer"/>
            <w:jc w:val="center"/>
            <w:rPr>
              <w:rFonts w:ascii="Times New Roman" w:hAnsi="Times New Roman" w:cs="Times New Roman"/>
              <w:sz w:val="20"/>
              <w:szCs w:val="20"/>
            </w:rPr>
          </w:pPr>
          <w:r w:rsidRPr="007570AC">
            <w:rPr>
              <w:rFonts w:ascii="Times New Roman" w:hAnsi="Times New Roman" w:cs="Times New Roman"/>
              <w:sz w:val="20"/>
              <w:szCs w:val="20"/>
            </w:rPr>
            <w:t>Semester: V</w:t>
          </w:r>
        </w:p>
      </w:tc>
      <w:tc>
        <w:tcPr>
          <w:tcW w:w="3686" w:type="dxa"/>
        </w:tcPr>
        <w:p w14:paraId="016C2749" w14:textId="5F864004" w:rsidR="00E34FFD" w:rsidRPr="007570AC" w:rsidRDefault="00FE4A0F" w:rsidP="00E34FFD">
          <w:pPr>
            <w:pStyle w:val="Footer"/>
            <w:jc w:val="right"/>
            <w:rPr>
              <w:rFonts w:ascii="Times New Roman" w:hAnsi="Times New Roman" w:cs="Times New Roman"/>
              <w:sz w:val="20"/>
              <w:szCs w:val="20"/>
            </w:rPr>
          </w:pPr>
          <w:r>
            <w:rPr>
              <w:rFonts w:ascii="Times New Roman" w:hAnsi="Times New Roman" w:cs="Times New Roman"/>
              <w:sz w:val="20"/>
              <w:szCs w:val="20"/>
            </w:rPr>
            <w:t>Academic Year: 2023-24</w:t>
          </w:r>
        </w:p>
      </w:tc>
    </w:tr>
    <w:tr w:rsidR="00E34FFD" w:rsidRPr="007570AC" w14:paraId="27CB4DB5" w14:textId="77777777" w:rsidTr="00FE4A0F">
      <w:tc>
        <w:tcPr>
          <w:tcW w:w="4679" w:type="dxa"/>
        </w:tcPr>
        <w:p w14:paraId="02CB142B" w14:textId="77777777" w:rsidR="00E34FFD" w:rsidRPr="007570AC" w:rsidRDefault="00E34FFD" w:rsidP="00E34FFD">
          <w:pPr>
            <w:pStyle w:val="Footer"/>
            <w:rPr>
              <w:rFonts w:ascii="Times New Roman" w:hAnsi="Times New Roman" w:cs="Times New Roman"/>
              <w:sz w:val="20"/>
              <w:szCs w:val="20"/>
            </w:rPr>
          </w:pPr>
        </w:p>
      </w:tc>
      <w:tc>
        <w:tcPr>
          <w:tcW w:w="2409" w:type="dxa"/>
        </w:tcPr>
        <w:p w14:paraId="43D17A11" w14:textId="77777777" w:rsidR="00E34FFD" w:rsidRPr="007570AC" w:rsidRDefault="00E34FFD" w:rsidP="00E34FFD">
          <w:pPr>
            <w:pStyle w:val="Footer"/>
            <w:jc w:val="center"/>
            <w:rPr>
              <w:rFonts w:ascii="Times New Roman" w:hAnsi="Times New Roman" w:cs="Times New Roman"/>
              <w:sz w:val="20"/>
              <w:szCs w:val="20"/>
            </w:rPr>
          </w:pPr>
        </w:p>
      </w:tc>
      <w:tc>
        <w:tcPr>
          <w:tcW w:w="3686" w:type="dxa"/>
        </w:tcPr>
        <w:p w14:paraId="5644C876" w14:textId="1673BEDF" w:rsidR="00E34FFD" w:rsidRPr="007570AC" w:rsidRDefault="00FE4A0F" w:rsidP="00FE4A0F">
          <w:pPr>
            <w:pStyle w:val="Footer"/>
            <w:jc w:val="right"/>
            <w:rPr>
              <w:rFonts w:ascii="Times New Roman" w:hAnsi="Times New Roman" w:cs="Times New Roman"/>
              <w:sz w:val="20"/>
              <w:szCs w:val="20"/>
            </w:rPr>
          </w:pPr>
          <w:r>
            <w:rPr>
              <w:rFonts w:ascii="Times New Roman" w:hAnsi="Times New Roman" w:cs="Times New Roman"/>
              <w:sz w:val="20"/>
              <w:szCs w:val="20"/>
            </w:rPr>
            <w:t xml:space="preserve">: </w:t>
          </w: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CAE66" w14:textId="77777777" w:rsidR="00FE4A0F" w:rsidRDefault="00FE4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F35C3" w14:textId="77777777" w:rsidR="00025DA9" w:rsidRDefault="00025DA9" w:rsidP="001F0663">
      <w:pPr>
        <w:spacing w:after="0" w:line="240" w:lineRule="auto"/>
      </w:pPr>
      <w:r>
        <w:separator/>
      </w:r>
    </w:p>
  </w:footnote>
  <w:footnote w:type="continuationSeparator" w:id="0">
    <w:p w14:paraId="561808FC" w14:textId="77777777" w:rsidR="00025DA9" w:rsidRDefault="00025DA9"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65621" w14:textId="77777777" w:rsidR="00FE4A0F" w:rsidRDefault="00FE4A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F0254" w14:textId="77777777" w:rsidR="00FE4A0F" w:rsidRDefault="00FE4A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1043306"/>
    <w:multiLevelType w:val="hybridMultilevel"/>
    <w:tmpl w:val="A0FEA6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1996AE0"/>
    <w:multiLevelType w:val="hybridMultilevel"/>
    <w:tmpl w:val="6BF4E1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62E35"/>
    <w:multiLevelType w:val="hybridMultilevel"/>
    <w:tmpl w:val="1C0ECF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3A26F1"/>
    <w:multiLevelType w:val="hybridMultilevel"/>
    <w:tmpl w:val="2C9225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B304052"/>
    <w:multiLevelType w:val="hybridMultilevel"/>
    <w:tmpl w:val="64AA3B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B15225"/>
    <w:multiLevelType w:val="hybridMultilevel"/>
    <w:tmpl w:val="1C0ECF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674E93"/>
    <w:multiLevelType w:val="hybridMultilevel"/>
    <w:tmpl w:val="5178E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172A88"/>
    <w:multiLevelType w:val="multilevel"/>
    <w:tmpl w:val="9CC2367A"/>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8" w15:restartNumberingAfterBreak="0">
    <w:nsid w:val="3889150D"/>
    <w:multiLevelType w:val="hybridMultilevel"/>
    <w:tmpl w:val="6DC2466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53078E"/>
    <w:multiLevelType w:val="hybridMultilevel"/>
    <w:tmpl w:val="DE108D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3019E2"/>
    <w:multiLevelType w:val="multilevel"/>
    <w:tmpl w:val="4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1"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E915EB"/>
    <w:multiLevelType w:val="hybridMultilevel"/>
    <w:tmpl w:val="1DF24B74"/>
    <w:lvl w:ilvl="0" w:tplc="30C2D8D6">
      <w:start w:val="1"/>
      <w:numFmt w:val="decimal"/>
      <w:lvlText w:val="%1)"/>
      <w:lvlJc w:val="left"/>
      <w:pPr>
        <w:ind w:left="720" w:hanging="360"/>
      </w:pPr>
      <w:rPr>
        <w:rFonts w:ascii="Times New Roman" w:eastAsiaTheme="minorHAnsi" w:hAnsi="Times New Roman"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F73AF3"/>
    <w:multiLevelType w:val="hybridMultilevel"/>
    <w:tmpl w:val="974EF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2D4648"/>
    <w:multiLevelType w:val="multilevel"/>
    <w:tmpl w:val="9CC2367A"/>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15:restartNumberingAfterBreak="0">
    <w:nsid w:val="68350AF1"/>
    <w:multiLevelType w:val="hybridMultilevel"/>
    <w:tmpl w:val="CC50C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B9B68B0"/>
    <w:multiLevelType w:val="hybridMultilevel"/>
    <w:tmpl w:val="4C3AC996"/>
    <w:lvl w:ilvl="0" w:tplc="BAC836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9673640">
    <w:abstractNumId w:val="6"/>
  </w:num>
  <w:num w:numId="2" w16cid:durableId="2098164024">
    <w:abstractNumId w:val="28"/>
  </w:num>
  <w:num w:numId="3" w16cid:durableId="131480380">
    <w:abstractNumId w:val="27"/>
  </w:num>
  <w:num w:numId="4" w16cid:durableId="219824177">
    <w:abstractNumId w:val="10"/>
  </w:num>
  <w:num w:numId="5" w16cid:durableId="395667552">
    <w:abstractNumId w:val="12"/>
  </w:num>
  <w:num w:numId="6" w16cid:durableId="1986155892">
    <w:abstractNumId w:val="0"/>
    <w:lvlOverride w:ilvl="0">
      <w:startOverride w:val="1"/>
    </w:lvlOverride>
  </w:num>
  <w:num w:numId="7" w16cid:durableId="1360668470">
    <w:abstractNumId w:val="1"/>
  </w:num>
  <w:num w:numId="8" w16cid:durableId="273946393">
    <w:abstractNumId w:val="2"/>
  </w:num>
  <w:num w:numId="9" w16cid:durableId="1195311445">
    <w:abstractNumId w:val="3"/>
  </w:num>
  <w:num w:numId="10" w16cid:durableId="2036493386">
    <w:abstractNumId w:val="13"/>
  </w:num>
  <w:num w:numId="11" w16cid:durableId="473108754">
    <w:abstractNumId w:val="11"/>
  </w:num>
  <w:num w:numId="12" w16cid:durableId="1592426416">
    <w:abstractNumId w:val="9"/>
  </w:num>
  <w:num w:numId="13" w16cid:durableId="129059083">
    <w:abstractNumId w:val="21"/>
  </w:num>
  <w:num w:numId="14" w16cid:durableId="2119443002">
    <w:abstractNumId w:val="8"/>
  </w:num>
  <w:num w:numId="15" w16cid:durableId="1216812735">
    <w:abstractNumId w:val="25"/>
  </w:num>
  <w:num w:numId="16" w16cid:durableId="442531742">
    <w:abstractNumId w:val="22"/>
  </w:num>
  <w:num w:numId="17" w16cid:durableId="59447294">
    <w:abstractNumId w:val="18"/>
  </w:num>
  <w:num w:numId="18" w16cid:durableId="80685732">
    <w:abstractNumId w:val="15"/>
  </w:num>
  <w:num w:numId="19" w16cid:durableId="329987821">
    <w:abstractNumId w:val="26"/>
  </w:num>
  <w:num w:numId="20" w16cid:durableId="1019696185">
    <w:abstractNumId w:val="7"/>
  </w:num>
  <w:num w:numId="21" w16cid:durableId="412430138">
    <w:abstractNumId w:val="23"/>
  </w:num>
  <w:num w:numId="22" w16cid:durableId="850264497">
    <w:abstractNumId w:val="19"/>
  </w:num>
  <w:num w:numId="23" w16cid:durableId="1779521078">
    <w:abstractNumId w:val="5"/>
  </w:num>
  <w:num w:numId="24" w16cid:durableId="482042218">
    <w:abstractNumId w:val="20"/>
  </w:num>
  <w:num w:numId="25" w16cid:durableId="182016471">
    <w:abstractNumId w:val="17"/>
  </w:num>
  <w:num w:numId="26" w16cid:durableId="534394202">
    <w:abstractNumId w:val="24"/>
  </w:num>
  <w:num w:numId="27" w16cid:durableId="1100760852">
    <w:abstractNumId w:val="4"/>
  </w:num>
  <w:num w:numId="28" w16cid:durableId="2109155625">
    <w:abstractNumId w:val="14"/>
  </w:num>
  <w:num w:numId="29" w16cid:durableId="7111474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0340B"/>
    <w:rsid w:val="00004911"/>
    <w:rsid w:val="00004DFB"/>
    <w:rsid w:val="0001388A"/>
    <w:rsid w:val="00013B4B"/>
    <w:rsid w:val="00025DA9"/>
    <w:rsid w:val="00063525"/>
    <w:rsid w:val="00075312"/>
    <w:rsid w:val="00082E39"/>
    <w:rsid w:val="000B0D21"/>
    <w:rsid w:val="000B1195"/>
    <w:rsid w:val="00130698"/>
    <w:rsid w:val="001D6337"/>
    <w:rsid w:val="001E63E4"/>
    <w:rsid w:val="001F0663"/>
    <w:rsid w:val="002040B3"/>
    <w:rsid w:val="002121AB"/>
    <w:rsid w:val="002146C1"/>
    <w:rsid w:val="0021492B"/>
    <w:rsid w:val="002277CF"/>
    <w:rsid w:val="002915D6"/>
    <w:rsid w:val="002A7FB8"/>
    <w:rsid w:val="002D5531"/>
    <w:rsid w:val="002E2BB1"/>
    <w:rsid w:val="002F0ECF"/>
    <w:rsid w:val="002F5449"/>
    <w:rsid w:val="00306F75"/>
    <w:rsid w:val="00307312"/>
    <w:rsid w:val="00312C08"/>
    <w:rsid w:val="003374FC"/>
    <w:rsid w:val="003505FB"/>
    <w:rsid w:val="00363877"/>
    <w:rsid w:val="00364C90"/>
    <w:rsid w:val="003B204E"/>
    <w:rsid w:val="003B68FB"/>
    <w:rsid w:val="003D3645"/>
    <w:rsid w:val="003D3F4A"/>
    <w:rsid w:val="003D3F8E"/>
    <w:rsid w:val="003F1014"/>
    <w:rsid w:val="00402EF4"/>
    <w:rsid w:val="00415574"/>
    <w:rsid w:val="0044251E"/>
    <w:rsid w:val="004A0B87"/>
    <w:rsid w:val="004B79CB"/>
    <w:rsid w:val="004F39BD"/>
    <w:rsid w:val="00501FD7"/>
    <w:rsid w:val="005102B1"/>
    <w:rsid w:val="00510345"/>
    <w:rsid w:val="005272AC"/>
    <w:rsid w:val="00543D8E"/>
    <w:rsid w:val="005B0680"/>
    <w:rsid w:val="005E1931"/>
    <w:rsid w:val="00611AE7"/>
    <w:rsid w:val="00613A92"/>
    <w:rsid w:val="00651621"/>
    <w:rsid w:val="00652102"/>
    <w:rsid w:val="00663372"/>
    <w:rsid w:val="00684256"/>
    <w:rsid w:val="00686E52"/>
    <w:rsid w:val="006A2331"/>
    <w:rsid w:val="006B6655"/>
    <w:rsid w:val="006B69CE"/>
    <w:rsid w:val="006C0A21"/>
    <w:rsid w:val="00700A17"/>
    <w:rsid w:val="00700BC2"/>
    <w:rsid w:val="00724B9D"/>
    <w:rsid w:val="00734C04"/>
    <w:rsid w:val="007609F2"/>
    <w:rsid w:val="00775396"/>
    <w:rsid w:val="007C0150"/>
    <w:rsid w:val="00805C80"/>
    <w:rsid w:val="00814442"/>
    <w:rsid w:val="00817323"/>
    <w:rsid w:val="00820A58"/>
    <w:rsid w:val="0083020D"/>
    <w:rsid w:val="0083123B"/>
    <w:rsid w:val="0083522F"/>
    <w:rsid w:val="00863906"/>
    <w:rsid w:val="008B20EA"/>
    <w:rsid w:val="008C2AA7"/>
    <w:rsid w:val="009325FC"/>
    <w:rsid w:val="009742B7"/>
    <w:rsid w:val="009B63EE"/>
    <w:rsid w:val="009D2739"/>
    <w:rsid w:val="00A00E0D"/>
    <w:rsid w:val="00A1120B"/>
    <w:rsid w:val="00A25C5E"/>
    <w:rsid w:val="00A539BB"/>
    <w:rsid w:val="00A77F79"/>
    <w:rsid w:val="00A83FB3"/>
    <w:rsid w:val="00A86555"/>
    <w:rsid w:val="00AA1C14"/>
    <w:rsid w:val="00AA1F5A"/>
    <w:rsid w:val="00AF6DE1"/>
    <w:rsid w:val="00B44FE0"/>
    <w:rsid w:val="00B45203"/>
    <w:rsid w:val="00B52B1D"/>
    <w:rsid w:val="00B66BDD"/>
    <w:rsid w:val="00B72A51"/>
    <w:rsid w:val="00BA17A0"/>
    <w:rsid w:val="00BB2703"/>
    <w:rsid w:val="00BB7342"/>
    <w:rsid w:val="00C50B40"/>
    <w:rsid w:val="00C614F7"/>
    <w:rsid w:val="00C8600D"/>
    <w:rsid w:val="00C903BB"/>
    <w:rsid w:val="00C94493"/>
    <w:rsid w:val="00CE3C15"/>
    <w:rsid w:val="00CE4D28"/>
    <w:rsid w:val="00CE704F"/>
    <w:rsid w:val="00D114C2"/>
    <w:rsid w:val="00D65D26"/>
    <w:rsid w:val="00D74C24"/>
    <w:rsid w:val="00D851F1"/>
    <w:rsid w:val="00D92FB0"/>
    <w:rsid w:val="00D9521C"/>
    <w:rsid w:val="00DC688B"/>
    <w:rsid w:val="00DF4713"/>
    <w:rsid w:val="00E12D4C"/>
    <w:rsid w:val="00E34FFD"/>
    <w:rsid w:val="00E410D2"/>
    <w:rsid w:val="00E62AC1"/>
    <w:rsid w:val="00E7526C"/>
    <w:rsid w:val="00E85D9E"/>
    <w:rsid w:val="00EA7DD6"/>
    <w:rsid w:val="00EE59A2"/>
    <w:rsid w:val="00EF38C9"/>
    <w:rsid w:val="00F061A3"/>
    <w:rsid w:val="00F06261"/>
    <w:rsid w:val="00F10BB3"/>
    <w:rsid w:val="00F14B23"/>
    <w:rsid w:val="00F20D4F"/>
    <w:rsid w:val="00F41A25"/>
    <w:rsid w:val="00F503F4"/>
    <w:rsid w:val="00F76925"/>
    <w:rsid w:val="00F8189C"/>
    <w:rsid w:val="00F95E97"/>
    <w:rsid w:val="00FC0B49"/>
    <w:rsid w:val="00FC6908"/>
    <w:rsid w:val="00FE4A0F"/>
    <w:rsid w:val="00FF4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DD927D"/>
  <w15:docId w15:val="{9DDB985C-55D9-487D-AAC7-02332F15B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99155">
      <w:bodyDiv w:val="1"/>
      <w:marLeft w:val="0"/>
      <w:marRight w:val="0"/>
      <w:marTop w:val="0"/>
      <w:marBottom w:val="0"/>
      <w:divBdr>
        <w:top w:val="none" w:sz="0" w:space="0" w:color="auto"/>
        <w:left w:val="none" w:sz="0" w:space="0" w:color="auto"/>
        <w:bottom w:val="none" w:sz="0" w:space="0" w:color="auto"/>
        <w:right w:val="none" w:sz="0" w:space="0" w:color="auto"/>
      </w:divBdr>
      <w:divsChild>
        <w:div w:id="505443042">
          <w:marLeft w:val="0"/>
          <w:marRight w:val="0"/>
          <w:marTop w:val="0"/>
          <w:marBottom w:val="0"/>
          <w:divBdr>
            <w:top w:val="none" w:sz="0" w:space="0" w:color="auto"/>
            <w:left w:val="none" w:sz="0" w:space="0" w:color="auto"/>
            <w:bottom w:val="none" w:sz="0" w:space="0" w:color="auto"/>
            <w:right w:val="none" w:sz="0" w:space="0" w:color="auto"/>
          </w:divBdr>
          <w:divsChild>
            <w:div w:id="165753053">
              <w:marLeft w:val="0"/>
              <w:marRight w:val="0"/>
              <w:marTop w:val="0"/>
              <w:marBottom w:val="0"/>
              <w:divBdr>
                <w:top w:val="none" w:sz="0" w:space="0" w:color="auto"/>
                <w:left w:val="none" w:sz="0" w:space="0" w:color="auto"/>
                <w:bottom w:val="none" w:sz="0" w:space="0" w:color="auto"/>
                <w:right w:val="none" w:sz="0" w:space="0" w:color="auto"/>
              </w:divBdr>
            </w:div>
            <w:div w:id="458763114">
              <w:marLeft w:val="0"/>
              <w:marRight w:val="0"/>
              <w:marTop w:val="0"/>
              <w:marBottom w:val="0"/>
              <w:divBdr>
                <w:top w:val="none" w:sz="0" w:space="0" w:color="auto"/>
                <w:left w:val="none" w:sz="0" w:space="0" w:color="auto"/>
                <w:bottom w:val="none" w:sz="0" w:space="0" w:color="auto"/>
                <w:right w:val="none" w:sz="0" w:space="0" w:color="auto"/>
              </w:divBdr>
            </w:div>
            <w:div w:id="379676046">
              <w:marLeft w:val="0"/>
              <w:marRight w:val="0"/>
              <w:marTop w:val="0"/>
              <w:marBottom w:val="0"/>
              <w:divBdr>
                <w:top w:val="none" w:sz="0" w:space="0" w:color="auto"/>
                <w:left w:val="none" w:sz="0" w:space="0" w:color="auto"/>
                <w:bottom w:val="none" w:sz="0" w:space="0" w:color="auto"/>
                <w:right w:val="none" w:sz="0" w:space="0" w:color="auto"/>
              </w:divBdr>
            </w:div>
            <w:div w:id="293029462">
              <w:marLeft w:val="0"/>
              <w:marRight w:val="0"/>
              <w:marTop w:val="0"/>
              <w:marBottom w:val="0"/>
              <w:divBdr>
                <w:top w:val="none" w:sz="0" w:space="0" w:color="auto"/>
                <w:left w:val="none" w:sz="0" w:space="0" w:color="auto"/>
                <w:bottom w:val="none" w:sz="0" w:space="0" w:color="auto"/>
                <w:right w:val="none" w:sz="0" w:space="0" w:color="auto"/>
              </w:divBdr>
            </w:div>
            <w:div w:id="2086563638">
              <w:marLeft w:val="0"/>
              <w:marRight w:val="0"/>
              <w:marTop w:val="0"/>
              <w:marBottom w:val="0"/>
              <w:divBdr>
                <w:top w:val="none" w:sz="0" w:space="0" w:color="auto"/>
                <w:left w:val="none" w:sz="0" w:space="0" w:color="auto"/>
                <w:bottom w:val="none" w:sz="0" w:space="0" w:color="auto"/>
                <w:right w:val="none" w:sz="0" w:space="0" w:color="auto"/>
              </w:divBdr>
            </w:div>
            <w:div w:id="508257074">
              <w:marLeft w:val="0"/>
              <w:marRight w:val="0"/>
              <w:marTop w:val="0"/>
              <w:marBottom w:val="0"/>
              <w:divBdr>
                <w:top w:val="none" w:sz="0" w:space="0" w:color="auto"/>
                <w:left w:val="none" w:sz="0" w:space="0" w:color="auto"/>
                <w:bottom w:val="none" w:sz="0" w:space="0" w:color="auto"/>
                <w:right w:val="none" w:sz="0" w:space="0" w:color="auto"/>
              </w:divBdr>
            </w:div>
            <w:div w:id="129591446">
              <w:marLeft w:val="0"/>
              <w:marRight w:val="0"/>
              <w:marTop w:val="0"/>
              <w:marBottom w:val="0"/>
              <w:divBdr>
                <w:top w:val="none" w:sz="0" w:space="0" w:color="auto"/>
                <w:left w:val="none" w:sz="0" w:space="0" w:color="auto"/>
                <w:bottom w:val="none" w:sz="0" w:space="0" w:color="auto"/>
                <w:right w:val="none" w:sz="0" w:space="0" w:color="auto"/>
              </w:divBdr>
            </w:div>
            <w:div w:id="1654259953">
              <w:marLeft w:val="0"/>
              <w:marRight w:val="0"/>
              <w:marTop w:val="0"/>
              <w:marBottom w:val="0"/>
              <w:divBdr>
                <w:top w:val="none" w:sz="0" w:space="0" w:color="auto"/>
                <w:left w:val="none" w:sz="0" w:space="0" w:color="auto"/>
                <w:bottom w:val="none" w:sz="0" w:space="0" w:color="auto"/>
                <w:right w:val="none" w:sz="0" w:space="0" w:color="auto"/>
              </w:divBdr>
            </w:div>
            <w:div w:id="503591341">
              <w:marLeft w:val="0"/>
              <w:marRight w:val="0"/>
              <w:marTop w:val="0"/>
              <w:marBottom w:val="0"/>
              <w:divBdr>
                <w:top w:val="none" w:sz="0" w:space="0" w:color="auto"/>
                <w:left w:val="none" w:sz="0" w:space="0" w:color="auto"/>
                <w:bottom w:val="none" w:sz="0" w:space="0" w:color="auto"/>
                <w:right w:val="none" w:sz="0" w:space="0" w:color="auto"/>
              </w:divBdr>
            </w:div>
            <w:div w:id="1308195866">
              <w:marLeft w:val="0"/>
              <w:marRight w:val="0"/>
              <w:marTop w:val="0"/>
              <w:marBottom w:val="0"/>
              <w:divBdr>
                <w:top w:val="none" w:sz="0" w:space="0" w:color="auto"/>
                <w:left w:val="none" w:sz="0" w:space="0" w:color="auto"/>
                <w:bottom w:val="none" w:sz="0" w:space="0" w:color="auto"/>
                <w:right w:val="none" w:sz="0" w:space="0" w:color="auto"/>
              </w:divBdr>
            </w:div>
            <w:div w:id="807167472">
              <w:marLeft w:val="0"/>
              <w:marRight w:val="0"/>
              <w:marTop w:val="0"/>
              <w:marBottom w:val="0"/>
              <w:divBdr>
                <w:top w:val="none" w:sz="0" w:space="0" w:color="auto"/>
                <w:left w:val="none" w:sz="0" w:space="0" w:color="auto"/>
                <w:bottom w:val="none" w:sz="0" w:space="0" w:color="auto"/>
                <w:right w:val="none" w:sz="0" w:space="0" w:color="auto"/>
              </w:divBdr>
            </w:div>
            <w:div w:id="1615017380">
              <w:marLeft w:val="0"/>
              <w:marRight w:val="0"/>
              <w:marTop w:val="0"/>
              <w:marBottom w:val="0"/>
              <w:divBdr>
                <w:top w:val="none" w:sz="0" w:space="0" w:color="auto"/>
                <w:left w:val="none" w:sz="0" w:space="0" w:color="auto"/>
                <w:bottom w:val="none" w:sz="0" w:space="0" w:color="auto"/>
                <w:right w:val="none" w:sz="0" w:space="0" w:color="auto"/>
              </w:divBdr>
            </w:div>
            <w:div w:id="1822498314">
              <w:marLeft w:val="0"/>
              <w:marRight w:val="0"/>
              <w:marTop w:val="0"/>
              <w:marBottom w:val="0"/>
              <w:divBdr>
                <w:top w:val="none" w:sz="0" w:space="0" w:color="auto"/>
                <w:left w:val="none" w:sz="0" w:space="0" w:color="auto"/>
                <w:bottom w:val="none" w:sz="0" w:space="0" w:color="auto"/>
                <w:right w:val="none" w:sz="0" w:space="0" w:color="auto"/>
              </w:divBdr>
            </w:div>
            <w:div w:id="2043162521">
              <w:marLeft w:val="0"/>
              <w:marRight w:val="0"/>
              <w:marTop w:val="0"/>
              <w:marBottom w:val="0"/>
              <w:divBdr>
                <w:top w:val="none" w:sz="0" w:space="0" w:color="auto"/>
                <w:left w:val="none" w:sz="0" w:space="0" w:color="auto"/>
                <w:bottom w:val="none" w:sz="0" w:space="0" w:color="auto"/>
                <w:right w:val="none" w:sz="0" w:space="0" w:color="auto"/>
              </w:divBdr>
            </w:div>
            <w:div w:id="268512837">
              <w:marLeft w:val="0"/>
              <w:marRight w:val="0"/>
              <w:marTop w:val="0"/>
              <w:marBottom w:val="0"/>
              <w:divBdr>
                <w:top w:val="none" w:sz="0" w:space="0" w:color="auto"/>
                <w:left w:val="none" w:sz="0" w:space="0" w:color="auto"/>
                <w:bottom w:val="none" w:sz="0" w:space="0" w:color="auto"/>
                <w:right w:val="none" w:sz="0" w:space="0" w:color="auto"/>
              </w:divBdr>
            </w:div>
            <w:div w:id="739133550">
              <w:marLeft w:val="0"/>
              <w:marRight w:val="0"/>
              <w:marTop w:val="0"/>
              <w:marBottom w:val="0"/>
              <w:divBdr>
                <w:top w:val="none" w:sz="0" w:space="0" w:color="auto"/>
                <w:left w:val="none" w:sz="0" w:space="0" w:color="auto"/>
                <w:bottom w:val="none" w:sz="0" w:space="0" w:color="auto"/>
                <w:right w:val="none" w:sz="0" w:space="0" w:color="auto"/>
              </w:divBdr>
            </w:div>
            <w:div w:id="1035690049">
              <w:marLeft w:val="0"/>
              <w:marRight w:val="0"/>
              <w:marTop w:val="0"/>
              <w:marBottom w:val="0"/>
              <w:divBdr>
                <w:top w:val="none" w:sz="0" w:space="0" w:color="auto"/>
                <w:left w:val="none" w:sz="0" w:space="0" w:color="auto"/>
                <w:bottom w:val="none" w:sz="0" w:space="0" w:color="auto"/>
                <w:right w:val="none" w:sz="0" w:space="0" w:color="auto"/>
              </w:divBdr>
            </w:div>
            <w:div w:id="14251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3319">
      <w:bodyDiv w:val="1"/>
      <w:marLeft w:val="0"/>
      <w:marRight w:val="0"/>
      <w:marTop w:val="0"/>
      <w:marBottom w:val="0"/>
      <w:divBdr>
        <w:top w:val="none" w:sz="0" w:space="0" w:color="auto"/>
        <w:left w:val="none" w:sz="0" w:space="0" w:color="auto"/>
        <w:bottom w:val="none" w:sz="0" w:space="0" w:color="auto"/>
        <w:right w:val="none" w:sz="0" w:space="0" w:color="auto"/>
      </w:divBdr>
      <w:divsChild>
        <w:div w:id="1434083314">
          <w:marLeft w:val="0"/>
          <w:marRight w:val="0"/>
          <w:marTop w:val="0"/>
          <w:marBottom w:val="0"/>
          <w:divBdr>
            <w:top w:val="none" w:sz="0" w:space="0" w:color="auto"/>
            <w:left w:val="none" w:sz="0" w:space="0" w:color="auto"/>
            <w:bottom w:val="none" w:sz="0" w:space="0" w:color="auto"/>
            <w:right w:val="none" w:sz="0" w:space="0" w:color="auto"/>
          </w:divBdr>
          <w:divsChild>
            <w:div w:id="1568153197">
              <w:marLeft w:val="0"/>
              <w:marRight w:val="0"/>
              <w:marTop w:val="0"/>
              <w:marBottom w:val="0"/>
              <w:divBdr>
                <w:top w:val="none" w:sz="0" w:space="0" w:color="auto"/>
                <w:left w:val="none" w:sz="0" w:space="0" w:color="auto"/>
                <w:bottom w:val="none" w:sz="0" w:space="0" w:color="auto"/>
                <w:right w:val="none" w:sz="0" w:space="0" w:color="auto"/>
              </w:divBdr>
              <w:divsChild>
                <w:div w:id="1607420235">
                  <w:marLeft w:val="0"/>
                  <w:marRight w:val="0"/>
                  <w:marTop w:val="0"/>
                  <w:marBottom w:val="0"/>
                  <w:divBdr>
                    <w:top w:val="none" w:sz="0" w:space="0" w:color="auto"/>
                    <w:left w:val="none" w:sz="0" w:space="0" w:color="auto"/>
                    <w:bottom w:val="none" w:sz="0" w:space="0" w:color="auto"/>
                    <w:right w:val="none" w:sz="0" w:space="0" w:color="auto"/>
                  </w:divBdr>
                  <w:divsChild>
                    <w:div w:id="1874493425">
                      <w:marLeft w:val="0"/>
                      <w:marRight w:val="0"/>
                      <w:marTop w:val="0"/>
                      <w:marBottom w:val="0"/>
                      <w:divBdr>
                        <w:top w:val="none" w:sz="0" w:space="0" w:color="auto"/>
                        <w:left w:val="none" w:sz="0" w:space="0" w:color="auto"/>
                        <w:bottom w:val="none" w:sz="0" w:space="0" w:color="auto"/>
                        <w:right w:val="none" w:sz="0" w:space="0" w:color="auto"/>
                      </w:divBdr>
                      <w:divsChild>
                        <w:div w:id="1597637315">
                          <w:marLeft w:val="0"/>
                          <w:marRight w:val="0"/>
                          <w:marTop w:val="0"/>
                          <w:marBottom w:val="0"/>
                          <w:divBdr>
                            <w:top w:val="none" w:sz="0" w:space="0" w:color="auto"/>
                            <w:left w:val="none" w:sz="0" w:space="0" w:color="auto"/>
                            <w:bottom w:val="none" w:sz="0" w:space="0" w:color="auto"/>
                            <w:right w:val="none" w:sz="0" w:space="0" w:color="auto"/>
                          </w:divBdr>
                          <w:divsChild>
                            <w:div w:id="465665355">
                              <w:marLeft w:val="0"/>
                              <w:marRight w:val="0"/>
                              <w:marTop w:val="0"/>
                              <w:marBottom w:val="0"/>
                              <w:divBdr>
                                <w:top w:val="none" w:sz="0" w:space="0" w:color="auto"/>
                                <w:left w:val="none" w:sz="0" w:space="0" w:color="auto"/>
                                <w:bottom w:val="none" w:sz="0" w:space="0" w:color="auto"/>
                                <w:right w:val="none" w:sz="0" w:space="0" w:color="auto"/>
                              </w:divBdr>
                              <w:divsChild>
                                <w:div w:id="281889671">
                                  <w:marLeft w:val="0"/>
                                  <w:marRight w:val="0"/>
                                  <w:marTop w:val="0"/>
                                  <w:marBottom w:val="0"/>
                                  <w:divBdr>
                                    <w:top w:val="none" w:sz="0" w:space="0" w:color="auto"/>
                                    <w:left w:val="none" w:sz="0" w:space="0" w:color="auto"/>
                                    <w:bottom w:val="none" w:sz="0" w:space="0" w:color="auto"/>
                                    <w:right w:val="none" w:sz="0" w:space="0" w:color="auto"/>
                                  </w:divBdr>
                                  <w:divsChild>
                                    <w:div w:id="746728088">
                                      <w:marLeft w:val="0"/>
                                      <w:marRight w:val="0"/>
                                      <w:marTop w:val="0"/>
                                      <w:marBottom w:val="0"/>
                                      <w:divBdr>
                                        <w:top w:val="none" w:sz="0" w:space="0" w:color="auto"/>
                                        <w:left w:val="none" w:sz="0" w:space="0" w:color="auto"/>
                                        <w:bottom w:val="none" w:sz="0" w:space="0" w:color="auto"/>
                                        <w:right w:val="none" w:sz="0" w:space="0" w:color="auto"/>
                                      </w:divBdr>
                                      <w:divsChild>
                                        <w:div w:id="16916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2699859">
          <w:marLeft w:val="0"/>
          <w:marRight w:val="0"/>
          <w:marTop w:val="0"/>
          <w:marBottom w:val="0"/>
          <w:divBdr>
            <w:top w:val="none" w:sz="0" w:space="0" w:color="auto"/>
            <w:left w:val="none" w:sz="0" w:space="0" w:color="auto"/>
            <w:bottom w:val="none" w:sz="0" w:space="0" w:color="auto"/>
            <w:right w:val="none" w:sz="0" w:space="0" w:color="auto"/>
          </w:divBdr>
          <w:divsChild>
            <w:div w:id="308169921">
              <w:marLeft w:val="0"/>
              <w:marRight w:val="0"/>
              <w:marTop w:val="0"/>
              <w:marBottom w:val="0"/>
              <w:divBdr>
                <w:top w:val="none" w:sz="0" w:space="0" w:color="auto"/>
                <w:left w:val="none" w:sz="0" w:space="0" w:color="auto"/>
                <w:bottom w:val="none" w:sz="0" w:space="0" w:color="auto"/>
                <w:right w:val="none" w:sz="0" w:space="0" w:color="auto"/>
              </w:divBdr>
              <w:divsChild>
                <w:div w:id="59059182">
                  <w:marLeft w:val="0"/>
                  <w:marRight w:val="0"/>
                  <w:marTop w:val="0"/>
                  <w:marBottom w:val="0"/>
                  <w:divBdr>
                    <w:top w:val="none" w:sz="0" w:space="0" w:color="auto"/>
                    <w:left w:val="none" w:sz="0" w:space="0" w:color="auto"/>
                    <w:bottom w:val="none" w:sz="0" w:space="0" w:color="auto"/>
                    <w:right w:val="none" w:sz="0" w:space="0" w:color="auto"/>
                  </w:divBdr>
                  <w:divsChild>
                    <w:div w:id="43991885">
                      <w:marLeft w:val="0"/>
                      <w:marRight w:val="0"/>
                      <w:marTop w:val="0"/>
                      <w:marBottom w:val="0"/>
                      <w:divBdr>
                        <w:top w:val="none" w:sz="0" w:space="0" w:color="auto"/>
                        <w:left w:val="none" w:sz="0" w:space="0" w:color="auto"/>
                        <w:bottom w:val="none" w:sz="0" w:space="0" w:color="auto"/>
                        <w:right w:val="none" w:sz="0" w:space="0" w:color="auto"/>
                      </w:divBdr>
                      <w:divsChild>
                        <w:div w:id="87233764">
                          <w:marLeft w:val="0"/>
                          <w:marRight w:val="0"/>
                          <w:marTop w:val="0"/>
                          <w:marBottom w:val="0"/>
                          <w:divBdr>
                            <w:top w:val="none" w:sz="0" w:space="0" w:color="auto"/>
                            <w:left w:val="none" w:sz="0" w:space="0" w:color="auto"/>
                            <w:bottom w:val="none" w:sz="0" w:space="0" w:color="auto"/>
                            <w:right w:val="none" w:sz="0" w:space="0" w:color="auto"/>
                          </w:divBdr>
                          <w:divsChild>
                            <w:div w:id="650253190">
                              <w:marLeft w:val="0"/>
                              <w:marRight w:val="0"/>
                              <w:marTop w:val="0"/>
                              <w:marBottom w:val="0"/>
                              <w:divBdr>
                                <w:top w:val="none" w:sz="0" w:space="0" w:color="auto"/>
                                <w:left w:val="none" w:sz="0" w:space="0" w:color="auto"/>
                                <w:bottom w:val="none" w:sz="0" w:space="0" w:color="auto"/>
                                <w:right w:val="none" w:sz="0" w:space="0" w:color="auto"/>
                              </w:divBdr>
                              <w:divsChild>
                                <w:div w:id="16730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25063">
                  <w:marLeft w:val="0"/>
                  <w:marRight w:val="0"/>
                  <w:marTop w:val="0"/>
                  <w:marBottom w:val="0"/>
                  <w:divBdr>
                    <w:top w:val="none" w:sz="0" w:space="0" w:color="auto"/>
                    <w:left w:val="none" w:sz="0" w:space="0" w:color="auto"/>
                    <w:bottom w:val="none" w:sz="0" w:space="0" w:color="auto"/>
                    <w:right w:val="none" w:sz="0" w:space="0" w:color="auto"/>
                  </w:divBdr>
                  <w:divsChild>
                    <w:div w:id="1908681322">
                      <w:marLeft w:val="0"/>
                      <w:marRight w:val="0"/>
                      <w:marTop w:val="0"/>
                      <w:marBottom w:val="0"/>
                      <w:divBdr>
                        <w:top w:val="none" w:sz="0" w:space="0" w:color="auto"/>
                        <w:left w:val="none" w:sz="0" w:space="0" w:color="auto"/>
                        <w:bottom w:val="none" w:sz="0" w:space="0" w:color="auto"/>
                        <w:right w:val="none" w:sz="0" w:space="0" w:color="auto"/>
                      </w:divBdr>
                      <w:divsChild>
                        <w:div w:id="750127174">
                          <w:marLeft w:val="0"/>
                          <w:marRight w:val="0"/>
                          <w:marTop w:val="0"/>
                          <w:marBottom w:val="0"/>
                          <w:divBdr>
                            <w:top w:val="none" w:sz="0" w:space="0" w:color="auto"/>
                            <w:left w:val="none" w:sz="0" w:space="0" w:color="auto"/>
                            <w:bottom w:val="none" w:sz="0" w:space="0" w:color="auto"/>
                            <w:right w:val="none" w:sz="0" w:space="0" w:color="auto"/>
                          </w:divBdr>
                          <w:divsChild>
                            <w:div w:id="2036956020">
                              <w:marLeft w:val="0"/>
                              <w:marRight w:val="0"/>
                              <w:marTop w:val="0"/>
                              <w:marBottom w:val="0"/>
                              <w:divBdr>
                                <w:top w:val="none" w:sz="0" w:space="0" w:color="auto"/>
                                <w:left w:val="none" w:sz="0" w:space="0" w:color="auto"/>
                                <w:bottom w:val="none" w:sz="0" w:space="0" w:color="auto"/>
                                <w:right w:val="none" w:sz="0" w:space="0" w:color="auto"/>
                              </w:divBdr>
                              <w:divsChild>
                                <w:div w:id="1792748296">
                                  <w:marLeft w:val="0"/>
                                  <w:marRight w:val="0"/>
                                  <w:marTop w:val="0"/>
                                  <w:marBottom w:val="0"/>
                                  <w:divBdr>
                                    <w:top w:val="none" w:sz="0" w:space="0" w:color="auto"/>
                                    <w:left w:val="none" w:sz="0" w:space="0" w:color="auto"/>
                                    <w:bottom w:val="none" w:sz="0" w:space="0" w:color="auto"/>
                                    <w:right w:val="none" w:sz="0" w:space="0" w:color="auto"/>
                                  </w:divBdr>
                                  <w:divsChild>
                                    <w:div w:id="14433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396321037">
      <w:bodyDiv w:val="1"/>
      <w:marLeft w:val="0"/>
      <w:marRight w:val="0"/>
      <w:marTop w:val="0"/>
      <w:marBottom w:val="0"/>
      <w:divBdr>
        <w:top w:val="none" w:sz="0" w:space="0" w:color="auto"/>
        <w:left w:val="none" w:sz="0" w:space="0" w:color="auto"/>
        <w:bottom w:val="none" w:sz="0" w:space="0" w:color="auto"/>
        <w:right w:val="none" w:sz="0" w:space="0" w:color="auto"/>
      </w:divBdr>
      <w:divsChild>
        <w:div w:id="1073165126">
          <w:marLeft w:val="0"/>
          <w:marRight w:val="0"/>
          <w:marTop w:val="0"/>
          <w:marBottom w:val="0"/>
          <w:divBdr>
            <w:top w:val="none" w:sz="0" w:space="0" w:color="auto"/>
            <w:left w:val="none" w:sz="0" w:space="0" w:color="auto"/>
            <w:bottom w:val="none" w:sz="0" w:space="0" w:color="auto"/>
            <w:right w:val="none" w:sz="0" w:space="0" w:color="auto"/>
          </w:divBdr>
          <w:divsChild>
            <w:div w:id="2024894572">
              <w:marLeft w:val="0"/>
              <w:marRight w:val="0"/>
              <w:marTop w:val="0"/>
              <w:marBottom w:val="0"/>
              <w:divBdr>
                <w:top w:val="none" w:sz="0" w:space="0" w:color="auto"/>
                <w:left w:val="none" w:sz="0" w:space="0" w:color="auto"/>
                <w:bottom w:val="none" w:sz="0" w:space="0" w:color="auto"/>
                <w:right w:val="none" w:sz="0" w:space="0" w:color="auto"/>
              </w:divBdr>
            </w:div>
            <w:div w:id="322123345">
              <w:marLeft w:val="0"/>
              <w:marRight w:val="0"/>
              <w:marTop w:val="0"/>
              <w:marBottom w:val="0"/>
              <w:divBdr>
                <w:top w:val="none" w:sz="0" w:space="0" w:color="auto"/>
                <w:left w:val="none" w:sz="0" w:space="0" w:color="auto"/>
                <w:bottom w:val="none" w:sz="0" w:space="0" w:color="auto"/>
                <w:right w:val="none" w:sz="0" w:space="0" w:color="auto"/>
              </w:divBdr>
            </w:div>
            <w:div w:id="1555895751">
              <w:marLeft w:val="0"/>
              <w:marRight w:val="0"/>
              <w:marTop w:val="0"/>
              <w:marBottom w:val="0"/>
              <w:divBdr>
                <w:top w:val="none" w:sz="0" w:space="0" w:color="auto"/>
                <w:left w:val="none" w:sz="0" w:space="0" w:color="auto"/>
                <w:bottom w:val="none" w:sz="0" w:space="0" w:color="auto"/>
                <w:right w:val="none" w:sz="0" w:space="0" w:color="auto"/>
              </w:divBdr>
            </w:div>
            <w:div w:id="172232936">
              <w:marLeft w:val="0"/>
              <w:marRight w:val="0"/>
              <w:marTop w:val="0"/>
              <w:marBottom w:val="0"/>
              <w:divBdr>
                <w:top w:val="none" w:sz="0" w:space="0" w:color="auto"/>
                <w:left w:val="none" w:sz="0" w:space="0" w:color="auto"/>
                <w:bottom w:val="none" w:sz="0" w:space="0" w:color="auto"/>
                <w:right w:val="none" w:sz="0" w:space="0" w:color="auto"/>
              </w:divBdr>
            </w:div>
            <w:div w:id="372853383">
              <w:marLeft w:val="0"/>
              <w:marRight w:val="0"/>
              <w:marTop w:val="0"/>
              <w:marBottom w:val="0"/>
              <w:divBdr>
                <w:top w:val="none" w:sz="0" w:space="0" w:color="auto"/>
                <w:left w:val="none" w:sz="0" w:space="0" w:color="auto"/>
                <w:bottom w:val="none" w:sz="0" w:space="0" w:color="auto"/>
                <w:right w:val="none" w:sz="0" w:space="0" w:color="auto"/>
              </w:divBdr>
            </w:div>
            <w:div w:id="742530365">
              <w:marLeft w:val="0"/>
              <w:marRight w:val="0"/>
              <w:marTop w:val="0"/>
              <w:marBottom w:val="0"/>
              <w:divBdr>
                <w:top w:val="none" w:sz="0" w:space="0" w:color="auto"/>
                <w:left w:val="none" w:sz="0" w:space="0" w:color="auto"/>
                <w:bottom w:val="none" w:sz="0" w:space="0" w:color="auto"/>
                <w:right w:val="none" w:sz="0" w:space="0" w:color="auto"/>
              </w:divBdr>
            </w:div>
            <w:div w:id="1027754034">
              <w:marLeft w:val="0"/>
              <w:marRight w:val="0"/>
              <w:marTop w:val="0"/>
              <w:marBottom w:val="0"/>
              <w:divBdr>
                <w:top w:val="none" w:sz="0" w:space="0" w:color="auto"/>
                <w:left w:val="none" w:sz="0" w:space="0" w:color="auto"/>
                <w:bottom w:val="none" w:sz="0" w:space="0" w:color="auto"/>
                <w:right w:val="none" w:sz="0" w:space="0" w:color="auto"/>
              </w:divBdr>
            </w:div>
            <w:div w:id="1403943452">
              <w:marLeft w:val="0"/>
              <w:marRight w:val="0"/>
              <w:marTop w:val="0"/>
              <w:marBottom w:val="0"/>
              <w:divBdr>
                <w:top w:val="none" w:sz="0" w:space="0" w:color="auto"/>
                <w:left w:val="none" w:sz="0" w:space="0" w:color="auto"/>
                <w:bottom w:val="none" w:sz="0" w:space="0" w:color="auto"/>
                <w:right w:val="none" w:sz="0" w:space="0" w:color="auto"/>
              </w:divBdr>
            </w:div>
            <w:div w:id="877858764">
              <w:marLeft w:val="0"/>
              <w:marRight w:val="0"/>
              <w:marTop w:val="0"/>
              <w:marBottom w:val="0"/>
              <w:divBdr>
                <w:top w:val="none" w:sz="0" w:space="0" w:color="auto"/>
                <w:left w:val="none" w:sz="0" w:space="0" w:color="auto"/>
                <w:bottom w:val="none" w:sz="0" w:space="0" w:color="auto"/>
                <w:right w:val="none" w:sz="0" w:space="0" w:color="auto"/>
              </w:divBdr>
            </w:div>
            <w:div w:id="182598743">
              <w:marLeft w:val="0"/>
              <w:marRight w:val="0"/>
              <w:marTop w:val="0"/>
              <w:marBottom w:val="0"/>
              <w:divBdr>
                <w:top w:val="none" w:sz="0" w:space="0" w:color="auto"/>
                <w:left w:val="none" w:sz="0" w:space="0" w:color="auto"/>
                <w:bottom w:val="none" w:sz="0" w:space="0" w:color="auto"/>
                <w:right w:val="none" w:sz="0" w:space="0" w:color="auto"/>
              </w:divBdr>
            </w:div>
            <w:div w:id="2045212285">
              <w:marLeft w:val="0"/>
              <w:marRight w:val="0"/>
              <w:marTop w:val="0"/>
              <w:marBottom w:val="0"/>
              <w:divBdr>
                <w:top w:val="none" w:sz="0" w:space="0" w:color="auto"/>
                <w:left w:val="none" w:sz="0" w:space="0" w:color="auto"/>
                <w:bottom w:val="none" w:sz="0" w:space="0" w:color="auto"/>
                <w:right w:val="none" w:sz="0" w:space="0" w:color="auto"/>
              </w:divBdr>
            </w:div>
            <w:div w:id="1069494453">
              <w:marLeft w:val="0"/>
              <w:marRight w:val="0"/>
              <w:marTop w:val="0"/>
              <w:marBottom w:val="0"/>
              <w:divBdr>
                <w:top w:val="none" w:sz="0" w:space="0" w:color="auto"/>
                <w:left w:val="none" w:sz="0" w:space="0" w:color="auto"/>
                <w:bottom w:val="none" w:sz="0" w:space="0" w:color="auto"/>
                <w:right w:val="none" w:sz="0" w:space="0" w:color="auto"/>
              </w:divBdr>
            </w:div>
            <w:div w:id="940574255">
              <w:marLeft w:val="0"/>
              <w:marRight w:val="0"/>
              <w:marTop w:val="0"/>
              <w:marBottom w:val="0"/>
              <w:divBdr>
                <w:top w:val="none" w:sz="0" w:space="0" w:color="auto"/>
                <w:left w:val="none" w:sz="0" w:space="0" w:color="auto"/>
                <w:bottom w:val="none" w:sz="0" w:space="0" w:color="auto"/>
                <w:right w:val="none" w:sz="0" w:space="0" w:color="auto"/>
              </w:divBdr>
            </w:div>
            <w:div w:id="1199472335">
              <w:marLeft w:val="0"/>
              <w:marRight w:val="0"/>
              <w:marTop w:val="0"/>
              <w:marBottom w:val="0"/>
              <w:divBdr>
                <w:top w:val="none" w:sz="0" w:space="0" w:color="auto"/>
                <w:left w:val="none" w:sz="0" w:space="0" w:color="auto"/>
                <w:bottom w:val="none" w:sz="0" w:space="0" w:color="auto"/>
                <w:right w:val="none" w:sz="0" w:space="0" w:color="auto"/>
              </w:divBdr>
            </w:div>
            <w:div w:id="136118566">
              <w:marLeft w:val="0"/>
              <w:marRight w:val="0"/>
              <w:marTop w:val="0"/>
              <w:marBottom w:val="0"/>
              <w:divBdr>
                <w:top w:val="none" w:sz="0" w:space="0" w:color="auto"/>
                <w:left w:val="none" w:sz="0" w:space="0" w:color="auto"/>
                <w:bottom w:val="none" w:sz="0" w:space="0" w:color="auto"/>
                <w:right w:val="none" w:sz="0" w:space="0" w:color="auto"/>
              </w:divBdr>
            </w:div>
            <w:div w:id="634682405">
              <w:marLeft w:val="0"/>
              <w:marRight w:val="0"/>
              <w:marTop w:val="0"/>
              <w:marBottom w:val="0"/>
              <w:divBdr>
                <w:top w:val="none" w:sz="0" w:space="0" w:color="auto"/>
                <w:left w:val="none" w:sz="0" w:space="0" w:color="auto"/>
                <w:bottom w:val="none" w:sz="0" w:space="0" w:color="auto"/>
                <w:right w:val="none" w:sz="0" w:space="0" w:color="auto"/>
              </w:divBdr>
            </w:div>
            <w:div w:id="10407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1059">
      <w:bodyDiv w:val="1"/>
      <w:marLeft w:val="0"/>
      <w:marRight w:val="0"/>
      <w:marTop w:val="0"/>
      <w:marBottom w:val="0"/>
      <w:divBdr>
        <w:top w:val="none" w:sz="0" w:space="0" w:color="auto"/>
        <w:left w:val="none" w:sz="0" w:space="0" w:color="auto"/>
        <w:bottom w:val="none" w:sz="0" w:space="0" w:color="auto"/>
        <w:right w:val="none" w:sz="0" w:space="0" w:color="auto"/>
      </w:divBdr>
      <w:divsChild>
        <w:div w:id="1089036135">
          <w:marLeft w:val="0"/>
          <w:marRight w:val="0"/>
          <w:marTop w:val="0"/>
          <w:marBottom w:val="0"/>
          <w:divBdr>
            <w:top w:val="none" w:sz="0" w:space="0" w:color="auto"/>
            <w:left w:val="none" w:sz="0" w:space="0" w:color="auto"/>
            <w:bottom w:val="none" w:sz="0" w:space="0" w:color="auto"/>
            <w:right w:val="none" w:sz="0" w:space="0" w:color="auto"/>
          </w:divBdr>
          <w:divsChild>
            <w:div w:id="223763939">
              <w:marLeft w:val="0"/>
              <w:marRight w:val="0"/>
              <w:marTop w:val="0"/>
              <w:marBottom w:val="0"/>
              <w:divBdr>
                <w:top w:val="none" w:sz="0" w:space="0" w:color="auto"/>
                <w:left w:val="none" w:sz="0" w:space="0" w:color="auto"/>
                <w:bottom w:val="none" w:sz="0" w:space="0" w:color="auto"/>
                <w:right w:val="none" w:sz="0" w:space="0" w:color="auto"/>
              </w:divBdr>
            </w:div>
            <w:div w:id="1731803767">
              <w:marLeft w:val="0"/>
              <w:marRight w:val="0"/>
              <w:marTop w:val="0"/>
              <w:marBottom w:val="0"/>
              <w:divBdr>
                <w:top w:val="none" w:sz="0" w:space="0" w:color="auto"/>
                <w:left w:val="none" w:sz="0" w:space="0" w:color="auto"/>
                <w:bottom w:val="none" w:sz="0" w:space="0" w:color="auto"/>
                <w:right w:val="none" w:sz="0" w:space="0" w:color="auto"/>
              </w:divBdr>
            </w:div>
            <w:div w:id="2131583712">
              <w:marLeft w:val="0"/>
              <w:marRight w:val="0"/>
              <w:marTop w:val="0"/>
              <w:marBottom w:val="0"/>
              <w:divBdr>
                <w:top w:val="none" w:sz="0" w:space="0" w:color="auto"/>
                <w:left w:val="none" w:sz="0" w:space="0" w:color="auto"/>
                <w:bottom w:val="none" w:sz="0" w:space="0" w:color="auto"/>
                <w:right w:val="none" w:sz="0" w:space="0" w:color="auto"/>
              </w:divBdr>
            </w:div>
            <w:div w:id="1427265622">
              <w:marLeft w:val="0"/>
              <w:marRight w:val="0"/>
              <w:marTop w:val="0"/>
              <w:marBottom w:val="0"/>
              <w:divBdr>
                <w:top w:val="none" w:sz="0" w:space="0" w:color="auto"/>
                <w:left w:val="none" w:sz="0" w:space="0" w:color="auto"/>
                <w:bottom w:val="none" w:sz="0" w:space="0" w:color="auto"/>
                <w:right w:val="none" w:sz="0" w:space="0" w:color="auto"/>
              </w:divBdr>
            </w:div>
            <w:div w:id="2131433745">
              <w:marLeft w:val="0"/>
              <w:marRight w:val="0"/>
              <w:marTop w:val="0"/>
              <w:marBottom w:val="0"/>
              <w:divBdr>
                <w:top w:val="none" w:sz="0" w:space="0" w:color="auto"/>
                <w:left w:val="none" w:sz="0" w:space="0" w:color="auto"/>
                <w:bottom w:val="none" w:sz="0" w:space="0" w:color="auto"/>
                <w:right w:val="none" w:sz="0" w:space="0" w:color="auto"/>
              </w:divBdr>
            </w:div>
            <w:div w:id="1009067175">
              <w:marLeft w:val="0"/>
              <w:marRight w:val="0"/>
              <w:marTop w:val="0"/>
              <w:marBottom w:val="0"/>
              <w:divBdr>
                <w:top w:val="none" w:sz="0" w:space="0" w:color="auto"/>
                <w:left w:val="none" w:sz="0" w:space="0" w:color="auto"/>
                <w:bottom w:val="none" w:sz="0" w:space="0" w:color="auto"/>
                <w:right w:val="none" w:sz="0" w:space="0" w:color="auto"/>
              </w:divBdr>
            </w:div>
            <w:div w:id="966859021">
              <w:marLeft w:val="0"/>
              <w:marRight w:val="0"/>
              <w:marTop w:val="0"/>
              <w:marBottom w:val="0"/>
              <w:divBdr>
                <w:top w:val="none" w:sz="0" w:space="0" w:color="auto"/>
                <w:left w:val="none" w:sz="0" w:space="0" w:color="auto"/>
                <w:bottom w:val="none" w:sz="0" w:space="0" w:color="auto"/>
                <w:right w:val="none" w:sz="0" w:space="0" w:color="auto"/>
              </w:divBdr>
            </w:div>
            <w:div w:id="145125731">
              <w:marLeft w:val="0"/>
              <w:marRight w:val="0"/>
              <w:marTop w:val="0"/>
              <w:marBottom w:val="0"/>
              <w:divBdr>
                <w:top w:val="none" w:sz="0" w:space="0" w:color="auto"/>
                <w:left w:val="none" w:sz="0" w:space="0" w:color="auto"/>
                <w:bottom w:val="none" w:sz="0" w:space="0" w:color="auto"/>
                <w:right w:val="none" w:sz="0" w:space="0" w:color="auto"/>
              </w:divBdr>
            </w:div>
            <w:div w:id="248736461">
              <w:marLeft w:val="0"/>
              <w:marRight w:val="0"/>
              <w:marTop w:val="0"/>
              <w:marBottom w:val="0"/>
              <w:divBdr>
                <w:top w:val="none" w:sz="0" w:space="0" w:color="auto"/>
                <w:left w:val="none" w:sz="0" w:space="0" w:color="auto"/>
                <w:bottom w:val="none" w:sz="0" w:space="0" w:color="auto"/>
                <w:right w:val="none" w:sz="0" w:space="0" w:color="auto"/>
              </w:divBdr>
            </w:div>
            <w:div w:id="1554582728">
              <w:marLeft w:val="0"/>
              <w:marRight w:val="0"/>
              <w:marTop w:val="0"/>
              <w:marBottom w:val="0"/>
              <w:divBdr>
                <w:top w:val="none" w:sz="0" w:space="0" w:color="auto"/>
                <w:left w:val="none" w:sz="0" w:space="0" w:color="auto"/>
                <w:bottom w:val="none" w:sz="0" w:space="0" w:color="auto"/>
                <w:right w:val="none" w:sz="0" w:space="0" w:color="auto"/>
              </w:divBdr>
            </w:div>
            <w:div w:id="1764498033">
              <w:marLeft w:val="0"/>
              <w:marRight w:val="0"/>
              <w:marTop w:val="0"/>
              <w:marBottom w:val="0"/>
              <w:divBdr>
                <w:top w:val="none" w:sz="0" w:space="0" w:color="auto"/>
                <w:left w:val="none" w:sz="0" w:space="0" w:color="auto"/>
                <w:bottom w:val="none" w:sz="0" w:space="0" w:color="auto"/>
                <w:right w:val="none" w:sz="0" w:space="0" w:color="auto"/>
              </w:divBdr>
            </w:div>
            <w:div w:id="1979264618">
              <w:marLeft w:val="0"/>
              <w:marRight w:val="0"/>
              <w:marTop w:val="0"/>
              <w:marBottom w:val="0"/>
              <w:divBdr>
                <w:top w:val="none" w:sz="0" w:space="0" w:color="auto"/>
                <w:left w:val="none" w:sz="0" w:space="0" w:color="auto"/>
                <w:bottom w:val="none" w:sz="0" w:space="0" w:color="auto"/>
                <w:right w:val="none" w:sz="0" w:space="0" w:color="auto"/>
              </w:divBdr>
            </w:div>
            <w:div w:id="935362441">
              <w:marLeft w:val="0"/>
              <w:marRight w:val="0"/>
              <w:marTop w:val="0"/>
              <w:marBottom w:val="0"/>
              <w:divBdr>
                <w:top w:val="none" w:sz="0" w:space="0" w:color="auto"/>
                <w:left w:val="none" w:sz="0" w:space="0" w:color="auto"/>
                <w:bottom w:val="none" w:sz="0" w:space="0" w:color="auto"/>
                <w:right w:val="none" w:sz="0" w:space="0" w:color="auto"/>
              </w:divBdr>
            </w:div>
            <w:div w:id="1179195574">
              <w:marLeft w:val="0"/>
              <w:marRight w:val="0"/>
              <w:marTop w:val="0"/>
              <w:marBottom w:val="0"/>
              <w:divBdr>
                <w:top w:val="none" w:sz="0" w:space="0" w:color="auto"/>
                <w:left w:val="none" w:sz="0" w:space="0" w:color="auto"/>
                <w:bottom w:val="none" w:sz="0" w:space="0" w:color="auto"/>
                <w:right w:val="none" w:sz="0" w:space="0" w:color="auto"/>
              </w:divBdr>
            </w:div>
            <w:div w:id="144669727">
              <w:marLeft w:val="0"/>
              <w:marRight w:val="0"/>
              <w:marTop w:val="0"/>
              <w:marBottom w:val="0"/>
              <w:divBdr>
                <w:top w:val="none" w:sz="0" w:space="0" w:color="auto"/>
                <w:left w:val="none" w:sz="0" w:space="0" w:color="auto"/>
                <w:bottom w:val="none" w:sz="0" w:space="0" w:color="auto"/>
                <w:right w:val="none" w:sz="0" w:space="0" w:color="auto"/>
              </w:divBdr>
            </w:div>
            <w:div w:id="1361011609">
              <w:marLeft w:val="0"/>
              <w:marRight w:val="0"/>
              <w:marTop w:val="0"/>
              <w:marBottom w:val="0"/>
              <w:divBdr>
                <w:top w:val="none" w:sz="0" w:space="0" w:color="auto"/>
                <w:left w:val="none" w:sz="0" w:space="0" w:color="auto"/>
                <w:bottom w:val="none" w:sz="0" w:space="0" w:color="auto"/>
                <w:right w:val="none" w:sz="0" w:space="0" w:color="auto"/>
              </w:divBdr>
            </w:div>
            <w:div w:id="55518995">
              <w:marLeft w:val="0"/>
              <w:marRight w:val="0"/>
              <w:marTop w:val="0"/>
              <w:marBottom w:val="0"/>
              <w:divBdr>
                <w:top w:val="none" w:sz="0" w:space="0" w:color="auto"/>
                <w:left w:val="none" w:sz="0" w:space="0" w:color="auto"/>
                <w:bottom w:val="none" w:sz="0" w:space="0" w:color="auto"/>
                <w:right w:val="none" w:sz="0" w:space="0" w:color="auto"/>
              </w:divBdr>
            </w:div>
            <w:div w:id="655688326">
              <w:marLeft w:val="0"/>
              <w:marRight w:val="0"/>
              <w:marTop w:val="0"/>
              <w:marBottom w:val="0"/>
              <w:divBdr>
                <w:top w:val="none" w:sz="0" w:space="0" w:color="auto"/>
                <w:left w:val="none" w:sz="0" w:space="0" w:color="auto"/>
                <w:bottom w:val="none" w:sz="0" w:space="0" w:color="auto"/>
                <w:right w:val="none" w:sz="0" w:space="0" w:color="auto"/>
              </w:divBdr>
            </w:div>
            <w:div w:id="1615359280">
              <w:marLeft w:val="0"/>
              <w:marRight w:val="0"/>
              <w:marTop w:val="0"/>
              <w:marBottom w:val="0"/>
              <w:divBdr>
                <w:top w:val="none" w:sz="0" w:space="0" w:color="auto"/>
                <w:left w:val="none" w:sz="0" w:space="0" w:color="auto"/>
                <w:bottom w:val="none" w:sz="0" w:space="0" w:color="auto"/>
                <w:right w:val="none" w:sz="0" w:space="0" w:color="auto"/>
              </w:divBdr>
            </w:div>
            <w:div w:id="35812891">
              <w:marLeft w:val="0"/>
              <w:marRight w:val="0"/>
              <w:marTop w:val="0"/>
              <w:marBottom w:val="0"/>
              <w:divBdr>
                <w:top w:val="none" w:sz="0" w:space="0" w:color="auto"/>
                <w:left w:val="none" w:sz="0" w:space="0" w:color="auto"/>
                <w:bottom w:val="none" w:sz="0" w:space="0" w:color="auto"/>
                <w:right w:val="none" w:sz="0" w:space="0" w:color="auto"/>
              </w:divBdr>
            </w:div>
            <w:div w:id="4825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8186">
      <w:bodyDiv w:val="1"/>
      <w:marLeft w:val="0"/>
      <w:marRight w:val="0"/>
      <w:marTop w:val="0"/>
      <w:marBottom w:val="0"/>
      <w:divBdr>
        <w:top w:val="none" w:sz="0" w:space="0" w:color="auto"/>
        <w:left w:val="none" w:sz="0" w:space="0" w:color="auto"/>
        <w:bottom w:val="none" w:sz="0" w:space="0" w:color="auto"/>
        <w:right w:val="none" w:sz="0" w:space="0" w:color="auto"/>
      </w:divBdr>
    </w:div>
    <w:div w:id="609750934">
      <w:bodyDiv w:val="1"/>
      <w:marLeft w:val="0"/>
      <w:marRight w:val="0"/>
      <w:marTop w:val="0"/>
      <w:marBottom w:val="0"/>
      <w:divBdr>
        <w:top w:val="none" w:sz="0" w:space="0" w:color="auto"/>
        <w:left w:val="none" w:sz="0" w:space="0" w:color="auto"/>
        <w:bottom w:val="none" w:sz="0" w:space="0" w:color="auto"/>
        <w:right w:val="none" w:sz="0" w:space="0" w:color="auto"/>
      </w:divBdr>
      <w:divsChild>
        <w:div w:id="975640574">
          <w:marLeft w:val="0"/>
          <w:marRight w:val="0"/>
          <w:marTop w:val="0"/>
          <w:marBottom w:val="0"/>
          <w:divBdr>
            <w:top w:val="none" w:sz="0" w:space="0" w:color="auto"/>
            <w:left w:val="none" w:sz="0" w:space="0" w:color="auto"/>
            <w:bottom w:val="none" w:sz="0" w:space="0" w:color="auto"/>
            <w:right w:val="none" w:sz="0" w:space="0" w:color="auto"/>
          </w:divBdr>
          <w:divsChild>
            <w:div w:id="1575505433">
              <w:marLeft w:val="0"/>
              <w:marRight w:val="0"/>
              <w:marTop w:val="0"/>
              <w:marBottom w:val="0"/>
              <w:divBdr>
                <w:top w:val="none" w:sz="0" w:space="0" w:color="auto"/>
                <w:left w:val="none" w:sz="0" w:space="0" w:color="auto"/>
                <w:bottom w:val="none" w:sz="0" w:space="0" w:color="auto"/>
                <w:right w:val="none" w:sz="0" w:space="0" w:color="auto"/>
              </w:divBdr>
              <w:divsChild>
                <w:div w:id="550503774">
                  <w:marLeft w:val="0"/>
                  <w:marRight w:val="0"/>
                  <w:marTop w:val="0"/>
                  <w:marBottom w:val="0"/>
                  <w:divBdr>
                    <w:top w:val="none" w:sz="0" w:space="0" w:color="auto"/>
                    <w:left w:val="none" w:sz="0" w:space="0" w:color="auto"/>
                    <w:bottom w:val="none" w:sz="0" w:space="0" w:color="auto"/>
                    <w:right w:val="none" w:sz="0" w:space="0" w:color="auto"/>
                  </w:divBdr>
                  <w:divsChild>
                    <w:div w:id="1249996882">
                      <w:marLeft w:val="0"/>
                      <w:marRight w:val="0"/>
                      <w:marTop w:val="0"/>
                      <w:marBottom w:val="0"/>
                      <w:divBdr>
                        <w:top w:val="none" w:sz="0" w:space="0" w:color="auto"/>
                        <w:left w:val="none" w:sz="0" w:space="0" w:color="auto"/>
                        <w:bottom w:val="none" w:sz="0" w:space="0" w:color="auto"/>
                        <w:right w:val="none" w:sz="0" w:space="0" w:color="auto"/>
                      </w:divBdr>
                      <w:divsChild>
                        <w:div w:id="1998849103">
                          <w:marLeft w:val="0"/>
                          <w:marRight w:val="0"/>
                          <w:marTop w:val="0"/>
                          <w:marBottom w:val="0"/>
                          <w:divBdr>
                            <w:top w:val="none" w:sz="0" w:space="0" w:color="auto"/>
                            <w:left w:val="none" w:sz="0" w:space="0" w:color="auto"/>
                            <w:bottom w:val="none" w:sz="0" w:space="0" w:color="auto"/>
                            <w:right w:val="none" w:sz="0" w:space="0" w:color="auto"/>
                          </w:divBdr>
                          <w:divsChild>
                            <w:div w:id="1439134518">
                              <w:marLeft w:val="0"/>
                              <w:marRight w:val="0"/>
                              <w:marTop w:val="0"/>
                              <w:marBottom w:val="0"/>
                              <w:divBdr>
                                <w:top w:val="none" w:sz="0" w:space="0" w:color="auto"/>
                                <w:left w:val="none" w:sz="0" w:space="0" w:color="auto"/>
                                <w:bottom w:val="none" w:sz="0" w:space="0" w:color="auto"/>
                                <w:right w:val="none" w:sz="0" w:space="0" w:color="auto"/>
                              </w:divBdr>
                              <w:divsChild>
                                <w:div w:id="1343315500">
                                  <w:marLeft w:val="0"/>
                                  <w:marRight w:val="0"/>
                                  <w:marTop w:val="0"/>
                                  <w:marBottom w:val="0"/>
                                  <w:divBdr>
                                    <w:top w:val="none" w:sz="0" w:space="0" w:color="auto"/>
                                    <w:left w:val="none" w:sz="0" w:space="0" w:color="auto"/>
                                    <w:bottom w:val="none" w:sz="0" w:space="0" w:color="auto"/>
                                    <w:right w:val="none" w:sz="0" w:space="0" w:color="auto"/>
                                  </w:divBdr>
                                  <w:divsChild>
                                    <w:div w:id="523129744">
                                      <w:marLeft w:val="0"/>
                                      <w:marRight w:val="0"/>
                                      <w:marTop w:val="0"/>
                                      <w:marBottom w:val="0"/>
                                      <w:divBdr>
                                        <w:top w:val="none" w:sz="0" w:space="0" w:color="auto"/>
                                        <w:left w:val="none" w:sz="0" w:space="0" w:color="auto"/>
                                        <w:bottom w:val="none" w:sz="0" w:space="0" w:color="auto"/>
                                        <w:right w:val="none" w:sz="0" w:space="0" w:color="auto"/>
                                      </w:divBdr>
                                      <w:divsChild>
                                        <w:div w:id="18976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553611">
          <w:marLeft w:val="0"/>
          <w:marRight w:val="0"/>
          <w:marTop w:val="0"/>
          <w:marBottom w:val="0"/>
          <w:divBdr>
            <w:top w:val="none" w:sz="0" w:space="0" w:color="auto"/>
            <w:left w:val="none" w:sz="0" w:space="0" w:color="auto"/>
            <w:bottom w:val="none" w:sz="0" w:space="0" w:color="auto"/>
            <w:right w:val="none" w:sz="0" w:space="0" w:color="auto"/>
          </w:divBdr>
          <w:divsChild>
            <w:div w:id="1141967586">
              <w:marLeft w:val="0"/>
              <w:marRight w:val="0"/>
              <w:marTop w:val="0"/>
              <w:marBottom w:val="0"/>
              <w:divBdr>
                <w:top w:val="none" w:sz="0" w:space="0" w:color="auto"/>
                <w:left w:val="none" w:sz="0" w:space="0" w:color="auto"/>
                <w:bottom w:val="none" w:sz="0" w:space="0" w:color="auto"/>
                <w:right w:val="none" w:sz="0" w:space="0" w:color="auto"/>
              </w:divBdr>
              <w:divsChild>
                <w:div w:id="670983293">
                  <w:marLeft w:val="0"/>
                  <w:marRight w:val="0"/>
                  <w:marTop w:val="0"/>
                  <w:marBottom w:val="0"/>
                  <w:divBdr>
                    <w:top w:val="none" w:sz="0" w:space="0" w:color="auto"/>
                    <w:left w:val="none" w:sz="0" w:space="0" w:color="auto"/>
                    <w:bottom w:val="none" w:sz="0" w:space="0" w:color="auto"/>
                    <w:right w:val="none" w:sz="0" w:space="0" w:color="auto"/>
                  </w:divBdr>
                  <w:divsChild>
                    <w:div w:id="712194066">
                      <w:marLeft w:val="0"/>
                      <w:marRight w:val="0"/>
                      <w:marTop w:val="0"/>
                      <w:marBottom w:val="0"/>
                      <w:divBdr>
                        <w:top w:val="none" w:sz="0" w:space="0" w:color="auto"/>
                        <w:left w:val="none" w:sz="0" w:space="0" w:color="auto"/>
                        <w:bottom w:val="none" w:sz="0" w:space="0" w:color="auto"/>
                        <w:right w:val="none" w:sz="0" w:space="0" w:color="auto"/>
                      </w:divBdr>
                      <w:divsChild>
                        <w:div w:id="147215323">
                          <w:marLeft w:val="0"/>
                          <w:marRight w:val="0"/>
                          <w:marTop w:val="0"/>
                          <w:marBottom w:val="0"/>
                          <w:divBdr>
                            <w:top w:val="none" w:sz="0" w:space="0" w:color="auto"/>
                            <w:left w:val="none" w:sz="0" w:space="0" w:color="auto"/>
                            <w:bottom w:val="none" w:sz="0" w:space="0" w:color="auto"/>
                            <w:right w:val="none" w:sz="0" w:space="0" w:color="auto"/>
                          </w:divBdr>
                          <w:divsChild>
                            <w:div w:id="776219848">
                              <w:marLeft w:val="0"/>
                              <w:marRight w:val="0"/>
                              <w:marTop w:val="0"/>
                              <w:marBottom w:val="0"/>
                              <w:divBdr>
                                <w:top w:val="none" w:sz="0" w:space="0" w:color="auto"/>
                                <w:left w:val="none" w:sz="0" w:space="0" w:color="auto"/>
                                <w:bottom w:val="none" w:sz="0" w:space="0" w:color="auto"/>
                                <w:right w:val="none" w:sz="0" w:space="0" w:color="auto"/>
                              </w:divBdr>
                              <w:divsChild>
                                <w:div w:id="19094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925535">
                  <w:marLeft w:val="0"/>
                  <w:marRight w:val="0"/>
                  <w:marTop w:val="0"/>
                  <w:marBottom w:val="0"/>
                  <w:divBdr>
                    <w:top w:val="none" w:sz="0" w:space="0" w:color="auto"/>
                    <w:left w:val="none" w:sz="0" w:space="0" w:color="auto"/>
                    <w:bottom w:val="none" w:sz="0" w:space="0" w:color="auto"/>
                    <w:right w:val="none" w:sz="0" w:space="0" w:color="auto"/>
                  </w:divBdr>
                  <w:divsChild>
                    <w:div w:id="236593825">
                      <w:marLeft w:val="0"/>
                      <w:marRight w:val="0"/>
                      <w:marTop w:val="0"/>
                      <w:marBottom w:val="0"/>
                      <w:divBdr>
                        <w:top w:val="none" w:sz="0" w:space="0" w:color="auto"/>
                        <w:left w:val="none" w:sz="0" w:space="0" w:color="auto"/>
                        <w:bottom w:val="none" w:sz="0" w:space="0" w:color="auto"/>
                        <w:right w:val="none" w:sz="0" w:space="0" w:color="auto"/>
                      </w:divBdr>
                      <w:divsChild>
                        <w:div w:id="2061245869">
                          <w:marLeft w:val="0"/>
                          <w:marRight w:val="0"/>
                          <w:marTop w:val="0"/>
                          <w:marBottom w:val="0"/>
                          <w:divBdr>
                            <w:top w:val="none" w:sz="0" w:space="0" w:color="auto"/>
                            <w:left w:val="none" w:sz="0" w:space="0" w:color="auto"/>
                            <w:bottom w:val="none" w:sz="0" w:space="0" w:color="auto"/>
                            <w:right w:val="none" w:sz="0" w:space="0" w:color="auto"/>
                          </w:divBdr>
                          <w:divsChild>
                            <w:div w:id="1922450800">
                              <w:marLeft w:val="0"/>
                              <w:marRight w:val="0"/>
                              <w:marTop w:val="0"/>
                              <w:marBottom w:val="0"/>
                              <w:divBdr>
                                <w:top w:val="none" w:sz="0" w:space="0" w:color="auto"/>
                                <w:left w:val="none" w:sz="0" w:space="0" w:color="auto"/>
                                <w:bottom w:val="none" w:sz="0" w:space="0" w:color="auto"/>
                                <w:right w:val="none" w:sz="0" w:space="0" w:color="auto"/>
                              </w:divBdr>
                              <w:divsChild>
                                <w:div w:id="569847340">
                                  <w:marLeft w:val="0"/>
                                  <w:marRight w:val="0"/>
                                  <w:marTop w:val="0"/>
                                  <w:marBottom w:val="0"/>
                                  <w:divBdr>
                                    <w:top w:val="none" w:sz="0" w:space="0" w:color="auto"/>
                                    <w:left w:val="none" w:sz="0" w:space="0" w:color="auto"/>
                                    <w:bottom w:val="none" w:sz="0" w:space="0" w:color="auto"/>
                                    <w:right w:val="none" w:sz="0" w:space="0" w:color="auto"/>
                                  </w:divBdr>
                                  <w:divsChild>
                                    <w:div w:id="7049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913675">
      <w:bodyDiv w:val="1"/>
      <w:marLeft w:val="0"/>
      <w:marRight w:val="0"/>
      <w:marTop w:val="0"/>
      <w:marBottom w:val="0"/>
      <w:divBdr>
        <w:top w:val="none" w:sz="0" w:space="0" w:color="auto"/>
        <w:left w:val="none" w:sz="0" w:space="0" w:color="auto"/>
        <w:bottom w:val="none" w:sz="0" w:space="0" w:color="auto"/>
        <w:right w:val="none" w:sz="0" w:space="0" w:color="auto"/>
      </w:divBdr>
      <w:divsChild>
        <w:div w:id="1936091598">
          <w:marLeft w:val="0"/>
          <w:marRight w:val="0"/>
          <w:marTop w:val="0"/>
          <w:marBottom w:val="0"/>
          <w:divBdr>
            <w:top w:val="none" w:sz="0" w:space="0" w:color="auto"/>
            <w:left w:val="none" w:sz="0" w:space="0" w:color="auto"/>
            <w:bottom w:val="none" w:sz="0" w:space="0" w:color="auto"/>
            <w:right w:val="none" w:sz="0" w:space="0" w:color="auto"/>
          </w:divBdr>
          <w:divsChild>
            <w:div w:id="2140342669">
              <w:marLeft w:val="0"/>
              <w:marRight w:val="0"/>
              <w:marTop w:val="0"/>
              <w:marBottom w:val="0"/>
              <w:divBdr>
                <w:top w:val="none" w:sz="0" w:space="0" w:color="auto"/>
                <w:left w:val="none" w:sz="0" w:space="0" w:color="auto"/>
                <w:bottom w:val="none" w:sz="0" w:space="0" w:color="auto"/>
                <w:right w:val="none" w:sz="0" w:space="0" w:color="auto"/>
              </w:divBdr>
            </w:div>
            <w:div w:id="1622228201">
              <w:marLeft w:val="0"/>
              <w:marRight w:val="0"/>
              <w:marTop w:val="0"/>
              <w:marBottom w:val="0"/>
              <w:divBdr>
                <w:top w:val="none" w:sz="0" w:space="0" w:color="auto"/>
                <w:left w:val="none" w:sz="0" w:space="0" w:color="auto"/>
                <w:bottom w:val="none" w:sz="0" w:space="0" w:color="auto"/>
                <w:right w:val="none" w:sz="0" w:space="0" w:color="auto"/>
              </w:divBdr>
            </w:div>
            <w:div w:id="1184125722">
              <w:marLeft w:val="0"/>
              <w:marRight w:val="0"/>
              <w:marTop w:val="0"/>
              <w:marBottom w:val="0"/>
              <w:divBdr>
                <w:top w:val="none" w:sz="0" w:space="0" w:color="auto"/>
                <w:left w:val="none" w:sz="0" w:space="0" w:color="auto"/>
                <w:bottom w:val="none" w:sz="0" w:space="0" w:color="auto"/>
                <w:right w:val="none" w:sz="0" w:space="0" w:color="auto"/>
              </w:divBdr>
            </w:div>
            <w:div w:id="999121179">
              <w:marLeft w:val="0"/>
              <w:marRight w:val="0"/>
              <w:marTop w:val="0"/>
              <w:marBottom w:val="0"/>
              <w:divBdr>
                <w:top w:val="none" w:sz="0" w:space="0" w:color="auto"/>
                <w:left w:val="none" w:sz="0" w:space="0" w:color="auto"/>
                <w:bottom w:val="none" w:sz="0" w:space="0" w:color="auto"/>
                <w:right w:val="none" w:sz="0" w:space="0" w:color="auto"/>
              </w:divBdr>
            </w:div>
            <w:div w:id="2113477708">
              <w:marLeft w:val="0"/>
              <w:marRight w:val="0"/>
              <w:marTop w:val="0"/>
              <w:marBottom w:val="0"/>
              <w:divBdr>
                <w:top w:val="none" w:sz="0" w:space="0" w:color="auto"/>
                <w:left w:val="none" w:sz="0" w:space="0" w:color="auto"/>
                <w:bottom w:val="none" w:sz="0" w:space="0" w:color="auto"/>
                <w:right w:val="none" w:sz="0" w:space="0" w:color="auto"/>
              </w:divBdr>
            </w:div>
            <w:div w:id="461046308">
              <w:marLeft w:val="0"/>
              <w:marRight w:val="0"/>
              <w:marTop w:val="0"/>
              <w:marBottom w:val="0"/>
              <w:divBdr>
                <w:top w:val="none" w:sz="0" w:space="0" w:color="auto"/>
                <w:left w:val="none" w:sz="0" w:space="0" w:color="auto"/>
                <w:bottom w:val="none" w:sz="0" w:space="0" w:color="auto"/>
                <w:right w:val="none" w:sz="0" w:space="0" w:color="auto"/>
              </w:divBdr>
            </w:div>
            <w:div w:id="954481251">
              <w:marLeft w:val="0"/>
              <w:marRight w:val="0"/>
              <w:marTop w:val="0"/>
              <w:marBottom w:val="0"/>
              <w:divBdr>
                <w:top w:val="none" w:sz="0" w:space="0" w:color="auto"/>
                <w:left w:val="none" w:sz="0" w:space="0" w:color="auto"/>
                <w:bottom w:val="none" w:sz="0" w:space="0" w:color="auto"/>
                <w:right w:val="none" w:sz="0" w:space="0" w:color="auto"/>
              </w:divBdr>
            </w:div>
            <w:div w:id="192691657">
              <w:marLeft w:val="0"/>
              <w:marRight w:val="0"/>
              <w:marTop w:val="0"/>
              <w:marBottom w:val="0"/>
              <w:divBdr>
                <w:top w:val="none" w:sz="0" w:space="0" w:color="auto"/>
                <w:left w:val="none" w:sz="0" w:space="0" w:color="auto"/>
                <w:bottom w:val="none" w:sz="0" w:space="0" w:color="auto"/>
                <w:right w:val="none" w:sz="0" w:space="0" w:color="auto"/>
              </w:divBdr>
            </w:div>
            <w:div w:id="1738816697">
              <w:marLeft w:val="0"/>
              <w:marRight w:val="0"/>
              <w:marTop w:val="0"/>
              <w:marBottom w:val="0"/>
              <w:divBdr>
                <w:top w:val="none" w:sz="0" w:space="0" w:color="auto"/>
                <w:left w:val="none" w:sz="0" w:space="0" w:color="auto"/>
                <w:bottom w:val="none" w:sz="0" w:space="0" w:color="auto"/>
                <w:right w:val="none" w:sz="0" w:space="0" w:color="auto"/>
              </w:divBdr>
            </w:div>
            <w:div w:id="215892275">
              <w:marLeft w:val="0"/>
              <w:marRight w:val="0"/>
              <w:marTop w:val="0"/>
              <w:marBottom w:val="0"/>
              <w:divBdr>
                <w:top w:val="none" w:sz="0" w:space="0" w:color="auto"/>
                <w:left w:val="none" w:sz="0" w:space="0" w:color="auto"/>
                <w:bottom w:val="none" w:sz="0" w:space="0" w:color="auto"/>
                <w:right w:val="none" w:sz="0" w:space="0" w:color="auto"/>
              </w:divBdr>
            </w:div>
            <w:div w:id="1444499422">
              <w:marLeft w:val="0"/>
              <w:marRight w:val="0"/>
              <w:marTop w:val="0"/>
              <w:marBottom w:val="0"/>
              <w:divBdr>
                <w:top w:val="none" w:sz="0" w:space="0" w:color="auto"/>
                <w:left w:val="none" w:sz="0" w:space="0" w:color="auto"/>
                <w:bottom w:val="none" w:sz="0" w:space="0" w:color="auto"/>
                <w:right w:val="none" w:sz="0" w:space="0" w:color="auto"/>
              </w:divBdr>
            </w:div>
            <w:div w:id="253559869">
              <w:marLeft w:val="0"/>
              <w:marRight w:val="0"/>
              <w:marTop w:val="0"/>
              <w:marBottom w:val="0"/>
              <w:divBdr>
                <w:top w:val="none" w:sz="0" w:space="0" w:color="auto"/>
                <w:left w:val="none" w:sz="0" w:space="0" w:color="auto"/>
                <w:bottom w:val="none" w:sz="0" w:space="0" w:color="auto"/>
                <w:right w:val="none" w:sz="0" w:space="0" w:color="auto"/>
              </w:divBdr>
            </w:div>
            <w:div w:id="773866850">
              <w:marLeft w:val="0"/>
              <w:marRight w:val="0"/>
              <w:marTop w:val="0"/>
              <w:marBottom w:val="0"/>
              <w:divBdr>
                <w:top w:val="none" w:sz="0" w:space="0" w:color="auto"/>
                <w:left w:val="none" w:sz="0" w:space="0" w:color="auto"/>
                <w:bottom w:val="none" w:sz="0" w:space="0" w:color="auto"/>
                <w:right w:val="none" w:sz="0" w:space="0" w:color="auto"/>
              </w:divBdr>
            </w:div>
            <w:div w:id="1474756967">
              <w:marLeft w:val="0"/>
              <w:marRight w:val="0"/>
              <w:marTop w:val="0"/>
              <w:marBottom w:val="0"/>
              <w:divBdr>
                <w:top w:val="none" w:sz="0" w:space="0" w:color="auto"/>
                <w:left w:val="none" w:sz="0" w:space="0" w:color="auto"/>
                <w:bottom w:val="none" w:sz="0" w:space="0" w:color="auto"/>
                <w:right w:val="none" w:sz="0" w:space="0" w:color="auto"/>
              </w:divBdr>
            </w:div>
            <w:div w:id="1188444338">
              <w:marLeft w:val="0"/>
              <w:marRight w:val="0"/>
              <w:marTop w:val="0"/>
              <w:marBottom w:val="0"/>
              <w:divBdr>
                <w:top w:val="none" w:sz="0" w:space="0" w:color="auto"/>
                <w:left w:val="none" w:sz="0" w:space="0" w:color="auto"/>
                <w:bottom w:val="none" w:sz="0" w:space="0" w:color="auto"/>
                <w:right w:val="none" w:sz="0" w:space="0" w:color="auto"/>
              </w:divBdr>
            </w:div>
            <w:div w:id="279455018">
              <w:marLeft w:val="0"/>
              <w:marRight w:val="0"/>
              <w:marTop w:val="0"/>
              <w:marBottom w:val="0"/>
              <w:divBdr>
                <w:top w:val="none" w:sz="0" w:space="0" w:color="auto"/>
                <w:left w:val="none" w:sz="0" w:space="0" w:color="auto"/>
                <w:bottom w:val="none" w:sz="0" w:space="0" w:color="auto"/>
                <w:right w:val="none" w:sz="0" w:space="0" w:color="auto"/>
              </w:divBdr>
            </w:div>
            <w:div w:id="1295022257">
              <w:marLeft w:val="0"/>
              <w:marRight w:val="0"/>
              <w:marTop w:val="0"/>
              <w:marBottom w:val="0"/>
              <w:divBdr>
                <w:top w:val="none" w:sz="0" w:space="0" w:color="auto"/>
                <w:left w:val="none" w:sz="0" w:space="0" w:color="auto"/>
                <w:bottom w:val="none" w:sz="0" w:space="0" w:color="auto"/>
                <w:right w:val="none" w:sz="0" w:space="0" w:color="auto"/>
              </w:divBdr>
            </w:div>
            <w:div w:id="1034892571">
              <w:marLeft w:val="0"/>
              <w:marRight w:val="0"/>
              <w:marTop w:val="0"/>
              <w:marBottom w:val="0"/>
              <w:divBdr>
                <w:top w:val="none" w:sz="0" w:space="0" w:color="auto"/>
                <w:left w:val="none" w:sz="0" w:space="0" w:color="auto"/>
                <w:bottom w:val="none" w:sz="0" w:space="0" w:color="auto"/>
                <w:right w:val="none" w:sz="0" w:space="0" w:color="auto"/>
              </w:divBdr>
            </w:div>
            <w:div w:id="1413119376">
              <w:marLeft w:val="0"/>
              <w:marRight w:val="0"/>
              <w:marTop w:val="0"/>
              <w:marBottom w:val="0"/>
              <w:divBdr>
                <w:top w:val="none" w:sz="0" w:space="0" w:color="auto"/>
                <w:left w:val="none" w:sz="0" w:space="0" w:color="auto"/>
                <w:bottom w:val="none" w:sz="0" w:space="0" w:color="auto"/>
                <w:right w:val="none" w:sz="0" w:space="0" w:color="auto"/>
              </w:divBdr>
            </w:div>
            <w:div w:id="4382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77701">
      <w:bodyDiv w:val="1"/>
      <w:marLeft w:val="0"/>
      <w:marRight w:val="0"/>
      <w:marTop w:val="0"/>
      <w:marBottom w:val="0"/>
      <w:divBdr>
        <w:top w:val="none" w:sz="0" w:space="0" w:color="auto"/>
        <w:left w:val="none" w:sz="0" w:space="0" w:color="auto"/>
        <w:bottom w:val="none" w:sz="0" w:space="0" w:color="auto"/>
        <w:right w:val="none" w:sz="0" w:space="0" w:color="auto"/>
      </w:divBdr>
      <w:divsChild>
        <w:div w:id="1743527516">
          <w:marLeft w:val="0"/>
          <w:marRight w:val="0"/>
          <w:marTop w:val="0"/>
          <w:marBottom w:val="0"/>
          <w:divBdr>
            <w:top w:val="none" w:sz="0" w:space="0" w:color="auto"/>
            <w:left w:val="none" w:sz="0" w:space="0" w:color="auto"/>
            <w:bottom w:val="none" w:sz="0" w:space="0" w:color="auto"/>
            <w:right w:val="none" w:sz="0" w:space="0" w:color="auto"/>
          </w:divBdr>
          <w:divsChild>
            <w:div w:id="2093508965">
              <w:marLeft w:val="0"/>
              <w:marRight w:val="0"/>
              <w:marTop w:val="0"/>
              <w:marBottom w:val="0"/>
              <w:divBdr>
                <w:top w:val="none" w:sz="0" w:space="0" w:color="auto"/>
                <w:left w:val="none" w:sz="0" w:space="0" w:color="auto"/>
                <w:bottom w:val="none" w:sz="0" w:space="0" w:color="auto"/>
                <w:right w:val="none" w:sz="0" w:space="0" w:color="auto"/>
              </w:divBdr>
            </w:div>
            <w:div w:id="1597520591">
              <w:marLeft w:val="0"/>
              <w:marRight w:val="0"/>
              <w:marTop w:val="0"/>
              <w:marBottom w:val="0"/>
              <w:divBdr>
                <w:top w:val="none" w:sz="0" w:space="0" w:color="auto"/>
                <w:left w:val="none" w:sz="0" w:space="0" w:color="auto"/>
                <w:bottom w:val="none" w:sz="0" w:space="0" w:color="auto"/>
                <w:right w:val="none" w:sz="0" w:space="0" w:color="auto"/>
              </w:divBdr>
            </w:div>
            <w:div w:id="793208534">
              <w:marLeft w:val="0"/>
              <w:marRight w:val="0"/>
              <w:marTop w:val="0"/>
              <w:marBottom w:val="0"/>
              <w:divBdr>
                <w:top w:val="none" w:sz="0" w:space="0" w:color="auto"/>
                <w:left w:val="none" w:sz="0" w:space="0" w:color="auto"/>
                <w:bottom w:val="none" w:sz="0" w:space="0" w:color="auto"/>
                <w:right w:val="none" w:sz="0" w:space="0" w:color="auto"/>
              </w:divBdr>
            </w:div>
            <w:div w:id="922565705">
              <w:marLeft w:val="0"/>
              <w:marRight w:val="0"/>
              <w:marTop w:val="0"/>
              <w:marBottom w:val="0"/>
              <w:divBdr>
                <w:top w:val="none" w:sz="0" w:space="0" w:color="auto"/>
                <w:left w:val="none" w:sz="0" w:space="0" w:color="auto"/>
                <w:bottom w:val="none" w:sz="0" w:space="0" w:color="auto"/>
                <w:right w:val="none" w:sz="0" w:space="0" w:color="auto"/>
              </w:divBdr>
            </w:div>
            <w:div w:id="1528981207">
              <w:marLeft w:val="0"/>
              <w:marRight w:val="0"/>
              <w:marTop w:val="0"/>
              <w:marBottom w:val="0"/>
              <w:divBdr>
                <w:top w:val="none" w:sz="0" w:space="0" w:color="auto"/>
                <w:left w:val="none" w:sz="0" w:space="0" w:color="auto"/>
                <w:bottom w:val="none" w:sz="0" w:space="0" w:color="auto"/>
                <w:right w:val="none" w:sz="0" w:space="0" w:color="auto"/>
              </w:divBdr>
            </w:div>
            <w:div w:id="1704477043">
              <w:marLeft w:val="0"/>
              <w:marRight w:val="0"/>
              <w:marTop w:val="0"/>
              <w:marBottom w:val="0"/>
              <w:divBdr>
                <w:top w:val="none" w:sz="0" w:space="0" w:color="auto"/>
                <w:left w:val="none" w:sz="0" w:space="0" w:color="auto"/>
                <w:bottom w:val="none" w:sz="0" w:space="0" w:color="auto"/>
                <w:right w:val="none" w:sz="0" w:space="0" w:color="auto"/>
              </w:divBdr>
            </w:div>
            <w:div w:id="1817448065">
              <w:marLeft w:val="0"/>
              <w:marRight w:val="0"/>
              <w:marTop w:val="0"/>
              <w:marBottom w:val="0"/>
              <w:divBdr>
                <w:top w:val="none" w:sz="0" w:space="0" w:color="auto"/>
                <w:left w:val="none" w:sz="0" w:space="0" w:color="auto"/>
                <w:bottom w:val="none" w:sz="0" w:space="0" w:color="auto"/>
                <w:right w:val="none" w:sz="0" w:space="0" w:color="auto"/>
              </w:divBdr>
            </w:div>
            <w:div w:id="2112778704">
              <w:marLeft w:val="0"/>
              <w:marRight w:val="0"/>
              <w:marTop w:val="0"/>
              <w:marBottom w:val="0"/>
              <w:divBdr>
                <w:top w:val="none" w:sz="0" w:space="0" w:color="auto"/>
                <w:left w:val="none" w:sz="0" w:space="0" w:color="auto"/>
                <w:bottom w:val="none" w:sz="0" w:space="0" w:color="auto"/>
                <w:right w:val="none" w:sz="0" w:space="0" w:color="auto"/>
              </w:divBdr>
            </w:div>
            <w:div w:id="1415206530">
              <w:marLeft w:val="0"/>
              <w:marRight w:val="0"/>
              <w:marTop w:val="0"/>
              <w:marBottom w:val="0"/>
              <w:divBdr>
                <w:top w:val="none" w:sz="0" w:space="0" w:color="auto"/>
                <w:left w:val="none" w:sz="0" w:space="0" w:color="auto"/>
                <w:bottom w:val="none" w:sz="0" w:space="0" w:color="auto"/>
                <w:right w:val="none" w:sz="0" w:space="0" w:color="auto"/>
              </w:divBdr>
            </w:div>
            <w:div w:id="1257059920">
              <w:marLeft w:val="0"/>
              <w:marRight w:val="0"/>
              <w:marTop w:val="0"/>
              <w:marBottom w:val="0"/>
              <w:divBdr>
                <w:top w:val="none" w:sz="0" w:space="0" w:color="auto"/>
                <w:left w:val="none" w:sz="0" w:space="0" w:color="auto"/>
                <w:bottom w:val="none" w:sz="0" w:space="0" w:color="auto"/>
                <w:right w:val="none" w:sz="0" w:space="0" w:color="auto"/>
              </w:divBdr>
            </w:div>
            <w:div w:id="1151562360">
              <w:marLeft w:val="0"/>
              <w:marRight w:val="0"/>
              <w:marTop w:val="0"/>
              <w:marBottom w:val="0"/>
              <w:divBdr>
                <w:top w:val="none" w:sz="0" w:space="0" w:color="auto"/>
                <w:left w:val="none" w:sz="0" w:space="0" w:color="auto"/>
                <w:bottom w:val="none" w:sz="0" w:space="0" w:color="auto"/>
                <w:right w:val="none" w:sz="0" w:space="0" w:color="auto"/>
              </w:divBdr>
            </w:div>
            <w:div w:id="524750403">
              <w:marLeft w:val="0"/>
              <w:marRight w:val="0"/>
              <w:marTop w:val="0"/>
              <w:marBottom w:val="0"/>
              <w:divBdr>
                <w:top w:val="none" w:sz="0" w:space="0" w:color="auto"/>
                <w:left w:val="none" w:sz="0" w:space="0" w:color="auto"/>
                <w:bottom w:val="none" w:sz="0" w:space="0" w:color="auto"/>
                <w:right w:val="none" w:sz="0" w:space="0" w:color="auto"/>
              </w:divBdr>
            </w:div>
            <w:div w:id="626013665">
              <w:marLeft w:val="0"/>
              <w:marRight w:val="0"/>
              <w:marTop w:val="0"/>
              <w:marBottom w:val="0"/>
              <w:divBdr>
                <w:top w:val="none" w:sz="0" w:space="0" w:color="auto"/>
                <w:left w:val="none" w:sz="0" w:space="0" w:color="auto"/>
                <w:bottom w:val="none" w:sz="0" w:space="0" w:color="auto"/>
                <w:right w:val="none" w:sz="0" w:space="0" w:color="auto"/>
              </w:divBdr>
            </w:div>
            <w:div w:id="363753648">
              <w:marLeft w:val="0"/>
              <w:marRight w:val="0"/>
              <w:marTop w:val="0"/>
              <w:marBottom w:val="0"/>
              <w:divBdr>
                <w:top w:val="none" w:sz="0" w:space="0" w:color="auto"/>
                <w:left w:val="none" w:sz="0" w:space="0" w:color="auto"/>
                <w:bottom w:val="none" w:sz="0" w:space="0" w:color="auto"/>
                <w:right w:val="none" w:sz="0" w:space="0" w:color="auto"/>
              </w:divBdr>
            </w:div>
            <w:div w:id="1108742219">
              <w:marLeft w:val="0"/>
              <w:marRight w:val="0"/>
              <w:marTop w:val="0"/>
              <w:marBottom w:val="0"/>
              <w:divBdr>
                <w:top w:val="none" w:sz="0" w:space="0" w:color="auto"/>
                <w:left w:val="none" w:sz="0" w:space="0" w:color="auto"/>
                <w:bottom w:val="none" w:sz="0" w:space="0" w:color="auto"/>
                <w:right w:val="none" w:sz="0" w:space="0" w:color="auto"/>
              </w:divBdr>
            </w:div>
            <w:div w:id="227112399">
              <w:marLeft w:val="0"/>
              <w:marRight w:val="0"/>
              <w:marTop w:val="0"/>
              <w:marBottom w:val="0"/>
              <w:divBdr>
                <w:top w:val="none" w:sz="0" w:space="0" w:color="auto"/>
                <w:left w:val="none" w:sz="0" w:space="0" w:color="auto"/>
                <w:bottom w:val="none" w:sz="0" w:space="0" w:color="auto"/>
                <w:right w:val="none" w:sz="0" w:space="0" w:color="auto"/>
              </w:divBdr>
            </w:div>
            <w:div w:id="791098339">
              <w:marLeft w:val="0"/>
              <w:marRight w:val="0"/>
              <w:marTop w:val="0"/>
              <w:marBottom w:val="0"/>
              <w:divBdr>
                <w:top w:val="none" w:sz="0" w:space="0" w:color="auto"/>
                <w:left w:val="none" w:sz="0" w:space="0" w:color="auto"/>
                <w:bottom w:val="none" w:sz="0" w:space="0" w:color="auto"/>
                <w:right w:val="none" w:sz="0" w:space="0" w:color="auto"/>
              </w:divBdr>
            </w:div>
            <w:div w:id="398985267">
              <w:marLeft w:val="0"/>
              <w:marRight w:val="0"/>
              <w:marTop w:val="0"/>
              <w:marBottom w:val="0"/>
              <w:divBdr>
                <w:top w:val="none" w:sz="0" w:space="0" w:color="auto"/>
                <w:left w:val="none" w:sz="0" w:space="0" w:color="auto"/>
                <w:bottom w:val="none" w:sz="0" w:space="0" w:color="auto"/>
                <w:right w:val="none" w:sz="0" w:space="0" w:color="auto"/>
              </w:divBdr>
            </w:div>
            <w:div w:id="371417947">
              <w:marLeft w:val="0"/>
              <w:marRight w:val="0"/>
              <w:marTop w:val="0"/>
              <w:marBottom w:val="0"/>
              <w:divBdr>
                <w:top w:val="none" w:sz="0" w:space="0" w:color="auto"/>
                <w:left w:val="none" w:sz="0" w:space="0" w:color="auto"/>
                <w:bottom w:val="none" w:sz="0" w:space="0" w:color="auto"/>
                <w:right w:val="none" w:sz="0" w:space="0" w:color="auto"/>
              </w:divBdr>
            </w:div>
            <w:div w:id="913857512">
              <w:marLeft w:val="0"/>
              <w:marRight w:val="0"/>
              <w:marTop w:val="0"/>
              <w:marBottom w:val="0"/>
              <w:divBdr>
                <w:top w:val="none" w:sz="0" w:space="0" w:color="auto"/>
                <w:left w:val="none" w:sz="0" w:space="0" w:color="auto"/>
                <w:bottom w:val="none" w:sz="0" w:space="0" w:color="auto"/>
                <w:right w:val="none" w:sz="0" w:space="0" w:color="auto"/>
              </w:divBdr>
            </w:div>
            <w:div w:id="20602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4680">
      <w:bodyDiv w:val="1"/>
      <w:marLeft w:val="0"/>
      <w:marRight w:val="0"/>
      <w:marTop w:val="0"/>
      <w:marBottom w:val="0"/>
      <w:divBdr>
        <w:top w:val="none" w:sz="0" w:space="0" w:color="auto"/>
        <w:left w:val="none" w:sz="0" w:space="0" w:color="auto"/>
        <w:bottom w:val="none" w:sz="0" w:space="0" w:color="auto"/>
        <w:right w:val="none" w:sz="0" w:space="0" w:color="auto"/>
      </w:divBdr>
      <w:divsChild>
        <w:div w:id="1731462973">
          <w:marLeft w:val="0"/>
          <w:marRight w:val="0"/>
          <w:marTop w:val="0"/>
          <w:marBottom w:val="0"/>
          <w:divBdr>
            <w:top w:val="none" w:sz="0" w:space="0" w:color="auto"/>
            <w:left w:val="none" w:sz="0" w:space="0" w:color="auto"/>
            <w:bottom w:val="none" w:sz="0" w:space="0" w:color="auto"/>
            <w:right w:val="none" w:sz="0" w:space="0" w:color="auto"/>
          </w:divBdr>
          <w:divsChild>
            <w:div w:id="743572602">
              <w:marLeft w:val="0"/>
              <w:marRight w:val="0"/>
              <w:marTop w:val="0"/>
              <w:marBottom w:val="0"/>
              <w:divBdr>
                <w:top w:val="none" w:sz="0" w:space="0" w:color="auto"/>
                <w:left w:val="none" w:sz="0" w:space="0" w:color="auto"/>
                <w:bottom w:val="none" w:sz="0" w:space="0" w:color="auto"/>
                <w:right w:val="none" w:sz="0" w:space="0" w:color="auto"/>
              </w:divBdr>
            </w:div>
            <w:div w:id="1136992862">
              <w:marLeft w:val="0"/>
              <w:marRight w:val="0"/>
              <w:marTop w:val="0"/>
              <w:marBottom w:val="0"/>
              <w:divBdr>
                <w:top w:val="none" w:sz="0" w:space="0" w:color="auto"/>
                <w:left w:val="none" w:sz="0" w:space="0" w:color="auto"/>
                <w:bottom w:val="none" w:sz="0" w:space="0" w:color="auto"/>
                <w:right w:val="none" w:sz="0" w:space="0" w:color="auto"/>
              </w:divBdr>
            </w:div>
            <w:div w:id="16736561">
              <w:marLeft w:val="0"/>
              <w:marRight w:val="0"/>
              <w:marTop w:val="0"/>
              <w:marBottom w:val="0"/>
              <w:divBdr>
                <w:top w:val="none" w:sz="0" w:space="0" w:color="auto"/>
                <w:left w:val="none" w:sz="0" w:space="0" w:color="auto"/>
                <w:bottom w:val="none" w:sz="0" w:space="0" w:color="auto"/>
                <w:right w:val="none" w:sz="0" w:space="0" w:color="auto"/>
              </w:divBdr>
            </w:div>
            <w:div w:id="780339357">
              <w:marLeft w:val="0"/>
              <w:marRight w:val="0"/>
              <w:marTop w:val="0"/>
              <w:marBottom w:val="0"/>
              <w:divBdr>
                <w:top w:val="none" w:sz="0" w:space="0" w:color="auto"/>
                <w:left w:val="none" w:sz="0" w:space="0" w:color="auto"/>
                <w:bottom w:val="none" w:sz="0" w:space="0" w:color="auto"/>
                <w:right w:val="none" w:sz="0" w:space="0" w:color="auto"/>
              </w:divBdr>
            </w:div>
            <w:div w:id="1792476885">
              <w:marLeft w:val="0"/>
              <w:marRight w:val="0"/>
              <w:marTop w:val="0"/>
              <w:marBottom w:val="0"/>
              <w:divBdr>
                <w:top w:val="none" w:sz="0" w:space="0" w:color="auto"/>
                <w:left w:val="none" w:sz="0" w:space="0" w:color="auto"/>
                <w:bottom w:val="none" w:sz="0" w:space="0" w:color="auto"/>
                <w:right w:val="none" w:sz="0" w:space="0" w:color="auto"/>
              </w:divBdr>
            </w:div>
            <w:div w:id="390226288">
              <w:marLeft w:val="0"/>
              <w:marRight w:val="0"/>
              <w:marTop w:val="0"/>
              <w:marBottom w:val="0"/>
              <w:divBdr>
                <w:top w:val="none" w:sz="0" w:space="0" w:color="auto"/>
                <w:left w:val="none" w:sz="0" w:space="0" w:color="auto"/>
                <w:bottom w:val="none" w:sz="0" w:space="0" w:color="auto"/>
                <w:right w:val="none" w:sz="0" w:space="0" w:color="auto"/>
              </w:divBdr>
            </w:div>
            <w:div w:id="718166889">
              <w:marLeft w:val="0"/>
              <w:marRight w:val="0"/>
              <w:marTop w:val="0"/>
              <w:marBottom w:val="0"/>
              <w:divBdr>
                <w:top w:val="none" w:sz="0" w:space="0" w:color="auto"/>
                <w:left w:val="none" w:sz="0" w:space="0" w:color="auto"/>
                <w:bottom w:val="none" w:sz="0" w:space="0" w:color="auto"/>
                <w:right w:val="none" w:sz="0" w:space="0" w:color="auto"/>
              </w:divBdr>
            </w:div>
            <w:div w:id="1910571895">
              <w:marLeft w:val="0"/>
              <w:marRight w:val="0"/>
              <w:marTop w:val="0"/>
              <w:marBottom w:val="0"/>
              <w:divBdr>
                <w:top w:val="none" w:sz="0" w:space="0" w:color="auto"/>
                <w:left w:val="none" w:sz="0" w:space="0" w:color="auto"/>
                <w:bottom w:val="none" w:sz="0" w:space="0" w:color="auto"/>
                <w:right w:val="none" w:sz="0" w:space="0" w:color="auto"/>
              </w:divBdr>
            </w:div>
            <w:div w:id="1822848882">
              <w:marLeft w:val="0"/>
              <w:marRight w:val="0"/>
              <w:marTop w:val="0"/>
              <w:marBottom w:val="0"/>
              <w:divBdr>
                <w:top w:val="none" w:sz="0" w:space="0" w:color="auto"/>
                <w:left w:val="none" w:sz="0" w:space="0" w:color="auto"/>
                <w:bottom w:val="none" w:sz="0" w:space="0" w:color="auto"/>
                <w:right w:val="none" w:sz="0" w:space="0" w:color="auto"/>
              </w:divBdr>
            </w:div>
            <w:div w:id="1845048147">
              <w:marLeft w:val="0"/>
              <w:marRight w:val="0"/>
              <w:marTop w:val="0"/>
              <w:marBottom w:val="0"/>
              <w:divBdr>
                <w:top w:val="none" w:sz="0" w:space="0" w:color="auto"/>
                <w:left w:val="none" w:sz="0" w:space="0" w:color="auto"/>
                <w:bottom w:val="none" w:sz="0" w:space="0" w:color="auto"/>
                <w:right w:val="none" w:sz="0" w:space="0" w:color="auto"/>
              </w:divBdr>
            </w:div>
            <w:div w:id="2078236128">
              <w:marLeft w:val="0"/>
              <w:marRight w:val="0"/>
              <w:marTop w:val="0"/>
              <w:marBottom w:val="0"/>
              <w:divBdr>
                <w:top w:val="none" w:sz="0" w:space="0" w:color="auto"/>
                <w:left w:val="none" w:sz="0" w:space="0" w:color="auto"/>
                <w:bottom w:val="none" w:sz="0" w:space="0" w:color="auto"/>
                <w:right w:val="none" w:sz="0" w:space="0" w:color="auto"/>
              </w:divBdr>
            </w:div>
            <w:div w:id="10421085">
              <w:marLeft w:val="0"/>
              <w:marRight w:val="0"/>
              <w:marTop w:val="0"/>
              <w:marBottom w:val="0"/>
              <w:divBdr>
                <w:top w:val="none" w:sz="0" w:space="0" w:color="auto"/>
                <w:left w:val="none" w:sz="0" w:space="0" w:color="auto"/>
                <w:bottom w:val="none" w:sz="0" w:space="0" w:color="auto"/>
                <w:right w:val="none" w:sz="0" w:space="0" w:color="auto"/>
              </w:divBdr>
            </w:div>
            <w:div w:id="236743044">
              <w:marLeft w:val="0"/>
              <w:marRight w:val="0"/>
              <w:marTop w:val="0"/>
              <w:marBottom w:val="0"/>
              <w:divBdr>
                <w:top w:val="none" w:sz="0" w:space="0" w:color="auto"/>
                <w:left w:val="none" w:sz="0" w:space="0" w:color="auto"/>
                <w:bottom w:val="none" w:sz="0" w:space="0" w:color="auto"/>
                <w:right w:val="none" w:sz="0" w:space="0" w:color="auto"/>
              </w:divBdr>
            </w:div>
            <w:div w:id="70584443">
              <w:marLeft w:val="0"/>
              <w:marRight w:val="0"/>
              <w:marTop w:val="0"/>
              <w:marBottom w:val="0"/>
              <w:divBdr>
                <w:top w:val="none" w:sz="0" w:space="0" w:color="auto"/>
                <w:left w:val="none" w:sz="0" w:space="0" w:color="auto"/>
                <w:bottom w:val="none" w:sz="0" w:space="0" w:color="auto"/>
                <w:right w:val="none" w:sz="0" w:space="0" w:color="auto"/>
              </w:divBdr>
            </w:div>
            <w:div w:id="1550217050">
              <w:marLeft w:val="0"/>
              <w:marRight w:val="0"/>
              <w:marTop w:val="0"/>
              <w:marBottom w:val="0"/>
              <w:divBdr>
                <w:top w:val="none" w:sz="0" w:space="0" w:color="auto"/>
                <w:left w:val="none" w:sz="0" w:space="0" w:color="auto"/>
                <w:bottom w:val="none" w:sz="0" w:space="0" w:color="auto"/>
                <w:right w:val="none" w:sz="0" w:space="0" w:color="auto"/>
              </w:divBdr>
            </w:div>
            <w:div w:id="1770613638">
              <w:marLeft w:val="0"/>
              <w:marRight w:val="0"/>
              <w:marTop w:val="0"/>
              <w:marBottom w:val="0"/>
              <w:divBdr>
                <w:top w:val="none" w:sz="0" w:space="0" w:color="auto"/>
                <w:left w:val="none" w:sz="0" w:space="0" w:color="auto"/>
                <w:bottom w:val="none" w:sz="0" w:space="0" w:color="auto"/>
                <w:right w:val="none" w:sz="0" w:space="0" w:color="auto"/>
              </w:divBdr>
            </w:div>
            <w:div w:id="369842531">
              <w:marLeft w:val="0"/>
              <w:marRight w:val="0"/>
              <w:marTop w:val="0"/>
              <w:marBottom w:val="0"/>
              <w:divBdr>
                <w:top w:val="none" w:sz="0" w:space="0" w:color="auto"/>
                <w:left w:val="none" w:sz="0" w:space="0" w:color="auto"/>
                <w:bottom w:val="none" w:sz="0" w:space="0" w:color="auto"/>
                <w:right w:val="none" w:sz="0" w:space="0" w:color="auto"/>
              </w:divBdr>
            </w:div>
            <w:div w:id="1168324041">
              <w:marLeft w:val="0"/>
              <w:marRight w:val="0"/>
              <w:marTop w:val="0"/>
              <w:marBottom w:val="0"/>
              <w:divBdr>
                <w:top w:val="none" w:sz="0" w:space="0" w:color="auto"/>
                <w:left w:val="none" w:sz="0" w:space="0" w:color="auto"/>
                <w:bottom w:val="none" w:sz="0" w:space="0" w:color="auto"/>
                <w:right w:val="none" w:sz="0" w:space="0" w:color="auto"/>
              </w:divBdr>
            </w:div>
            <w:div w:id="1985118112">
              <w:marLeft w:val="0"/>
              <w:marRight w:val="0"/>
              <w:marTop w:val="0"/>
              <w:marBottom w:val="0"/>
              <w:divBdr>
                <w:top w:val="none" w:sz="0" w:space="0" w:color="auto"/>
                <w:left w:val="none" w:sz="0" w:space="0" w:color="auto"/>
                <w:bottom w:val="none" w:sz="0" w:space="0" w:color="auto"/>
                <w:right w:val="none" w:sz="0" w:space="0" w:color="auto"/>
              </w:divBdr>
            </w:div>
            <w:div w:id="13049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8535">
      <w:bodyDiv w:val="1"/>
      <w:marLeft w:val="0"/>
      <w:marRight w:val="0"/>
      <w:marTop w:val="0"/>
      <w:marBottom w:val="0"/>
      <w:divBdr>
        <w:top w:val="none" w:sz="0" w:space="0" w:color="auto"/>
        <w:left w:val="none" w:sz="0" w:space="0" w:color="auto"/>
        <w:bottom w:val="none" w:sz="0" w:space="0" w:color="auto"/>
        <w:right w:val="none" w:sz="0" w:space="0" w:color="auto"/>
      </w:divBdr>
    </w:div>
    <w:div w:id="1022437138">
      <w:bodyDiv w:val="1"/>
      <w:marLeft w:val="0"/>
      <w:marRight w:val="0"/>
      <w:marTop w:val="0"/>
      <w:marBottom w:val="0"/>
      <w:divBdr>
        <w:top w:val="none" w:sz="0" w:space="0" w:color="auto"/>
        <w:left w:val="none" w:sz="0" w:space="0" w:color="auto"/>
        <w:bottom w:val="none" w:sz="0" w:space="0" w:color="auto"/>
        <w:right w:val="none" w:sz="0" w:space="0" w:color="auto"/>
      </w:divBdr>
    </w:div>
    <w:div w:id="1284462110">
      <w:bodyDiv w:val="1"/>
      <w:marLeft w:val="0"/>
      <w:marRight w:val="0"/>
      <w:marTop w:val="0"/>
      <w:marBottom w:val="0"/>
      <w:divBdr>
        <w:top w:val="none" w:sz="0" w:space="0" w:color="auto"/>
        <w:left w:val="none" w:sz="0" w:space="0" w:color="auto"/>
        <w:bottom w:val="none" w:sz="0" w:space="0" w:color="auto"/>
        <w:right w:val="none" w:sz="0" w:space="0" w:color="auto"/>
      </w:divBdr>
      <w:divsChild>
        <w:div w:id="1883469821">
          <w:marLeft w:val="0"/>
          <w:marRight w:val="0"/>
          <w:marTop w:val="0"/>
          <w:marBottom w:val="0"/>
          <w:divBdr>
            <w:top w:val="none" w:sz="0" w:space="0" w:color="auto"/>
            <w:left w:val="none" w:sz="0" w:space="0" w:color="auto"/>
            <w:bottom w:val="none" w:sz="0" w:space="0" w:color="auto"/>
            <w:right w:val="none" w:sz="0" w:space="0" w:color="auto"/>
          </w:divBdr>
          <w:divsChild>
            <w:div w:id="831943343">
              <w:marLeft w:val="0"/>
              <w:marRight w:val="0"/>
              <w:marTop w:val="0"/>
              <w:marBottom w:val="0"/>
              <w:divBdr>
                <w:top w:val="none" w:sz="0" w:space="0" w:color="auto"/>
                <w:left w:val="none" w:sz="0" w:space="0" w:color="auto"/>
                <w:bottom w:val="none" w:sz="0" w:space="0" w:color="auto"/>
                <w:right w:val="none" w:sz="0" w:space="0" w:color="auto"/>
              </w:divBdr>
            </w:div>
            <w:div w:id="1186284324">
              <w:marLeft w:val="0"/>
              <w:marRight w:val="0"/>
              <w:marTop w:val="0"/>
              <w:marBottom w:val="0"/>
              <w:divBdr>
                <w:top w:val="none" w:sz="0" w:space="0" w:color="auto"/>
                <w:left w:val="none" w:sz="0" w:space="0" w:color="auto"/>
                <w:bottom w:val="none" w:sz="0" w:space="0" w:color="auto"/>
                <w:right w:val="none" w:sz="0" w:space="0" w:color="auto"/>
              </w:divBdr>
            </w:div>
            <w:div w:id="1602452496">
              <w:marLeft w:val="0"/>
              <w:marRight w:val="0"/>
              <w:marTop w:val="0"/>
              <w:marBottom w:val="0"/>
              <w:divBdr>
                <w:top w:val="none" w:sz="0" w:space="0" w:color="auto"/>
                <w:left w:val="none" w:sz="0" w:space="0" w:color="auto"/>
                <w:bottom w:val="none" w:sz="0" w:space="0" w:color="auto"/>
                <w:right w:val="none" w:sz="0" w:space="0" w:color="auto"/>
              </w:divBdr>
            </w:div>
            <w:div w:id="559097049">
              <w:marLeft w:val="0"/>
              <w:marRight w:val="0"/>
              <w:marTop w:val="0"/>
              <w:marBottom w:val="0"/>
              <w:divBdr>
                <w:top w:val="none" w:sz="0" w:space="0" w:color="auto"/>
                <w:left w:val="none" w:sz="0" w:space="0" w:color="auto"/>
                <w:bottom w:val="none" w:sz="0" w:space="0" w:color="auto"/>
                <w:right w:val="none" w:sz="0" w:space="0" w:color="auto"/>
              </w:divBdr>
            </w:div>
            <w:div w:id="829054399">
              <w:marLeft w:val="0"/>
              <w:marRight w:val="0"/>
              <w:marTop w:val="0"/>
              <w:marBottom w:val="0"/>
              <w:divBdr>
                <w:top w:val="none" w:sz="0" w:space="0" w:color="auto"/>
                <w:left w:val="none" w:sz="0" w:space="0" w:color="auto"/>
                <w:bottom w:val="none" w:sz="0" w:space="0" w:color="auto"/>
                <w:right w:val="none" w:sz="0" w:space="0" w:color="auto"/>
              </w:divBdr>
            </w:div>
            <w:div w:id="510487581">
              <w:marLeft w:val="0"/>
              <w:marRight w:val="0"/>
              <w:marTop w:val="0"/>
              <w:marBottom w:val="0"/>
              <w:divBdr>
                <w:top w:val="none" w:sz="0" w:space="0" w:color="auto"/>
                <w:left w:val="none" w:sz="0" w:space="0" w:color="auto"/>
                <w:bottom w:val="none" w:sz="0" w:space="0" w:color="auto"/>
                <w:right w:val="none" w:sz="0" w:space="0" w:color="auto"/>
              </w:divBdr>
            </w:div>
            <w:div w:id="1197622170">
              <w:marLeft w:val="0"/>
              <w:marRight w:val="0"/>
              <w:marTop w:val="0"/>
              <w:marBottom w:val="0"/>
              <w:divBdr>
                <w:top w:val="none" w:sz="0" w:space="0" w:color="auto"/>
                <w:left w:val="none" w:sz="0" w:space="0" w:color="auto"/>
                <w:bottom w:val="none" w:sz="0" w:space="0" w:color="auto"/>
                <w:right w:val="none" w:sz="0" w:space="0" w:color="auto"/>
              </w:divBdr>
            </w:div>
            <w:div w:id="362944281">
              <w:marLeft w:val="0"/>
              <w:marRight w:val="0"/>
              <w:marTop w:val="0"/>
              <w:marBottom w:val="0"/>
              <w:divBdr>
                <w:top w:val="none" w:sz="0" w:space="0" w:color="auto"/>
                <w:left w:val="none" w:sz="0" w:space="0" w:color="auto"/>
                <w:bottom w:val="none" w:sz="0" w:space="0" w:color="auto"/>
                <w:right w:val="none" w:sz="0" w:space="0" w:color="auto"/>
              </w:divBdr>
            </w:div>
            <w:div w:id="679046341">
              <w:marLeft w:val="0"/>
              <w:marRight w:val="0"/>
              <w:marTop w:val="0"/>
              <w:marBottom w:val="0"/>
              <w:divBdr>
                <w:top w:val="none" w:sz="0" w:space="0" w:color="auto"/>
                <w:left w:val="none" w:sz="0" w:space="0" w:color="auto"/>
                <w:bottom w:val="none" w:sz="0" w:space="0" w:color="auto"/>
                <w:right w:val="none" w:sz="0" w:space="0" w:color="auto"/>
              </w:divBdr>
            </w:div>
            <w:div w:id="1971937442">
              <w:marLeft w:val="0"/>
              <w:marRight w:val="0"/>
              <w:marTop w:val="0"/>
              <w:marBottom w:val="0"/>
              <w:divBdr>
                <w:top w:val="none" w:sz="0" w:space="0" w:color="auto"/>
                <w:left w:val="none" w:sz="0" w:space="0" w:color="auto"/>
                <w:bottom w:val="none" w:sz="0" w:space="0" w:color="auto"/>
                <w:right w:val="none" w:sz="0" w:space="0" w:color="auto"/>
              </w:divBdr>
            </w:div>
            <w:div w:id="1349063654">
              <w:marLeft w:val="0"/>
              <w:marRight w:val="0"/>
              <w:marTop w:val="0"/>
              <w:marBottom w:val="0"/>
              <w:divBdr>
                <w:top w:val="none" w:sz="0" w:space="0" w:color="auto"/>
                <w:left w:val="none" w:sz="0" w:space="0" w:color="auto"/>
                <w:bottom w:val="none" w:sz="0" w:space="0" w:color="auto"/>
                <w:right w:val="none" w:sz="0" w:space="0" w:color="auto"/>
              </w:divBdr>
            </w:div>
            <w:div w:id="1560748006">
              <w:marLeft w:val="0"/>
              <w:marRight w:val="0"/>
              <w:marTop w:val="0"/>
              <w:marBottom w:val="0"/>
              <w:divBdr>
                <w:top w:val="none" w:sz="0" w:space="0" w:color="auto"/>
                <w:left w:val="none" w:sz="0" w:space="0" w:color="auto"/>
                <w:bottom w:val="none" w:sz="0" w:space="0" w:color="auto"/>
                <w:right w:val="none" w:sz="0" w:space="0" w:color="auto"/>
              </w:divBdr>
            </w:div>
            <w:div w:id="1189293567">
              <w:marLeft w:val="0"/>
              <w:marRight w:val="0"/>
              <w:marTop w:val="0"/>
              <w:marBottom w:val="0"/>
              <w:divBdr>
                <w:top w:val="none" w:sz="0" w:space="0" w:color="auto"/>
                <w:left w:val="none" w:sz="0" w:space="0" w:color="auto"/>
                <w:bottom w:val="none" w:sz="0" w:space="0" w:color="auto"/>
                <w:right w:val="none" w:sz="0" w:space="0" w:color="auto"/>
              </w:divBdr>
            </w:div>
            <w:div w:id="846093654">
              <w:marLeft w:val="0"/>
              <w:marRight w:val="0"/>
              <w:marTop w:val="0"/>
              <w:marBottom w:val="0"/>
              <w:divBdr>
                <w:top w:val="none" w:sz="0" w:space="0" w:color="auto"/>
                <w:left w:val="none" w:sz="0" w:space="0" w:color="auto"/>
                <w:bottom w:val="none" w:sz="0" w:space="0" w:color="auto"/>
                <w:right w:val="none" w:sz="0" w:space="0" w:color="auto"/>
              </w:divBdr>
            </w:div>
            <w:div w:id="1624534031">
              <w:marLeft w:val="0"/>
              <w:marRight w:val="0"/>
              <w:marTop w:val="0"/>
              <w:marBottom w:val="0"/>
              <w:divBdr>
                <w:top w:val="none" w:sz="0" w:space="0" w:color="auto"/>
                <w:left w:val="none" w:sz="0" w:space="0" w:color="auto"/>
                <w:bottom w:val="none" w:sz="0" w:space="0" w:color="auto"/>
                <w:right w:val="none" w:sz="0" w:space="0" w:color="auto"/>
              </w:divBdr>
            </w:div>
            <w:div w:id="893734335">
              <w:marLeft w:val="0"/>
              <w:marRight w:val="0"/>
              <w:marTop w:val="0"/>
              <w:marBottom w:val="0"/>
              <w:divBdr>
                <w:top w:val="none" w:sz="0" w:space="0" w:color="auto"/>
                <w:left w:val="none" w:sz="0" w:space="0" w:color="auto"/>
                <w:bottom w:val="none" w:sz="0" w:space="0" w:color="auto"/>
                <w:right w:val="none" w:sz="0" w:space="0" w:color="auto"/>
              </w:divBdr>
            </w:div>
            <w:div w:id="1184707130">
              <w:marLeft w:val="0"/>
              <w:marRight w:val="0"/>
              <w:marTop w:val="0"/>
              <w:marBottom w:val="0"/>
              <w:divBdr>
                <w:top w:val="none" w:sz="0" w:space="0" w:color="auto"/>
                <w:left w:val="none" w:sz="0" w:space="0" w:color="auto"/>
                <w:bottom w:val="none" w:sz="0" w:space="0" w:color="auto"/>
                <w:right w:val="none" w:sz="0" w:space="0" w:color="auto"/>
              </w:divBdr>
            </w:div>
            <w:div w:id="2007974696">
              <w:marLeft w:val="0"/>
              <w:marRight w:val="0"/>
              <w:marTop w:val="0"/>
              <w:marBottom w:val="0"/>
              <w:divBdr>
                <w:top w:val="none" w:sz="0" w:space="0" w:color="auto"/>
                <w:left w:val="none" w:sz="0" w:space="0" w:color="auto"/>
                <w:bottom w:val="none" w:sz="0" w:space="0" w:color="auto"/>
                <w:right w:val="none" w:sz="0" w:space="0" w:color="auto"/>
              </w:divBdr>
            </w:div>
            <w:div w:id="76825070">
              <w:marLeft w:val="0"/>
              <w:marRight w:val="0"/>
              <w:marTop w:val="0"/>
              <w:marBottom w:val="0"/>
              <w:divBdr>
                <w:top w:val="none" w:sz="0" w:space="0" w:color="auto"/>
                <w:left w:val="none" w:sz="0" w:space="0" w:color="auto"/>
                <w:bottom w:val="none" w:sz="0" w:space="0" w:color="auto"/>
                <w:right w:val="none" w:sz="0" w:space="0" w:color="auto"/>
              </w:divBdr>
            </w:div>
            <w:div w:id="1821774595">
              <w:marLeft w:val="0"/>
              <w:marRight w:val="0"/>
              <w:marTop w:val="0"/>
              <w:marBottom w:val="0"/>
              <w:divBdr>
                <w:top w:val="none" w:sz="0" w:space="0" w:color="auto"/>
                <w:left w:val="none" w:sz="0" w:space="0" w:color="auto"/>
                <w:bottom w:val="none" w:sz="0" w:space="0" w:color="auto"/>
                <w:right w:val="none" w:sz="0" w:space="0" w:color="auto"/>
              </w:divBdr>
            </w:div>
            <w:div w:id="1531213417">
              <w:marLeft w:val="0"/>
              <w:marRight w:val="0"/>
              <w:marTop w:val="0"/>
              <w:marBottom w:val="0"/>
              <w:divBdr>
                <w:top w:val="none" w:sz="0" w:space="0" w:color="auto"/>
                <w:left w:val="none" w:sz="0" w:space="0" w:color="auto"/>
                <w:bottom w:val="none" w:sz="0" w:space="0" w:color="auto"/>
                <w:right w:val="none" w:sz="0" w:space="0" w:color="auto"/>
              </w:divBdr>
            </w:div>
            <w:div w:id="1446849385">
              <w:marLeft w:val="0"/>
              <w:marRight w:val="0"/>
              <w:marTop w:val="0"/>
              <w:marBottom w:val="0"/>
              <w:divBdr>
                <w:top w:val="none" w:sz="0" w:space="0" w:color="auto"/>
                <w:left w:val="none" w:sz="0" w:space="0" w:color="auto"/>
                <w:bottom w:val="none" w:sz="0" w:space="0" w:color="auto"/>
                <w:right w:val="none" w:sz="0" w:space="0" w:color="auto"/>
              </w:divBdr>
            </w:div>
            <w:div w:id="1719209248">
              <w:marLeft w:val="0"/>
              <w:marRight w:val="0"/>
              <w:marTop w:val="0"/>
              <w:marBottom w:val="0"/>
              <w:divBdr>
                <w:top w:val="none" w:sz="0" w:space="0" w:color="auto"/>
                <w:left w:val="none" w:sz="0" w:space="0" w:color="auto"/>
                <w:bottom w:val="none" w:sz="0" w:space="0" w:color="auto"/>
                <w:right w:val="none" w:sz="0" w:space="0" w:color="auto"/>
              </w:divBdr>
            </w:div>
            <w:div w:id="2128232877">
              <w:marLeft w:val="0"/>
              <w:marRight w:val="0"/>
              <w:marTop w:val="0"/>
              <w:marBottom w:val="0"/>
              <w:divBdr>
                <w:top w:val="none" w:sz="0" w:space="0" w:color="auto"/>
                <w:left w:val="none" w:sz="0" w:space="0" w:color="auto"/>
                <w:bottom w:val="none" w:sz="0" w:space="0" w:color="auto"/>
                <w:right w:val="none" w:sz="0" w:space="0" w:color="auto"/>
              </w:divBdr>
            </w:div>
            <w:div w:id="537088357">
              <w:marLeft w:val="0"/>
              <w:marRight w:val="0"/>
              <w:marTop w:val="0"/>
              <w:marBottom w:val="0"/>
              <w:divBdr>
                <w:top w:val="none" w:sz="0" w:space="0" w:color="auto"/>
                <w:left w:val="none" w:sz="0" w:space="0" w:color="auto"/>
                <w:bottom w:val="none" w:sz="0" w:space="0" w:color="auto"/>
                <w:right w:val="none" w:sz="0" w:space="0" w:color="auto"/>
              </w:divBdr>
            </w:div>
            <w:div w:id="715084488">
              <w:marLeft w:val="0"/>
              <w:marRight w:val="0"/>
              <w:marTop w:val="0"/>
              <w:marBottom w:val="0"/>
              <w:divBdr>
                <w:top w:val="none" w:sz="0" w:space="0" w:color="auto"/>
                <w:left w:val="none" w:sz="0" w:space="0" w:color="auto"/>
                <w:bottom w:val="none" w:sz="0" w:space="0" w:color="auto"/>
                <w:right w:val="none" w:sz="0" w:space="0" w:color="auto"/>
              </w:divBdr>
            </w:div>
            <w:div w:id="1630282477">
              <w:marLeft w:val="0"/>
              <w:marRight w:val="0"/>
              <w:marTop w:val="0"/>
              <w:marBottom w:val="0"/>
              <w:divBdr>
                <w:top w:val="none" w:sz="0" w:space="0" w:color="auto"/>
                <w:left w:val="none" w:sz="0" w:space="0" w:color="auto"/>
                <w:bottom w:val="none" w:sz="0" w:space="0" w:color="auto"/>
                <w:right w:val="none" w:sz="0" w:space="0" w:color="auto"/>
              </w:divBdr>
            </w:div>
            <w:div w:id="1785029037">
              <w:marLeft w:val="0"/>
              <w:marRight w:val="0"/>
              <w:marTop w:val="0"/>
              <w:marBottom w:val="0"/>
              <w:divBdr>
                <w:top w:val="none" w:sz="0" w:space="0" w:color="auto"/>
                <w:left w:val="none" w:sz="0" w:space="0" w:color="auto"/>
                <w:bottom w:val="none" w:sz="0" w:space="0" w:color="auto"/>
                <w:right w:val="none" w:sz="0" w:space="0" w:color="auto"/>
              </w:divBdr>
            </w:div>
            <w:div w:id="1265576773">
              <w:marLeft w:val="0"/>
              <w:marRight w:val="0"/>
              <w:marTop w:val="0"/>
              <w:marBottom w:val="0"/>
              <w:divBdr>
                <w:top w:val="none" w:sz="0" w:space="0" w:color="auto"/>
                <w:left w:val="none" w:sz="0" w:space="0" w:color="auto"/>
                <w:bottom w:val="none" w:sz="0" w:space="0" w:color="auto"/>
                <w:right w:val="none" w:sz="0" w:space="0" w:color="auto"/>
              </w:divBdr>
            </w:div>
            <w:div w:id="70205524">
              <w:marLeft w:val="0"/>
              <w:marRight w:val="0"/>
              <w:marTop w:val="0"/>
              <w:marBottom w:val="0"/>
              <w:divBdr>
                <w:top w:val="none" w:sz="0" w:space="0" w:color="auto"/>
                <w:left w:val="none" w:sz="0" w:space="0" w:color="auto"/>
                <w:bottom w:val="none" w:sz="0" w:space="0" w:color="auto"/>
                <w:right w:val="none" w:sz="0" w:space="0" w:color="auto"/>
              </w:divBdr>
            </w:div>
            <w:div w:id="2011174456">
              <w:marLeft w:val="0"/>
              <w:marRight w:val="0"/>
              <w:marTop w:val="0"/>
              <w:marBottom w:val="0"/>
              <w:divBdr>
                <w:top w:val="none" w:sz="0" w:space="0" w:color="auto"/>
                <w:left w:val="none" w:sz="0" w:space="0" w:color="auto"/>
                <w:bottom w:val="none" w:sz="0" w:space="0" w:color="auto"/>
                <w:right w:val="none" w:sz="0" w:space="0" w:color="auto"/>
              </w:divBdr>
            </w:div>
            <w:div w:id="1637294294">
              <w:marLeft w:val="0"/>
              <w:marRight w:val="0"/>
              <w:marTop w:val="0"/>
              <w:marBottom w:val="0"/>
              <w:divBdr>
                <w:top w:val="none" w:sz="0" w:space="0" w:color="auto"/>
                <w:left w:val="none" w:sz="0" w:space="0" w:color="auto"/>
                <w:bottom w:val="none" w:sz="0" w:space="0" w:color="auto"/>
                <w:right w:val="none" w:sz="0" w:space="0" w:color="auto"/>
              </w:divBdr>
            </w:div>
            <w:div w:id="935095053">
              <w:marLeft w:val="0"/>
              <w:marRight w:val="0"/>
              <w:marTop w:val="0"/>
              <w:marBottom w:val="0"/>
              <w:divBdr>
                <w:top w:val="none" w:sz="0" w:space="0" w:color="auto"/>
                <w:left w:val="none" w:sz="0" w:space="0" w:color="auto"/>
                <w:bottom w:val="none" w:sz="0" w:space="0" w:color="auto"/>
                <w:right w:val="none" w:sz="0" w:space="0" w:color="auto"/>
              </w:divBdr>
            </w:div>
            <w:div w:id="2064479571">
              <w:marLeft w:val="0"/>
              <w:marRight w:val="0"/>
              <w:marTop w:val="0"/>
              <w:marBottom w:val="0"/>
              <w:divBdr>
                <w:top w:val="none" w:sz="0" w:space="0" w:color="auto"/>
                <w:left w:val="none" w:sz="0" w:space="0" w:color="auto"/>
                <w:bottom w:val="none" w:sz="0" w:space="0" w:color="auto"/>
                <w:right w:val="none" w:sz="0" w:space="0" w:color="auto"/>
              </w:divBdr>
            </w:div>
            <w:div w:id="240793747">
              <w:marLeft w:val="0"/>
              <w:marRight w:val="0"/>
              <w:marTop w:val="0"/>
              <w:marBottom w:val="0"/>
              <w:divBdr>
                <w:top w:val="none" w:sz="0" w:space="0" w:color="auto"/>
                <w:left w:val="none" w:sz="0" w:space="0" w:color="auto"/>
                <w:bottom w:val="none" w:sz="0" w:space="0" w:color="auto"/>
                <w:right w:val="none" w:sz="0" w:space="0" w:color="auto"/>
              </w:divBdr>
            </w:div>
            <w:div w:id="118379942">
              <w:marLeft w:val="0"/>
              <w:marRight w:val="0"/>
              <w:marTop w:val="0"/>
              <w:marBottom w:val="0"/>
              <w:divBdr>
                <w:top w:val="none" w:sz="0" w:space="0" w:color="auto"/>
                <w:left w:val="none" w:sz="0" w:space="0" w:color="auto"/>
                <w:bottom w:val="none" w:sz="0" w:space="0" w:color="auto"/>
                <w:right w:val="none" w:sz="0" w:space="0" w:color="auto"/>
              </w:divBdr>
            </w:div>
            <w:div w:id="1655063087">
              <w:marLeft w:val="0"/>
              <w:marRight w:val="0"/>
              <w:marTop w:val="0"/>
              <w:marBottom w:val="0"/>
              <w:divBdr>
                <w:top w:val="none" w:sz="0" w:space="0" w:color="auto"/>
                <w:left w:val="none" w:sz="0" w:space="0" w:color="auto"/>
                <w:bottom w:val="none" w:sz="0" w:space="0" w:color="auto"/>
                <w:right w:val="none" w:sz="0" w:space="0" w:color="auto"/>
              </w:divBdr>
            </w:div>
            <w:div w:id="791557579">
              <w:marLeft w:val="0"/>
              <w:marRight w:val="0"/>
              <w:marTop w:val="0"/>
              <w:marBottom w:val="0"/>
              <w:divBdr>
                <w:top w:val="none" w:sz="0" w:space="0" w:color="auto"/>
                <w:left w:val="none" w:sz="0" w:space="0" w:color="auto"/>
                <w:bottom w:val="none" w:sz="0" w:space="0" w:color="auto"/>
                <w:right w:val="none" w:sz="0" w:space="0" w:color="auto"/>
              </w:divBdr>
            </w:div>
            <w:div w:id="1317682984">
              <w:marLeft w:val="0"/>
              <w:marRight w:val="0"/>
              <w:marTop w:val="0"/>
              <w:marBottom w:val="0"/>
              <w:divBdr>
                <w:top w:val="none" w:sz="0" w:space="0" w:color="auto"/>
                <w:left w:val="none" w:sz="0" w:space="0" w:color="auto"/>
                <w:bottom w:val="none" w:sz="0" w:space="0" w:color="auto"/>
                <w:right w:val="none" w:sz="0" w:space="0" w:color="auto"/>
              </w:divBdr>
            </w:div>
            <w:div w:id="2078163809">
              <w:marLeft w:val="0"/>
              <w:marRight w:val="0"/>
              <w:marTop w:val="0"/>
              <w:marBottom w:val="0"/>
              <w:divBdr>
                <w:top w:val="none" w:sz="0" w:space="0" w:color="auto"/>
                <w:left w:val="none" w:sz="0" w:space="0" w:color="auto"/>
                <w:bottom w:val="none" w:sz="0" w:space="0" w:color="auto"/>
                <w:right w:val="none" w:sz="0" w:space="0" w:color="auto"/>
              </w:divBdr>
            </w:div>
            <w:div w:id="1891377205">
              <w:marLeft w:val="0"/>
              <w:marRight w:val="0"/>
              <w:marTop w:val="0"/>
              <w:marBottom w:val="0"/>
              <w:divBdr>
                <w:top w:val="none" w:sz="0" w:space="0" w:color="auto"/>
                <w:left w:val="none" w:sz="0" w:space="0" w:color="auto"/>
                <w:bottom w:val="none" w:sz="0" w:space="0" w:color="auto"/>
                <w:right w:val="none" w:sz="0" w:space="0" w:color="auto"/>
              </w:divBdr>
            </w:div>
            <w:div w:id="526993043">
              <w:marLeft w:val="0"/>
              <w:marRight w:val="0"/>
              <w:marTop w:val="0"/>
              <w:marBottom w:val="0"/>
              <w:divBdr>
                <w:top w:val="none" w:sz="0" w:space="0" w:color="auto"/>
                <w:left w:val="none" w:sz="0" w:space="0" w:color="auto"/>
                <w:bottom w:val="none" w:sz="0" w:space="0" w:color="auto"/>
                <w:right w:val="none" w:sz="0" w:space="0" w:color="auto"/>
              </w:divBdr>
            </w:div>
            <w:div w:id="357588723">
              <w:marLeft w:val="0"/>
              <w:marRight w:val="0"/>
              <w:marTop w:val="0"/>
              <w:marBottom w:val="0"/>
              <w:divBdr>
                <w:top w:val="none" w:sz="0" w:space="0" w:color="auto"/>
                <w:left w:val="none" w:sz="0" w:space="0" w:color="auto"/>
                <w:bottom w:val="none" w:sz="0" w:space="0" w:color="auto"/>
                <w:right w:val="none" w:sz="0" w:space="0" w:color="auto"/>
              </w:divBdr>
            </w:div>
            <w:div w:id="1063065567">
              <w:marLeft w:val="0"/>
              <w:marRight w:val="0"/>
              <w:marTop w:val="0"/>
              <w:marBottom w:val="0"/>
              <w:divBdr>
                <w:top w:val="none" w:sz="0" w:space="0" w:color="auto"/>
                <w:left w:val="none" w:sz="0" w:space="0" w:color="auto"/>
                <w:bottom w:val="none" w:sz="0" w:space="0" w:color="auto"/>
                <w:right w:val="none" w:sz="0" w:space="0" w:color="auto"/>
              </w:divBdr>
            </w:div>
            <w:div w:id="1365669819">
              <w:marLeft w:val="0"/>
              <w:marRight w:val="0"/>
              <w:marTop w:val="0"/>
              <w:marBottom w:val="0"/>
              <w:divBdr>
                <w:top w:val="none" w:sz="0" w:space="0" w:color="auto"/>
                <w:left w:val="none" w:sz="0" w:space="0" w:color="auto"/>
                <w:bottom w:val="none" w:sz="0" w:space="0" w:color="auto"/>
                <w:right w:val="none" w:sz="0" w:space="0" w:color="auto"/>
              </w:divBdr>
            </w:div>
            <w:div w:id="1778941575">
              <w:marLeft w:val="0"/>
              <w:marRight w:val="0"/>
              <w:marTop w:val="0"/>
              <w:marBottom w:val="0"/>
              <w:divBdr>
                <w:top w:val="none" w:sz="0" w:space="0" w:color="auto"/>
                <w:left w:val="none" w:sz="0" w:space="0" w:color="auto"/>
                <w:bottom w:val="none" w:sz="0" w:space="0" w:color="auto"/>
                <w:right w:val="none" w:sz="0" w:space="0" w:color="auto"/>
              </w:divBdr>
            </w:div>
            <w:div w:id="1011033383">
              <w:marLeft w:val="0"/>
              <w:marRight w:val="0"/>
              <w:marTop w:val="0"/>
              <w:marBottom w:val="0"/>
              <w:divBdr>
                <w:top w:val="none" w:sz="0" w:space="0" w:color="auto"/>
                <w:left w:val="none" w:sz="0" w:space="0" w:color="auto"/>
                <w:bottom w:val="none" w:sz="0" w:space="0" w:color="auto"/>
                <w:right w:val="none" w:sz="0" w:space="0" w:color="auto"/>
              </w:divBdr>
            </w:div>
            <w:div w:id="1577209874">
              <w:marLeft w:val="0"/>
              <w:marRight w:val="0"/>
              <w:marTop w:val="0"/>
              <w:marBottom w:val="0"/>
              <w:divBdr>
                <w:top w:val="none" w:sz="0" w:space="0" w:color="auto"/>
                <w:left w:val="none" w:sz="0" w:space="0" w:color="auto"/>
                <w:bottom w:val="none" w:sz="0" w:space="0" w:color="auto"/>
                <w:right w:val="none" w:sz="0" w:space="0" w:color="auto"/>
              </w:divBdr>
            </w:div>
            <w:div w:id="1948389441">
              <w:marLeft w:val="0"/>
              <w:marRight w:val="0"/>
              <w:marTop w:val="0"/>
              <w:marBottom w:val="0"/>
              <w:divBdr>
                <w:top w:val="none" w:sz="0" w:space="0" w:color="auto"/>
                <w:left w:val="none" w:sz="0" w:space="0" w:color="auto"/>
                <w:bottom w:val="none" w:sz="0" w:space="0" w:color="auto"/>
                <w:right w:val="none" w:sz="0" w:space="0" w:color="auto"/>
              </w:divBdr>
            </w:div>
            <w:div w:id="4963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416241496">
      <w:bodyDiv w:val="1"/>
      <w:marLeft w:val="0"/>
      <w:marRight w:val="0"/>
      <w:marTop w:val="0"/>
      <w:marBottom w:val="0"/>
      <w:divBdr>
        <w:top w:val="none" w:sz="0" w:space="0" w:color="auto"/>
        <w:left w:val="none" w:sz="0" w:space="0" w:color="auto"/>
        <w:bottom w:val="none" w:sz="0" w:space="0" w:color="auto"/>
        <w:right w:val="none" w:sz="0" w:space="0" w:color="auto"/>
      </w:divBdr>
      <w:divsChild>
        <w:div w:id="1752316744">
          <w:marLeft w:val="0"/>
          <w:marRight w:val="0"/>
          <w:marTop w:val="0"/>
          <w:marBottom w:val="0"/>
          <w:divBdr>
            <w:top w:val="none" w:sz="0" w:space="0" w:color="auto"/>
            <w:left w:val="none" w:sz="0" w:space="0" w:color="auto"/>
            <w:bottom w:val="none" w:sz="0" w:space="0" w:color="auto"/>
            <w:right w:val="none" w:sz="0" w:space="0" w:color="auto"/>
          </w:divBdr>
          <w:divsChild>
            <w:div w:id="82991234">
              <w:marLeft w:val="0"/>
              <w:marRight w:val="0"/>
              <w:marTop w:val="0"/>
              <w:marBottom w:val="0"/>
              <w:divBdr>
                <w:top w:val="none" w:sz="0" w:space="0" w:color="auto"/>
                <w:left w:val="none" w:sz="0" w:space="0" w:color="auto"/>
                <w:bottom w:val="none" w:sz="0" w:space="0" w:color="auto"/>
                <w:right w:val="none" w:sz="0" w:space="0" w:color="auto"/>
              </w:divBdr>
            </w:div>
            <w:div w:id="268247577">
              <w:marLeft w:val="0"/>
              <w:marRight w:val="0"/>
              <w:marTop w:val="0"/>
              <w:marBottom w:val="0"/>
              <w:divBdr>
                <w:top w:val="none" w:sz="0" w:space="0" w:color="auto"/>
                <w:left w:val="none" w:sz="0" w:space="0" w:color="auto"/>
                <w:bottom w:val="none" w:sz="0" w:space="0" w:color="auto"/>
                <w:right w:val="none" w:sz="0" w:space="0" w:color="auto"/>
              </w:divBdr>
            </w:div>
            <w:div w:id="942953896">
              <w:marLeft w:val="0"/>
              <w:marRight w:val="0"/>
              <w:marTop w:val="0"/>
              <w:marBottom w:val="0"/>
              <w:divBdr>
                <w:top w:val="none" w:sz="0" w:space="0" w:color="auto"/>
                <w:left w:val="none" w:sz="0" w:space="0" w:color="auto"/>
                <w:bottom w:val="none" w:sz="0" w:space="0" w:color="auto"/>
                <w:right w:val="none" w:sz="0" w:space="0" w:color="auto"/>
              </w:divBdr>
            </w:div>
            <w:div w:id="807478395">
              <w:marLeft w:val="0"/>
              <w:marRight w:val="0"/>
              <w:marTop w:val="0"/>
              <w:marBottom w:val="0"/>
              <w:divBdr>
                <w:top w:val="none" w:sz="0" w:space="0" w:color="auto"/>
                <w:left w:val="none" w:sz="0" w:space="0" w:color="auto"/>
                <w:bottom w:val="none" w:sz="0" w:space="0" w:color="auto"/>
                <w:right w:val="none" w:sz="0" w:space="0" w:color="auto"/>
              </w:divBdr>
            </w:div>
            <w:div w:id="510267873">
              <w:marLeft w:val="0"/>
              <w:marRight w:val="0"/>
              <w:marTop w:val="0"/>
              <w:marBottom w:val="0"/>
              <w:divBdr>
                <w:top w:val="none" w:sz="0" w:space="0" w:color="auto"/>
                <w:left w:val="none" w:sz="0" w:space="0" w:color="auto"/>
                <w:bottom w:val="none" w:sz="0" w:space="0" w:color="auto"/>
                <w:right w:val="none" w:sz="0" w:space="0" w:color="auto"/>
              </w:divBdr>
            </w:div>
            <w:div w:id="2034920470">
              <w:marLeft w:val="0"/>
              <w:marRight w:val="0"/>
              <w:marTop w:val="0"/>
              <w:marBottom w:val="0"/>
              <w:divBdr>
                <w:top w:val="none" w:sz="0" w:space="0" w:color="auto"/>
                <w:left w:val="none" w:sz="0" w:space="0" w:color="auto"/>
                <w:bottom w:val="none" w:sz="0" w:space="0" w:color="auto"/>
                <w:right w:val="none" w:sz="0" w:space="0" w:color="auto"/>
              </w:divBdr>
            </w:div>
            <w:div w:id="544683036">
              <w:marLeft w:val="0"/>
              <w:marRight w:val="0"/>
              <w:marTop w:val="0"/>
              <w:marBottom w:val="0"/>
              <w:divBdr>
                <w:top w:val="none" w:sz="0" w:space="0" w:color="auto"/>
                <w:left w:val="none" w:sz="0" w:space="0" w:color="auto"/>
                <w:bottom w:val="none" w:sz="0" w:space="0" w:color="auto"/>
                <w:right w:val="none" w:sz="0" w:space="0" w:color="auto"/>
              </w:divBdr>
            </w:div>
            <w:div w:id="927542618">
              <w:marLeft w:val="0"/>
              <w:marRight w:val="0"/>
              <w:marTop w:val="0"/>
              <w:marBottom w:val="0"/>
              <w:divBdr>
                <w:top w:val="none" w:sz="0" w:space="0" w:color="auto"/>
                <w:left w:val="none" w:sz="0" w:space="0" w:color="auto"/>
                <w:bottom w:val="none" w:sz="0" w:space="0" w:color="auto"/>
                <w:right w:val="none" w:sz="0" w:space="0" w:color="auto"/>
              </w:divBdr>
            </w:div>
            <w:div w:id="2051301631">
              <w:marLeft w:val="0"/>
              <w:marRight w:val="0"/>
              <w:marTop w:val="0"/>
              <w:marBottom w:val="0"/>
              <w:divBdr>
                <w:top w:val="none" w:sz="0" w:space="0" w:color="auto"/>
                <w:left w:val="none" w:sz="0" w:space="0" w:color="auto"/>
                <w:bottom w:val="none" w:sz="0" w:space="0" w:color="auto"/>
                <w:right w:val="none" w:sz="0" w:space="0" w:color="auto"/>
              </w:divBdr>
            </w:div>
            <w:div w:id="970016501">
              <w:marLeft w:val="0"/>
              <w:marRight w:val="0"/>
              <w:marTop w:val="0"/>
              <w:marBottom w:val="0"/>
              <w:divBdr>
                <w:top w:val="none" w:sz="0" w:space="0" w:color="auto"/>
                <w:left w:val="none" w:sz="0" w:space="0" w:color="auto"/>
                <w:bottom w:val="none" w:sz="0" w:space="0" w:color="auto"/>
                <w:right w:val="none" w:sz="0" w:space="0" w:color="auto"/>
              </w:divBdr>
            </w:div>
            <w:div w:id="851190970">
              <w:marLeft w:val="0"/>
              <w:marRight w:val="0"/>
              <w:marTop w:val="0"/>
              <w:marBottom w:val="0"/>
              <w:divBdr>
                <w:top w:val="none" w:sz="0" w:space="0" w:color="auto"/>
                <w:left w:val="none" w:sz="0" w:space="0" w:color="auto"/>
                <w:bottom w:val="none" w:sz="0" w:space="0" w:color="auto"/>
                <w:right w:val="none" w:sz="0" w:space="0" w:color="auto"/>
              </w:divBdr>
            </w:div>
            <w:div w:id="370964157">
              <w:marLeft w:val="0"/>
              <w:marRight w:val="0"/>
              <w:marTop w:val="0"/>
              <w:marBottom w:val="0"/>
              <w:divBdr>
                <w:top w:val="none" w:sz="0" w:space="0" w:color="auto"/>
                <w:left w:val="none" w:sz="0" w:space="0" w:color="auto"/>
                <w:bottom w:val="none" w:sz="0" w:space="0" w:color="auto"/>
                <w:right w:val="none" w:sz="0" w:space="0" w:color="auto"/>
              </w:divBdr>
            </w:div>
            <w:div w:id="1863544723">
              <w:marLeft w:val="0"/>
              <w:marRight w:val="0"/>
              <w:marTop w:val="0"/>
              <w:marBottom w:val="0"/>
              <w:divBdr>
                <w:top w:val="none" w:sz="0" w:space="0" w:color="auto"/>
                <w:left w:val="none" w:sz="0" w:space="0" w:color="auto"/>
                <w:bottom w:val="none" w:sz="0" w:space="0" w:color="auto"/>
                <w:right w:val="none" w:sz="0" w:space="0" w:color="auto"/>
              </w:divBdr>
            </w:div>
            <w:div w:id="2034837872">
              <w:marLeft w:val="0"/>
              <w:marRight w:val="0"/>
              <w:marTop w:val="0"/>
              <w:marBottom w:val="0"/>
              <w:divBdr>
                <w:top w:val="none" w:sz="0" w:space="0" w:color="auto"/>
                <w:left w:val="none" w:sz="0" w:space="0" w:color="auto"/>
                <w:bottom w:val="none" w:sz="0" w:space="0" w:color="auto"/>
                <w:right w:val="none" w:sz="0" w:space="0" w:color="auto"/>
              </w:divBdr>
            </w:div>
            <w:div w:id="1428230707">
              <w:marLeft w:val="0"/>
              <w:marRight w:val="0"/>
              <w:marTop w:val="0"/>
              <w:marBottom w:val="0"/>
              <w:divBdr>
                <w:top w:val="none" w:sz="0" w:space="0" w:color="auto"/>
                <w:left w:val="none" w:sz="0" w:space="0" w:color="auto"/>
                <w:bottom w:val="none" w:sz="0" w:space="0" w:color="auto"/>
                <w:right w:val="none" w:sz="0" w:space="0" w:color="auto"/>
              </w:divBdr>
            </w:div>
            <w:div w:id="1156453060">
              <w:marLeft w:val="0"/>
              <w:marRight w:val="0"/>
              <w:marTop w:val="0"/>
              <w:marBottom w:val="0"/>
              <w:divBdr>
                <w:top w:val="none" w:sz="0" w:space="0" w:color="auto"/>
                <w:left w:val="none" w:sz="0" w:space="0" w:color="auto"/>
                <w:bottom w:val="none" w:sz="0" w:space="0" w:color="auto"/>
                <w:right w:val="none" w:sz="0" w:space="0" w:color="auto"/>
              </w:divBdr>
            </w:div>
            <w:div w:id="14157374">
              <w:marLeft w:val="0"/>
              <w:marRight w:val="0"/>
              <w:marTop w:val="0"/>
              <w:marBottom w:val="0"/>
              <w:divBdr>
                <w:top w:val="none" w:sz="0" w:space="0" w:color="auto"/>
                <w:left w:val="none" w:sz="0" w:space="0" w:color="auto"/>
                <w:bottom w:val="none" w:sz="0" w:space="0" w:color="auto"/>
                <w:right w:val="none" w:sz="0" w:space="0" w:color="auto"/>
              </w:divBdr>
            </w:div>
            <w:div w:id="1886601323">
              <w:marLeft w:val="0"/>
              <w:marRight w:val="0"/>
              <w:marTop w:val="0"/>
              <w:marBottom w:val="0"/>
              <w:divBdr>
                <w:top w:val="none" w:sz="0" w:space="0" w:color="auto"/>
                <w:left w:val="none" w:sz="0" w:space="0" w:color="auto"/>
                <w:bottom w:val="none" w:sz="0" w:space="0" w:color="auto"/>
                <w:right w:val="none" w:sz="0" w:space="0" w:color="auto"/>
              </w:divBdr>
            </w:div>
            <w:div w:id="1815758679">
              <w:marLeft w:val="0"/>
              <w:marRight w:val="0"/>
              <w:marTop w:val="0"/>
              <w:marBottom w:val="0"/>
              <w:divBdr>
                <w:top w:val="none" w:sz="0" w:space="0" w:color="auto"/>
                <w:left w:val="none" w:sz="0" w:space="0" w:color="auto"/>
                <w:bottom w:val="none" w:sz="0" w:space="0" w:color="auto"/>
                <w:right w:val="none" w:sz="0" w:space="0" w:color="auto"/>
              </w:divBdr>
            </w:div>
            <w:div w:id="2067946592">
              <w:marLeft w:val="0"/>
              <w:marRight w:val="0"/>
              <w:marTop w:val="0"/>
              <w:marBottom w:val="0"/>
              <w:divBdr>
                <w:top w:val="none" w:sz="0" w:space="0" w:color="auto"/>
                <w:left w:val="none" w:sz="0" w:space="0" w:color="auto"/>
                <w:bottom w:val="none" w:sz="0" w:space="0" w:color="auto"/>
                <w:right w:val="none" w:sz="0" w:space="0" w:color="auto"/>
              </w:divBdr>
            </w:div>
            <w:div w:id="16622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751344964">
      <w:bodyDiv w:val="1"/>
      <w:marLeft w:val="0"/>
      <w:marRight w:val="0"/>
      <w:marTop w:val="0"/>
      <w:marBottom w:val="0"/>
      <w:divBdr>
        <w:top w:val="none" w:sz="0" w:space="0" w:color="auto"/>
        <w:left w:val="none" w:sz="0" w:space="0" w:color="auto"/>
        <w:bottom w:val="none" w:sz="0" w:space="0" w:color="auto"/>
        <w:right w:val="none" w:sz="0" w:space="0" w:color="auto"/>
      </w:divBdr>
      <w:divsChild>
        <w:div w:id="1240598074">
          <w:marLeft w:val="0"/>
          <w:marRight w:val="0"/>
          <w:marTop w:val="0"/>
          <w:marBottom w:val="0"/>
          <w:divBdr>
            <w:top w:val="none" w:sz="0" w:space="0" w:color="auto"/>
            <w:left w:val="none" w:sz="0" w:space="0" w:color="auto"/>
            <w:bottom w:val="none" w:sz="0" w:space="0" w:color="auto"/>
            <w:right w:val="none" w:sz="0" w:space="0" w:color="auto"/>
          </w:divBdr>
          <w:divsChild>
            <w:div w:id="2120490080">
              <w:marLeft w:val="0"/>
              <w:marRight w:val="0"/>
              <w:marTop w:val="0"/>
              <w:marBottom w:val="0"/>
              <w:divBdr>
                <w:top w:val="none" w:sz="0" w:space="0" w:color="auto"/>
                <w:left w:val="none" w:sz="0" w:space="0" w:color="auto"/>
                <w:bottom w:val="none" w:sz="0" w:space="0" w:color="auto"/>
                <w:right w:val="none" w:sz="0" w:space="0" w:color="auto"/>
              </w:divBdr>
            </w:div>
            <w:div w:id="508562647">
              <w:marLeft w:val="0"/>
              <w:marRight w:val="0"/>
              <w:marTop w:val="0"/>
              <w:marBottom w:val="0"/>
              <w:divBdr>
                <w:top w:val="none" w:sz="0" w:space="0" w:color="auto"/>
                <w:left w:val="none" w:sz="0" w:space="0" w:color="auto"/>
                <w:bottom w:val="none" w:sz="0" w:space="0" w:color="auto"/>
                <w:right w:val="none" w:sz="0" w:space="0" w:color="auto"/>
              </w:divBdr>
            </w:div>
            <w:div w:id="684524213">
              <w:marLeft w:val="0"/>
              <w:marRight w:val="0"/>
              <w:marTop w:val="0"/>
              <w:marBottom w:val="0"/>
              <w:divBdr>
                <w:top w:val="none" w:sz="0" w:space="0" w:color="auto"/>
                <w:left w:val="none" w:sz="0" w:space="0" w:color="auto"/>
                <w:bottom w:val="none" w:sz="0" w:space="0" w:color="auto"/>
                <w:right w:val="none" w:sz="0" w:space="0" w:color="auto"/>
              </w:divBdr>
            </w:div>
            <w:div w:id="1505512492">
              <w:marLeft w:val="0"/>
              <w:marRight w:val="0"/>
              <w:marTop w:val="0"/>
              <w:marBottom w:val="0"/>
              <w:divBdr>
                <w:top w:val="none" w:sz="0" w:space="0" w:color="auto"/>
                <w:left w:val="none" w:sz="0" w:space="0" w:color="auto"/>
                <w:bottom w:val="none" w:sz="0" w:space="0" w:color="auto"/>
                <w:right w:val="none" w:sz="0" w:space="0" w:color="auto"/>
              </w:divBdr>
            </w:div>
            <w:div w:id="1074200636">
              <w:marLeft w:val="0"/>
              <w:marRight w:val="0"/>
              <w:marTop w:val="0"/>
              <w:marBottom w:val="0"/>
              <w:divBdr>
                <w:top w:val="none" w:sz="0" w:space="0" w:color="auto"/>
                <w:left w:val="none" w:sz="0" w:space="0" w:color="auto"/>
                <w:bottom w:val="none" w:sz="0" w:space="0" w:color="auto"/>
                <w:right w:val="none" w:sz="0" w:space="0" w:color="auto"/>
              </w:divBdr>
            </w:div>
            <w:div w:id="2019454820">
              <w:marLeft w:val="0"/>
              <w:marRight w:val="0"/>
              <w:marTop w:val="0"/>
              <w:marBottom w:val="0"/>
              <w:divBdr>
                <w:top w:val="none" w:sz="0" w:space="0" w:color="auto"/>
                <w:left w:val="none" w:sz="0" w:space="0" w:color="auto"/>
                <w:bottom w:val="none" w:sz="0" w:space="0" w:color="auto"/>
                <w:right w:val="none" w:sz="0" w:space="0" w:color="auto"/>
              </w:divBdr>
            </w:div>
            <w:div w:id="68816787">
              <w:marLeft w:val="0"/>
              <w:marRight w:val="0"/>
              <w:marTop w:val="0"/>
              <w:marBottom w:val="0"/>
              <w:divBdr>
                <w:top w:val="none" w:sz="0" w:space="0" w:color="auto"/>
                <w:left w:val="none" w:sz="0" w:space="0" w:color="auto"/>
                <w:bottom w:val="none" w:sz="0" w:space="0" w:color="auto"/>
                <w:right w:val="none" w:sz="0" w:space="0" w:color="auto"/>
              </w:divBdr>
            </w:div>
            <w:div w:id="16154502">
              <w:marLeft w:val="0"/>
              <w:marRight w:val="0"/>
              <w:marTop w:val="0"/>
              <w:marBottom w:val="0"/>
              <w:divBdr>
                <w:top w:val="none" w:sz="0" w:space="0" w:color="auto"/>
                <w:left w:val="none" w:sz="0" w:space="0" w:color="auto"/>
                <w:bottom w:val="none" w:sz="0" w:space="0" w:color="auto"/>
                <w:right w:val="none" w:sz="0" w:space="0" w:color="auto"/>
              </w:divBdr>
            </w:div>
            <w:div w:id="1863862770">
              <w:marLeft w:val="0"/>
              <w:marRight w:val="0"/>
              <w:marTop w:val="0"/>
              <w:marBottom w:val="0"/>
              <w:divBdr>
                <w:top w:val="none" w:sz="0" w:space="0" w:color="auto"/>
                <w:left w:val="none" w:sz="0" w:space="0" w:color="auto"/>
                <w:bottom w:val="none" w:sz="0" w:space="0" w:color="auto"/>
                <w:right w:val="none" w:sz="0" w:space="0" w:color="auto"/>
              </w:divBdr>
            </w:div>
            <w:div w:id="1553929326">
              <w:marLeft w:val="0"/>
              <w:marRight w:val="0"/>
              <w:marTop w:val="0"/>
              <w:marBottom w:val="0"/>
              <w:divBdr>
                <w:top w:val="none" w:sz="0" w:space="0" w:color="auto"/>
                <w:left w:val="none" w:sz="0" w:space="0" w:color="auto"/>
                <w:bottom w:val="none" w:sz="0" w:space="0" w:color="auto"/>
                <w:right w:val="none" w:sz="0" w:space="0" w:color="auto"/>
              </w:divBdr>
            </w:div>
            <w:div w:id="1457288983">
              <w:marLeft w:val="0"/>
              <w:marRight w:val="0"/>
              <w:marTop w:val="0"/>
              <w:marBottom w:val="0"/>
              <w:divBdr>
                <w:top w:val="none" w:sz="0" w:space="0" w:color="auto"/>
                <w:left w:val="none" w:sz="0" w:space="0" w:color="auto"/>
                <w:bottom w:val="none" w:sz="0" w:space="0" w:color="auto"/>
                <w:right w:val="none" w:sz="0" w:space="0" w:color="auto"/>
              </w:divBdr>
            </w:div>
            <w:div w:id="1459910779">
              <w:marLeft w:val="0"/>
              <w:marRight w:val="0"/>
              <w:marTop w:val="0"/>
              <w:marBottom w:val="0"/>
              <w:divBdr>
                <w:top w:val="none" w:sz="0" w:space="0" w:color="auto"/>
                <w:left w:val="none" w:sz="0" w:space="0" w:color="auto"/>
                <w:bottom w:val="none" w:sz="0" w:space="0" w:color="auto"/>
                <w:right w:val="none" w:sz="0" w:space="0" w:color="auto"/>
              </w:divBdr>
            </w:div>
            <w:div w:id="596254832">
              <w:marLeft w:val="0"/>
              <w:marRight w:val="0"/>
              <w:marTop w:val="0"/>
              <w:marBottom w:val="0"/>
              <w:divBdr>
                <w:top w:val="none" w:sz="0" w:space="0" w:color="auto"/>
                <w:left w:val="none" w:sz="0" w:space="0" w:color="auto"/>
                <w:bottom w:val="none" w:sz="0" w:space="0" w:color="auto"/>
                <w:right w:val="none" w:sz="0" w:space="0" w:color="auto"/>
              </w:divBdr>
            </w:div>
            <w:div w:id="1809517228">
              <w:marLeft w:val="0"/>
              <w:marRight w:val="0"/>
              <w:marTop w:val="0"/>
              <w:marBottom w:val="0"/>
              <w:divBdr>
                <w:top w:val="none" w:sz="0" w:space="0" w:color="auto"/>
                <w:left w:val="none" w:sz="0" w:space="0" w:color="auto"/>
                <w:bottom w:val="none" w:sz="0" w:space="0" w:color="auto"/>
                <w:right w:val="none" w:sz="0" w:space="0" w:color="auto"/>
              </w:divBdr>
            </w:div>
            <w:div w:id="1972511829">
              <w:marLeft w:val="0"/>
              <w:marRight w:val="0"/>
              <w:marTop w:val="0"/>
              <w:marBottom w:val="0"/>
              <w:divBdr>
                <w:top w:val="none" w:sz="0" w:space="0" w:color="auto"/>
                <w:left w:val="none" w:sz="0" w:space="0" w:color="auto"/>
                <w:bottom w:val="none" w:sz="0" w:space="0" w:color="auto"/>
                <w:right w:val="none" w:sz="0" w:space="0" w:color="auto"/>
              </w:divBdr>
            </w:div>
            <w:div w:id="1830367227">
              <w:marLeft w:val="0"/>
              <w:marRight w:val="0"/>
              <w:marTop w:val="0"/>
              <w:marBottom w:val="0"/>
              <w:divBdr>
                <w:top w:val="none" w:sz="0" w:space="0" w:color="auto"/>
                <w:left w:val="none" w:sz="0" w:space="0" w:color="auto"/>
                <w:bottom w:val="none" w:sz="0" w:space="0" w:color="auto"/>
                <w:right w:val="none" w:sz="0" w:space="0" w:color="auto"/>
              </w:divBdr>
            </w:div>
            <w:div w:id="1456948830">
              <w:marLeft w:val="0"/>
              <w:marRight w:val="0"/>
              <w:marTop w:val="0"/>
              <w:marBottom w:val="0"/>
              <w:divBdr>
                <w:top w:val="none" w:sz="0" w:space="0" w:color="auto"/>
                <w:left w:val="none" w:sz="0" w:space="0" w:color="auto"/>
                <w:bottom w:val="none" w:sz="0" w:space="0" w:color="auto"/>
                <w:right w:val="none" w:sz="0" w:space="0" w:color="auto"/>
              </w:divBdr>
            </w:div>
            <w:div w:id="707922582">
              <w:marLeft w:val="0"/>
              <w:marRight w:val="0"/>
              <w:marTop w:val="0"/>
              <w:marBottom w:val="0"/>
              <w:divBdr>
                <w:top w:val="none" w:sz="0" w:space="0" w:color="auto"/>
                <w:left w:val="none" w:sz="0" w:space="0" w:color="auto"/>
                <w:bottom w:val="none" w:sz="0" w:space="0" w:color="auto"/>
                <w:right w:val="none" w:sz="0" w:space="0" w:color="auto"/>
              </w:divBdr>
            </w:div>
            <w:div w:id="645354936">
              <w:marLeft w:val="0"/>
              <w:marRight w:val="0"/>
              <w:marTop w:val="0"/>
              <w:marBottom w:val="0"/>
              <w:divBdr>
                <w:top w:val="none" w:sz="0" w:space="0" w:color="auto"/>
                <w:left w:val="none" w:sz="0" w:space="0" w:color="auto"/>
                <w:bottom w:val="none" w:sz="0" w:space="0" w:color="auto"/>
                <w:right w:val="none" w:sz="0" w:space="0" w:color="auto"/>
              </w:divBdr>
            </w:div>
            <w:div w:id="320621140">
              <w:marLeft w:val="0"/>
              <w:marRight w:val="0"/>
              <w:marTop w:val="0"/>
              <w:marBottom w:val="0"/>
              <w:divBdr>
                <w:top w:val="none" w:sz="0" w:space="0" w:color="auto"/>
                <w:left w:val="none" w:sz="0" w:space="0" w:color="auto"/>
                <w:bottom w:val="none" w:sz="0" w:space="0" w:color="auto"/>
                <w:right w:val="none" w:sz="0" w:space="0" w:color="auto"/>
              </w:divBdr>
            </w:div>
            <w:div w:id="662440070">
              <w:marLeft w:val="0"/>
              <w:marRight w:val="0"/>
              <w:marTop w:val="0"/>
              <w:marBottom w:val="0"/>
              <w:divBdr>
                <w:top w:val="none" w:sz="0" w:space="0" w:color="auto"/>
                <w:left w:val="none" w:sz="0" w:space="0" w:color="auto"/>
                <w:bottom w:val="none" w:sz="0" w:space="0" w:color="auto"/>
                <w:right w:val="none" w:sz="0" w:space="0" w:color="auto"/>
              </w:divBdr>
            </w:div>
            <w:div w:id="217320556">
              <w:marLeft w:val="0"/>
              <w:marRight w:val="0"/>
              <w:marTop w:val="0"/>
              <w:marBottom w:val="0"/>
              <w:divBdr>
                <w:top w:val="none" w:sz="0" w:space="0" w:color="auto"/>
                <w:left w:val="none" w:sz="0" w:space="0" w:color="auto"/>
                <w:bottom w:val="none" w:sz="0" w:space="0" w:color="auto"/>
                <w:right w:val="none" w:sz="0" w:space="0" w:color="auto"/>
              </w:divBdr>
            </w:div>
            <w:div w:id="108934132">
              <w:marLeft w:val="0"/>
              <w:marRight w:val="0"/>
              <w:marTop w:val="0"/>
              <w:marBottom w:val="0"/>
              <w:divBdr>
                <w:top w:val="none" w:sz="0" w:space="0" w:color="auto"/>
                <w:left w:val="none" w:sz="0" w:space="0" w:color="auto"/>
                <w:bottom w:val="none" w:sz="0" w:space="0" w:color="auto"/>
                <w:right w:val="none" w:sz="0" w:space="0" w:color="auto"/>
              </w:divBdr>
            </w:div>
            <w:div w:id="578906414">
              <w:marLeft w:val="0"/>
              <w:marRight w:val="0"/>
              <w:marTop w:val="0"/>
              <w:marBottom w:val="0"/>
              <w:divBdr>
                <w:top w:val="none" w:sz="0" w:space="0" w:color="auto"/>
                <w:left w:val="none" w:sz="0" w:space="0" w:color="auto"/>
                <w:bottom w:val="none" w:sz="0" w:space="0" w:color="auto"/>
                <w:right w:val="none" w:sz="0" w:space="0" w:color="auto"/>
              </w:divBdr>
            </w:div>
            <w:div w:id="604384855">
              <w:marLeft w:val="0"/>
              <w:marRight w:val="0"/>
              <w:marTop w:val="0"/>
              <w:marBottom w:val="0"/>
              <w:divBdr>
                <w:top w:val="none" w:sz="0" w:space="0" w:color="auto"/>
                <w:left w:val="none" w:sz="0" w:space="0" w:color="auto"/>
                <w:bottom w:val="none" w:sz="0" w:space="0" w:color="auto"/>
                <w:right w:val="none" w:sz="0" w:space="0" w:color="auto"/>
              </w:divBdr>
            </w:div>
            <w:div w:id="1325473084">
              <w:marLeft w:val="0"/>
              <w:marRight w:val="0"/>
              <w:marTop w:val="0"/>
              <w:marBottom w:val="0"/>
              <w:divBdr>
                <w:top w:val="none" w:sz="0" w:space="0" w:color="auto"/>
                <w:left w:val="none" w:sz="0" w:space="0" w:color="auto"/>
                <w:bottom w:val="none" w:sz="0" w:space="0" w:color="auto"/>
                <w:right w:val="none" w:sz="0" w:space="0" w:color="auto"/>
              </w:divBdr>
            </w:div>
            <w:div w:id="677467211">
              <w:marLeft w:val="0"/>
              <w:marRight w:val="0"/>
              <w:marTop w:val="0"/>
              <w:marBottom w:val="0"/>
              <w:divBdr>
                <w:top w:val="none" w:sz="0" w:space="0" w:color="auto"/>
                <w:left w:val="none" w:sz="0" w:space="0" w:color="auto"/>
                <w:bottom w:val="none" w:sz="0" w:space="0" w:color="auto"/>
                <w:right w:val="none" w:sz="0" w:space="0" w:color="auto"/>
              </w:divBdr>
            </w:div>
            <w:div w:id="1837333948">
              <w:marLeft w:val="0"/>
              <w:marRight w:val="0"/>
              <w:marTop w:val="0"/>
              <w:marBottom w:val="0"/>
              <w:divBdr>
                <w:top w:val="none" w:sz="0" w:space="0" w:color="auto"/>
                <w:left w:val="none" w:sz="0" w:space="0" w:color="auto"/>
                <w:bottom w:val="none" w:sz="0" w:space="0" w:color="auto"/>
                <w:right w:val="none" w:sz="0" w:space="0" w:color="auto"/>
              </w:divBdr>
            </w:div>
            <w:div w:id="1195728221">
              <w:marLeft w:val="0"/>
              <w:marRight w:val="0"/>
              <w:marTop w:val="0"/>
              <w:marBottom w:val="0"/>
              <w:divBdr>
                <w:top w:val="none" w:sz="0" w:space="0" w:color="auto"/>
                <w:left w:val="none" w:sz="0" w:space="0" w:color="auto"/>
                <w:bottom w:val="none" w:sz="0" w:space="0" w:color="auto"/>
                <w:right w:val="none" w:sz="0" w:space="0" w:color="auto"/>
              </w:divBdr>
            </w:div>
            <w:div w:id="1420561223">
              <w:marLeft w:val="0"/>
              <w:marRight w:val="0"/>
              <w:marTop w:val="0"/>
              <w:marBottom w:val="0"/>
              <w:divBdr>
                <w:top w:val="none" w:sz="0" w:space="0" w:color="auto"/>
                <w:left w:val="none" w:sz="0" w:space="0" w:color="auto"/>
                <w:bottom w:val="none" w:sz="0" w:space="0" w:color="auto"/>
                <w:right w:val="none" w:sz="0" w:space="0" w:color="auto"/>
              </w:divBdr>
            </w:div>
            <w:div w:id="829562425">
              <w:marLeft w:val="0"/>
              <w:marRight w:val="0"/>
              <w:marTop w:val="0"/>
              <w:marBottom w:val="0"/>
              <w:divBdr>
                <w:top w:val="none" w:sz="0" w:space="0" w:color="auto"/>
                <w:left w:val="none" w:sz="0" w:space="0" w:color="auto"/>
                <w:bottom w:val="none" w:sz="0" w:space="0" w:color="auto"/>
                <w:right w:val="none" w:sz="0" w:space="0" w:color="auto"/>
              </w:divBdr>
            </w:div>
            <w:div w:id="1909149841">
              <w:marLeft w:val="0"/>
              <w:marRight w:val="0"/>
              <w:marTop w:val="0"/>
              <w:marBottom w:val="0"/>
              <w:divBdr>
                <w:top w:val="none" w:sz="0" w:space="0" w:color="auto"/>
                <w:left w:val="none" w:sz="0" w:space="0" w:color="auto"/>
                <w:bottom w:val="none" w:sz="0" w:space="0" w:color="auto"/>
                <w:right w:val="none" w:sz="0" w:space="0" w:color="auto"/>
              </w:divBdr>
            </w:div>
            <w:div w:id="1831872358">
              <w:marLeft w:val="0"/>
              <w:marRight w:val="0"/>
              <w:marTop w:val="0"/>
              <w:marBottom w:val="0"/>
              <w:divBdr>
                <w:top w:val="none" w:sz="0" w:space="0" w:color="auto"/>
                <w:left w:val="none" w:sz="0" w:space="0" w:color="auto"/>
                <w:bottom w:val="none" w:sz="0" w:space="0" w:color="auto"/>
                <w:right w:val="none" w:sz="0" w:space="0" w:color="auto"/>
              </w:divBdr>
            </w:div>
            <w:div w:id="412044846">
              <w:marLeft w:val="0"/>
              <w:marRight w:val="0"/>
              <w:marTop w:val="0"/>
              <w:marBottom w:val="0"/>
              <w:divBdr>
                <w:top w:val="none" w:sz="0" w:space="0" w:color="auto"/>
                <w:left w:val="none" w:sz="0" w:space="0" w:color="auto"/>
                <w:bottom w:val="none" w:sz="0" w:space="0" w:color="auto"/>
                <w:right w:val="none" w:sz="0" w:space="0" w:color="auto"/>
              </w:divBdr>
            </w:div>
            <w:div w:id="1510370872">
              <w:marLeft w:val="0"/>
              <w:marRight w:val="0"/>
              <w:marTop w:val="0"/>
              <w:marBottom w:val="0"/>
              <w:divBdr>
                <w:top w:val="none" w:sz="0" w:space="0" w:color="auto"/>
                <w:left w:val="none" w:sz="0" w:space="0" w:color="auto"/>
                <w:bottom w:val="none" w:sz="0" w:space="0" w:color="auto"/>
                <w:right w:val="none" w:sz="0" w:space="0" w:color="auto"/>
              </w:divBdr>
            </w:div>
            <w:div w:id="239099869">
              <w:marLeft w:val="0"/>
              <w:marRight w:val="0"/>
              <w:marTop w:val="0"/>
              <w:marBottom w:val="0"/>
              <w:divBdr>
                <w:top w:val="none" w:sz="0" w:space="0" w:color="auto"/>
                <w:left w:val="none" w:sz="0" w:space="0" w:color="auto"/>
                <w:bottom w:val="none" w:sz="0" w:space="0" w:color="auto"/>
                <w:right w:val="none" w:sz="0" w:space="0" w:color="auto"/>
              </w:divBdr>
            </w:div>
            <w:div w:id="1362827222">
              <w:marLeft w:val="0"/>
              <w:marRight w:val="0"/>
              <w:marTop w:val="0"/>
              <w:marBottom w:val="0"/>
              <w:divBdr>
                <w:top w:val="none" w:sz="0" w:space="0" w:color="auto"/>
                <w:left w:val="none" w:sz="0" w:space="0" w:color="auto"/>
                <w:bottom w:val="none" w:sz="0" w:space="0" w:color="auto"/>
                <w:right w:val="none" w:sz="0" w:space="0" w:color="auto"/>
              </w:divBdr>
            </w:div>
            <w:div w:id="1862236263">
              <w:marLeft w:val="0"/>
              <w:marRight w:val="0"/>
              <w:marTop w:val="0"/>
              <w:marBottom w:val="0"/>
              <w:divBdr>
                <w:top w:val="none" w:sz="0" w:space="0" w:color="auto"/>
                <w:left w:val="none" w:sz="0" w:space="0" w:color="auto"/>
                <w:bottom w:val="none" w:sz="0" w:space="0" w:color="auto"/>
                <w:right w:val="none" w:sz="0" w:space="0" w:color="auto"/>
              </w:divBdr>
            </w:div>
            <w:div w:id="844974187">
              <w:marLeft w:val="0"/>
              <w:marRight w:val="0"/>
              <w:marTop w:val="0"/>
              <w:marBottom w:val="0"/>
              <w:divBdr>
                <w:top w:val="none" w:sz="0" w:space="0" w:color="auto"/>
                <w:left w:val="none" w:sz="0" w:space="0" w:color="auto"/>
                <w:bottom w:val="none" w:sz="0" w:space="0" w:color="auto"/>
                <w:right w:val="none" w:sz="0" w:space="0" w:color="auto"/>
              </w:divBdr>
            </w:div>
            <w:div w:id="1053120538">
              <w:marLeft w:val="0"/>
              <w:marRight w:val="0"/>
              <w:marTop w:val="0"/>
              <w:marBottom w:val="0"/>
              <w:divBdr>
                <w:top w:val="none" w:sz="0" w:space="0" w:color="auto"/>
                <w:left w:val="none" w:sz="0" w:space="0" w:color="auto"/>
                <w:bottom w:val="none" w:sz="0" w:space="0" w:color="auto"/>
                <w:right w:val="none" w:sz="0" w:space="0" w:color="auto"/>
              </w:divBdr>
            </w:div>
            <w:div w:id="1981492630">
              <w:marLeft w:val="0"/>
              <w:marRight w:val="0"/>
              <w:marTop w:val="0"/>
              <w:marBottom w:val="0"/>
              <w:divBdr>
                <w:top w:val="none" w:sz="0" w:space="0" w:color="auto"/>
                <w:left w:val="none" w:sz="0" w:space="0" w:color="auto"/>
                <w:bottom w:val="none" w:sz="0" w:space="0" w:color="auto"/>
                <w:right w:val="none" w:sz="0" w:space="0" w:color="auto"/>
              </w:divBdr>
            </w:div>
            <w:div w:id="183182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77386">
      <w:bodyDiv w:val="1"/>
      <w:marLeft w:val="0"/>
      <w:marRight w:val="0"/>
      <w:marTop w:val="0"/>
      <w:marBottom w:val="0"/>
      <w:divBdr>
        <w:top w:val="none" w:sz="0" w:space="0" w:color="auto"/>
        <w:left w:val="none" w:sz="0" w:space="0" w:color="auto"/>
        <w:bottom w:val="none" w:sz="0" w:space="0" w:color="auto"/>
        <w:right w:val="none" w:sz="0" w:space="0" w:color="auto"/>
      </w:divBdr>
      <w:divsChild>
        <w:div w:id="1387877134">
          <w:marLeft w:val="0"/>
          <w:marRight w:val="0"/>
          <w:marTop w:val="0"/>
          <w:marBottom w:val="0"/>
          <w:divBdr>
            <w:top w:val="none" w:sz="0" w:space="0" w:color="auto"/>
            <w:left w:val="none" w:sz="0" w:space="0" w:color="auto"/>
            <w:bottom w:val="none" w:sz="0" w:space="0" w:color="auto"/>
            <w:right w:val="none" w:sz="0" w:space="0" w:color="auto"/>
          </w:divBdr>
          <w:divsChild>
            <w:div w:id="2042627598">
              <w:marLeft w:val="0"/>
              <w:marRight w:val="0"/>
              <w:marTop w:val="0"/>
              <w:marBottom w:val="0"/>
              <w:divBdr>
                <w:top w:val="none" w:sz="0" w:space="0" w:color="auto"/>
                <w:left w:val="none" w:sz="0" w:space="0" w:color="auto"/>
                <w:bottom w:val="none" w:sz="0" w:space="0" w:color="auto"/>
                <w:right w:val="none" w:sz="0" w:space="0" w:color="auto"/>
              </w:divBdr>
            </w:div>
            <w:div w:id="1531187829">
              <w:marLeft w:val="0"/>
              <w:marRight w:val="0"/>
              <w:marTop w:val="0"/>
              <w:marBottom w:val="0"/>
              <w:divBdr>
                <w:top w:val="none" w:sz="0" w:space="0" w:color="auto"/>
                <w:left w:val="none" w:sz="0" w:space="0" w:color="auto"/>
                <w:bottom w:val="none" w:sz="0" w:space="0" w:color="auto"/>
                <w:right w:val="none" w:sz="0" w:space="0" w:color="auto"/>
              </w:divBdr>
            </w:div>
            <w:div w:id="366879156">
              <w:marLeft w:val="0"/>
              <w:marRight w:val="0"/>
              <w:marTop w:val="0"/>
              <w:marBottom w:val="0"/>
              <w:divBdr>
                <w:top w:val="none" w:sz="0" w:space="0" w:color="auto"/>
                <w:left w:val="none" w:sz="0" w:space="0" w:color="auto"/>
                <w:bottom w:val="none" w:sz="0" w:space="0" w:color="auto"/>
                <w:right w:val="none" w:sz="0" w:space="0" w:color="auto"/>
              </w:divBdr>
            </w:div>
            <w:div w:id="11802268">
              <w:marLeft w:val="0"/>
              <w:marRight w:val="0"/>
              <w:marTop w:val="0"/>
              <w:marBottom w:val="0"/>
              <w:divBdr>
                <w:top w:val="none" w:sz="0" w:space="0" w:color="auto"/>
                <w:left w:val="none" w:sz="0" w:space="0" w:color="auto"/>
                <w:bottom w:val="none" w:sz="0" w:space="0" w:color="auto"/>
                <w:right w:val="none" w:sz="0" w:space="0" w:color="auto"/>
              </w:divBdr>
            </w:div>
            <w:div w:id="2141997389">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69833818">
              <w:marLeft w:val="0"/>
              <w:marRight w:val="0"/>
              <w:marTop w:val="0"/>
              <w:marBottom w:val="0"/>
              <w:divBdr>
                <w:top w:val="none" w:sz="0" w:space="0" w:color="auto"/>
                <w:left w:val="none" w:sz="0" w:space="0" w:color="auto"/>
                <w:bottom w:val="none" w:sz="0" w:space="0" w:color="auto"/>
                <w:right w:val="none" w:sz="0" w:space="0" w:color="auto"/>
              </w:divBdr>
            </w:div>
            <w:div w:id="1171066010">
              <w:marLeft w:val="0"/>
              <w:marRight w:val="0"/>
              <w:marTop w:val="0"/>
              <w:marBottom w:val="0"/>
              <w:divBdr>
                <w:top w:val="none" w:sz="0" w:space="0" w:color="auto"/>
                <w:left w:val="none" w:sz="0" w:space="0" w:color="auto"/>
                <w:bottom w:val="none" w:sz="0" w:space="0" w:color="auto"/>
                <w:right w:val="none" w:sz="0" w:space="0" w:color="auto"/>
              </w:divBdr>
            </w:div>
            <w:div w:id="1973947308">
              <w:marLeft w:val="0"/>
              <w:marRight w:val="0"/>
              <w:marTop w:val="0"/>
              <w:marBottom w:val="0"/>
              <w:divBdr>
                <w:top w:val="none" w:sz="0" w:space="0" w:color="auto"/>
                <w:left w:val="none" w:sz="0" w:space="0" w:color="auto"/>
                <w:bottom w:val="none" w:sz="0" w:space="0" w:color="auto"/>
                <w:right w:val="none" w:sz="0" w:space="0" w:color="auto"/>
              </w:divBdr>
            </w:div>
            <w:div w:id="1445350059">
              <w:marLeft w:val="0"/>
              <w:marRight w:val="0"/>
              <w:marTop w:val="0"/>
              <w:marBottom w:val="0"/>
              <w:divBdr>
                <w:top w:val="none" w:sz="0" w:space="0" w:color="auto"/>
                <w:left w:val="none" w:sz="0" w:space="0" w:color="auto"/>
                <w:bottom w:val="none" w:sz="0" w:space="0" w:color="auto"/>
                <w:right w:val="none" w:sz="0" w:space="0" w:color="auto"/>
              </w:divBdr>
            </w:div>
            <w:div w:id="272828162">
              <w:marLeft w:val="0"/>
              <w:marRight w:val="0"/>
              <w:marTop w:val="0"/>
              <w:marBottom w:val="0"/>
              <w:divBdr>
                <w:top w:val="none" w:sz="0" w:space="0" w:color="auto"/>
                <w:left w:val="none" w:sz="0" w:space="0" w:color="auto"/>
                <w:bottom w:val="none" w:sz="0" w:space="0" w:color="auto"/>
                <w:right w:val="none" w:sz="0" w:space="0" w:color="auto"/>
              </w:divBdr>
            </w:div>
            <w:div w:id="1594047693">
              <w:marLeft w:val="0"/>
              <w:marRight w:val="0"/>
              <w:marTop w:val="0"/>
              <w:marBottom w:val="0"/>
              <w:divBdr>
                <w:top w:val="none" w:sz="0" w:space="0" w:color="auto"/>
                <w:left w:val="none" w:sz="0" w:space="0" w:color="auto"/>
                <w:bottom w:val="none" w:sz="0" w:space="0" w:color="auto"/>
                <w:right w:val="none" w:sz="0" w:space="0" w:color="auto"/>
              </w:divBdr>
            </w:div>
            <w:div w:id="647823894">
              <w:marLeft w:val="0"/>
              <w:marRight w:val="0"/>
              <w:marTop w:val="0"/>
              <w:marBottom w:val="0"/>
              <w:divBdr>
                <w:top w:val="none" w:sz="0" w:space="0" w:color="auto"/>
                <w:left w:val="none" w:sz="0" w:space="0" w:color="auto"/>
                <w:bottom w:val="none" w:sz="0" w:space="0" w:color="auto"/>
                <w:right w:val="none" w:sz="0" w:space="0" w:color="auto"/>
              </w:divBdr>
            </w:div>
            <w:div w:id="471678762">
              <w:marLeft w:val="0"/>
              <w:marRight w:val="0"/>
              <w:marTop w:val="0"/>
              <w:marBottom w:val="0"/>
              <w:divBdr>
                <w:top w:val="none" w:sz="0" w:space="0" w:color="auto"/>
                <w:left w:val="none" w:sz="0" w:space="0" w:color="auto"/>
                <w:bottom w:val="none" w:sz="0" w:space="0" w:color="auto"/>
                <w:right w:val="none" w:sz="0" w:space="0" w:color="auto"/>
              </w:divBdr>
            </w:div>
            <w:div w:id="1164395527">
              <w:marLeft w:val="0"/>
              <w:marRight w:val="0"/>
              <w:marTop w:val="0"/>
              <w:marBottom w:val="0"/>
              <w:divBdr>
                <w:top w:val="none" w:sz="0" w:space="0" w:color="auto"/>
                <w:left w:val="none" w:sz="0" w:space="0" w:color="auto"/>
                <w:bottom w:val="none" w:sz="0" w:space="0" w:color="auto"/>
                <w:right w:val="none" w:sz="0" w:space="0" w:color="auto"/>
              </w:divBdr>
            </w:div>
            <w:div w:id="1316837946">
              <w:marLeft w:val="0"/>
              <w:marRight w:val="0"/>
              <w:marTop w:val="0"/>
              <w:marBottom w:val="0"/>
              <w:divBdr>
                <w:top w:val="none" w:sz="0" w:space="0" w:color="auto"/>
                <w:left w:val="none" w:sz="0" w:space="0" w:color="auto"/>
                <w:bottom w:val="none" w:sz="0" w:space="0" w:color="auto"/>
                <w:right w:val="none" w:sz="0" w:space="0" w:color="auto"/>
              </w:divBdr>
            </w:div>
            <w:div w:id="2047101703">
              <w:marLeft w:val="0"/>
              <w:marRight w:val="0"/>
              <w:marTop w:val="0"/>
              <w:marBottom w:val="0"/>
              <w:divBdr>
                <w:top w:val="none" w:sz="0" w:space="0" w:color="auto"/>
                <w:left w:val="none" w:sz="0" w:space="0" w:color="auto"/>
                <w:bottom w:val="none" w:sz="0" w:space="0" w:color="auto"/>
                <w:right w:val="none" w:sz="0" w:space="0" w:color="auto"/>
              </w:divBdr>
            </w:div>
            <w:div w:id="1673600523">
              <w:marLeft w:val="0"/>
              <w:marRight w:val="0"/>
              <w:marTop w:val="0"/>
              <w:marBottom w:val="0"/>
              <w:divBdr>
                <w:top w:val="none" w:sz="0" w:space="0" w:color="auto"/>
                <w:left w:val="none" w:sz="0" w:space="0" w:color="auto"/>
                <w:bottom w:val="none" w:sz="0" w:space="0" w:color="auto"/>
                <w:right w:val="none" w:sz="0" w:space="0" w:color="auto"/>
              </w:divBdr>
            </w:div>
            <w:div w:id="640422275">
              <w:marLeft w:val="0"/>
              <w:marRight w:val="0"/>
              <w:marTop w:val="0"/>
              <w:marBottom w:val="0"/>
              <w:divBdr>
                <w:top w:val="none" w:sz="0" w:space="0" w:color="auto"/>
                <w:left w:val="none" w:sz="0" w:space="0" w:color="auto"/>
                <w:bottom w:val="none" w:sz="0" w:space="0" w:color="auto"/>
                <w:right w:val="none" w:sz="0" w:space="0" w:color="auto"/>
              </w:divBdr>
            </w:div>
            <w:div w:id="128615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A8A66-0099-4D05-998A-0B8916AB0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1920</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UJP</dc:creator>
  <cp:keywords>Epython</cp:keywords>
  <cp:lastModifiedBy>Vrishank Warrier</cp:lastModifiedBy>
  <cp:revision>15</cp:revision>
  <cp:lastPrinted>2020-08-06T16:06:00Z</cp:lastPrinted>
  <dcterms:created xsi:type="dcterms:W3CDTF">2024-08-20T11:36:00Z</dcterms:created>
  <dcterms:modified xsi:type="dcterms:W3CDTF">2024-08-20T11:58:00Z</dcterms:modified>
</cp:coreProperties>
</file>