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969"/>
        <w:gridCol w:w="1843"/>
        <w:gridCol w:w="1701"/>
      </w:tblGrid>
      <w:tr w:rsidR="001D6337" w:rsidRPr="000A3CCC" w14:paraId="2D3415C9" w14:textId="77777777" w:rsidTr="002D4D63">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3969" w:type="dxa"/>
            <w:shd w:val="clear" w:color="auto" w:fill="auto"/>
            <w:vAlign w:val="center"/>
          </w:tcPr>
          <w:p w14:paraId="2DB48B48" w14:textId="6B4BCDFF" w:rsidR="001D6337" w:rsidRPr="003B204E" w:rsidRDefault="00C502BA" w:rsidP="00C502BA">
            <w:pPr>
              <w:pStyle w:val="TableContents"/>
              <w:spacing w:after="0"/>
              <w:rPr>
                <w:rFonts w:ascii="Times New Roman" w:hAnsi="Times New Roman" w:cs="Times New Roman"/>
                <w:b/>
                <w:sz w:val="24"/>
                <w:szCs w:val="24"/>
              </w:rPr>
            </w:pPr>
            <w:r>
              <w:rPr>
                <w:rFonts w:ascii="Times New Roman" w:hAnsi="Times New Roman" w:cs="Times New Roman"/>
                <w:b/>
                <w:sz w:val="24"/>
                <w:szCs w:val="24"/>
              </w:rPr>
              <w:t>Advance  P</w:t>
            </w:r>
            <w:r w:rsidR="006C0A21">
              <w:rPr>
                <w:rFonts w:ascii="Times New Roman" w:hAnsi="Times New Roman" w:cs="Times New Roman"/>
                <w:b/>
                <w:sz w:val="24"/>
                <w:szCs w:val="24"/>
              </w:rPr>
              <w:t>ython Programming</w:t>
            </w:r>
            <w:r>
              <w:rPr>
                <w:rFonts w:ascii="Times New Roman" w:hAnsi="Times New Roman" w:cs="Times New Roman"/>
                <w:b/>
                <w:sz w:val="24"/>
                <w:szCs w:val="24"/>
              </w:rPr>
              <w:t xml:space="preserve"> and its Application</w:t>
            </w:r>
          </w:p>
        </w:tc>
        <w:tc>
          <w:tcPr>
            <w:tcW w:w="1843"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701" w:type="dxa"/>
            <w:vAlign w:val="center"/>
          </w:tcPr>
          <w:p w14:paraId="54B7E0B3" w14:textId="3C82E866" w:rsidR="001D6337" w:rsidRPr="003B204E" w:rsidRDefault="006C0A2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p>
        </w:tc>
      </w:tr>
      <w:tr w:rsidR="000B0D21" w:rsidRPr="000A3CCC" w14:paraId="2754066B" w14:textId="77777777" w:rsidTr="002D4D63">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969" w:type="dxa"/>
            <w:shd w:val="clear" w:color="auto" w:fill="auto"/>
            <w:vAlign w:val="center"/>
          </w:tcPr>
          <w:p w14:paraId="77023E76" w14:textId="241D2029" w:rsidR="000B0D21" w:rsidRPr="003B204E" w:rsidRDefault="002D4D6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23 / 07 / 2024</w:t>
            </w:r>
          </w:p>
        </w:tc>
        <w:tc>
          <w:tcPr>
            <w:tcW w:w="1843"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701" w:type="dxa"/>
            <w:vAlign w:val="center"/>
          </w:tcPr>
          <w:p w14:paraId="5D086D40" w14:textId="750A61B5" w:rsidR="000B0D21" w:rsidRPr="003B204E" w:rsidRDefault="002D4D6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APPA 2</w:t>
            </w:r>
          </w:p>
        </w:tc>
      </w:tr>
      <w:tr w:rsidR="000B0D21" w:rsidRPr="000A3CCC" w14:paraId="54A161E2" w14:textId="77777777" w:rsidTr="002D4D63">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3969" w:type="dxa"/>
            <w:shd w:val="clear" w:color="auto" w:fill="auto"/>
            <w:vAlign w:val="center"/>
          </w:tcPr>
          <w:p w14:paraId="20F22F4B" w14:textId="4AC07A73" w:rsidR="000B0D21" w:rsidRDefault="006C0A21" w:rsidP="00C502BA">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Prof. </w:t>
            </w:r>
            <w:r w:rsidR="00C502BA">
              <w:rPr>
                <w:rFonts w:ascii="Times New Roman" w:hAnsi="Times New Roman" w:cs="Times New Roman"/>
                <w:b/>
                <w:sz w:val="24"/>
                <w:szCs w:val="24"/>
              </w:rPr>
              <w:t>Deepa Jain</w:t>
            </w:r>
          </w:p>
        </w:tc>
        <w:tc>
          <w:tcPr>
            <w:tcW w:w="1843"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701" w:type="dxa"/>
            <w:vAlign w:val="center"/>
          </w:tcPr>
          <w:p w14:paraId="3D969365" w14:textId="7BE4F9BE" w:rsidR="000B0D21" w:rsidRDefault="002D4D6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16014022096</w:t>
            </w:r>
          </w:p>
        </w:tc>
      </w:tr>
      <w:tr w:rsidR="00A77F79" w:rsidRPr="000A3CCC" w14:paraId="0F1AD1C1" w14:textId="77777777" w:rsidTr="002D4D63">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969"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843"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701" w:type="dxa"/>
            <w:vAlign w:val="center"/>
          </w:tcPr>
          <w:p w14:paraId="3AA60BAD" w14:textId="48F828CD" w:rsidR="00A77F79" w:rsidRDefault="00A77F79" w:rsidP="00A25C5E">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2632387E" w14:textId="77777777" w:rsidR="006C0A21" w:rsidRDefault="006C0A21"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73BDCA3D" w:rsidR="00A25C5E" w:rsidRPr="00A25C5E" w:rsidRDefault="00A25C5E" w:rsidP="00EE59A2">
      <w:pPr>
        <w:shd w:val="clear" w:color="auto" w:fill="FFFFFF"/>
        <w:spacing w:after="0" w:line="240" w:lineRule="auto"/>
        <w:ind w:left="-709"/>
        <w:jc w:val="center"/>
        <w:rPr>
          <w:rFonts w:ascii="Times New Roman" w:eastAsia="Times New Roman" w:hAnsi="Times New Roman"/>
          <w:b/>
          <w:iCs/>
          <w:color w:val="BC202E"/>
          <w:sz w:val="20"/>
          <w:szCs w:val="20"/>
        </w:rPr>
      </w:pPr>
      <w:r w:rsidRPr="00A25C5E">
        <w:rPr>
          <w:rFonts w:ascii="Times New Roman" w:hAnsi="Times New Roman" w:cs="Times New Roman"/>
          <w:b/>
          <w:color w:val="BC202E"/>
          <w:sz w:val="28"/>
          <w:szCs w:val="28"/>
        </w:rPr>
        <w:t xml:space="preserve">Experiment No: </w:t>
      </w:r>
      <w:r w:rsidR="00C502BA">
        <w:rPr>
          <w:rFonts w:ascii="Times New Roman" w:hAnsi="Times New Roman" w:cs="Times New Roman"/>
          <w:b/>
          <w:color w:val="BC202E"/>
          <w:sz w:val="28"/>
          <w:szCs w:val="28"/>
        </w:rPr>
        <w:t>1</w:t>
      </w:r>
    </w:p>
    <w:p w14:paraId="115CD8AC" w14:textId="513EC205"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F06261" w:rsidRPr="00F06261">
        <w:rPr>
          <w:rFonts w:ascii="Times New Roman" w:eastAsia="Times New Roman" w:hAnsi="Times New Roman"/>
          <w:b/>
          <w:iCs/>
          <w:sz w:val="28"/>
          <w:szCs w:val="28"/>
        </w:rPr>
        <w:t xml:space="preserve">Study </w:t>
      </w:r>
      <w:r w:rsidR="006C0A21">
        <w:rPr>
          <w:rFonts w:ascii="Times New Roman" w:eastAsia="Times New Roman" w:hAnsi="Times New Roman"/>
          <w:b/>
          <w:iCs/>
          <w:sz w:val="28"/>
          <w:szCs w:val="28"/>
        </w:rPr>
        <w:t>GUI features in OpenCV</w:t>
      </w:r>
      <w:r w:rsidR="006B69CE">
        <w:rPr>
          <w:rFonts w:ascii="Times New Roman" w:eastAsia="Times New Roman" w:hAnsi="Times New Roman"/>
          <w:b/>
          <w:iCs/>
          <w:sz w:val="28"/>
          <w:szCs w:val="28"/>
        </w:rPr>
        <w:t xml:space="preserve"> </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A25C5E">
        <w:tc>
          <w:tcPr>
            <w:tcW w:w="9782" w:type="dxa"/>
          </w:tcPr>
          <w:p w14:paraId="42FF5C51" w14:textId="025B12DA" w:rsidR="00F06261" w:rsidRPr="00F06261" w:rsidRDefault="00F06261" w:rsidP="00F06261">
            <w:pPr>
              <w:suppressAutoHyphens/>
              <w:jc w:val="both"/>
              <w:rPr>
                <w:rFonts w:ascii="Times New Roman" w:hAnsi="Times New Roman"/>
                <w:sz w:val="24"/>
                <w:szCs w:val="24"/>
                <w:lang w:val="en"/>
              </w:rPr>
            </w:pPr>
            <w:r w:rsidRPr="00F06261">
              <w:rPr>
                <w:rFonts w:ascii="Times New Roman" w:hAnsi="Times New Roman"/>
                <w:sz w:val="24"/>
                <w:szCs w:val="24"/>
                <w:lang w:val="en"/>
              </w:rPr>
              <w:t xml:space="preserve">To learn </w:t>
            </w:r>
            <w:r w:rsidR="006C0A21">
              <w:rPr>
                <w:rFonts w:ascii="Times New Roman" w:hAnsi="Times New Roman"/>
                <w:sz w:val="24"/>
                <w:szCs w:val="24"/>
                <w:lang w:val="en"/>
              </w:rPr>
              <w:t>following GUI features in OpenCV</w:t>
            </w:r>
          </w:p>
          <w:p w14:paraId="6DF62971" w14:textId="36119580" w:rsidR="00F06261" w:rsidRPr="00F06261" w:rsidRDefault="006C0A21" w:rsidP="00F06261">
            <w:pPr>
              <w:pStyle w:val="ListParagraph"/>
              <w:numPr>
                <w:ilvl w:val="0"/>
                <w:numId w:val="16"/>
              </w:numPr>
              <w:suppressAutoHyphens/>
              <w:jc w:val="both"/>
              <w:rPr>
                <w:rFonts w:ascii="Times New Roman" w:hAnsi="Times New Roman"/>
                <w:sz w:val="24"/>
                <w:szCs w:val="24"/>
                <w:lang w:val="en"/>
              </w:rPr>
            </w:pPr>
            <w:r>
              <w:rPr>
                <w:rFonts w:ascii="Times New Roman" w:hAnsi="Times New Roman"/>
                <w:sz w:val="24"/>
                <w:szCs w:val="24"/>
                <w:lang w:val="en"/>
              </w:rPr>
              <w:t>L</w:t>
            </w:r>
            <w:r w:rsidRPr="006C0A21">
              <w:rPr>
                <w:rFonts w:ascii="Times New Roman" w:hAnsi="Times New Roman"/>
                <w:sz w:val="24"/>
                <w:szCs w:val="24"/>
                <w:lang w:val="en"/>
              </w:rPr>
              <w:t>oad an image, display it and save it back</w:t>
            </w:r>
            <w:r>
              <w:rPr>
                <w:rFonts w:ascii="Times New Roman" w:hAnsi="Times New Roman"/>
                <w:sz w:val="24"/>
                <w:szCs w:val="24"/>
                <w:lang w:val="en"/>
              </w:rPr>
              <w:t>.</w:t>
            </w:r>
          </w:p>
          <w:p w14:paraId="5256B217" w14:textId="5BA11C9A" w:rsidR="006C0A21" w:rsidRDefault="006C0A21" w:rsidP="00F06261">
            <w:pPr>
              <w:pStyle w:val="ListParagraph"/>
              <w:numPr>
                <w:ilvl w:val="0"/>
                <w:numId w:val="16"/>
              </w:numPr>
              <w:suppressAutoHyphens/>
              <w:jc w:val="both"/>
              <w:rPr>
                <w:rFonts w:ascii="Times New Roman" w:hAnsi="Times New Roman"/>
                <w:sz w:val="24"/>
                <w:szCs w:val="24"/>
                <w:lang w:val="en"/>
              </w:rPr>
            </w:pPr>
            <w:r>
              <w:rPr>
                <w:rFonts w:ascii="Times New Roman" w:hAnsi="Times New Roman"/>
                <w:sz w:val="24"/>
                <w:szCs w:val="24"/>
                <w:lang w:val="en"/>
              </w:rPr>
              <w:t>P</w:t>
            </w:r>
            <w:r w:rsidRPr="006C0A21">
              <w:rPr>
                <w:rFonts w:ascii="Times New Roman" w:hAnsi="Times New Roman"/>
                <w:sz w:val="24"/>
                <w:szCs w:val="24"/>
                <w:lang w:val="en"/>
              </w:rPr>
              <w:t>lay videos, capture videos from Camera and write it as a video</w:t>
            </w:r>
            <w:r>
              <w:rPr>
                <w:rFonts w:ascii="Times New Roman" w:hAnsi="Times New Roman"/>
                <w:sz w:val="24"/>
                <w:szCs w:val="24"/>
                <w:lang w:val="en"/>
              </w:rPr>
              <w:t>.</w:t>
            </w:r>
          </w:p>
          <w:p w14:paraId="6C37D552" w14:textId="5B247647" w:rsidR="006C0A21" w:rsidRDefault="006C0A21" w:rsidP="00F06261">
            <w:pPr>
              <w:pStyle w:val="ListParagraph"/>
              <w:numPr>
                <w:ilvl w:val="0"/>
                <w:numId w:val="16"/>
              </w:numPr>
              <w:suppressAutoHyphens/>
              <w:jc w:val="both"/>
              <w:rPr>
                <w:rFonts w:ascii="Times New Roman" w:hAnsi="Times New Roman"/>
                <w:sz w:val="24"/>
                <w:szCs w:val="24"/>
                <w:lang w:val="en"/>
              </w:rPr>
            </w:pPr>
            <w:r>
              <w:rPr>
                <w:rFonts w:ascii="Times New Roman" w:hAnsi="Times New Roman"/>
                <w:sz w:val="24"/>
                <w:szCs w:val="24"/>
                <w:lang w:val="en"/>
              </w:rPr>
              <w:t>D</w:t>
            </w:r>
            <w:r w:rsidRPr="006C0A21">
              <w:rPr>
                <w:rFonts w:ascii="Times New Roman" w:hAnsi="Times New Roman"/>
                <w:sz w:val="24"/>
                <w:szCs w:val="24"/>
                <w:lang w:val="en"/>
              </w:rPr>
              <w:t xml:space="preserve">raw </w:t>
            </w:r>
            <w:r w:rsidR="003037E6">
              <w:rPr>
                <w:rFonts w:ascii="Times New Roman" w:hAnsi="Times New Roman"/>
                <w:sz w:val="24"/>
                <w:szCs w:val="24"/>
                <w:lang w:val="en"/>
              </w:rPr>
              <w:t xml:space="preserve">First letter of </w:t>
            </w:r>
            <w:r w:rsidR="00C502BA">
              <w:rPr>
                <w:rFonts w:ascii="Times New Roman" w:hAnsi="Times New Roman"/>
                <w:sz w:val="24"/>
                <w:szCs w:val="24"/>
                <w:lang w:val="en"/>
              </w:rPr>
              <w:t xml:space="preserve"> your Name</w:t>
            </w:r>
          </w:p>
          <w:p w14:paraId="7B246172" w14:textId="1309EBC6" w:rsidR="007609F2" w:rsidRDefault="006C0A21" w:rsidP="00F06261">
            <w:pPr>
              <w:pStyle w:val="ListParagraph"/>
              <w:numPr>
                <w:ilvl w:val="0"/>
                <w:numId w:val="16"/>
              </w:numPr>
              <w:suppressAutoHyphens/>
              <w:jc w:val="both"/>
              <w:rPr>
                <w:rFonts w:ascii="Times New Roman" w:hAnsi="Times New Roman"/>
                <w:sz w:val="24"/>
                <w:szCs w:val="24"/>
                <w:lang w:val="en"/>
              </w:rPr>
            </w:pPr>
            <w:r w:rsidRPr="006C0A21">
              <w:rPr>
                <w:rFonts w:ascii="Times New Roman" w:hAnsi="Times New Roman"/>
                <w:sz w:val="24"/>
                <w:szCs w:val="24"/>
                <w:lang w:val="en"/>
              </w:rPr>
              <w:t>Draw stuffs with your mouse</w:t>
            </w:r>
            <w:r>
              <w:rPr>
                <w:rFonts w:ascii="Times New Roman" w:hAnsi="Times New Roman"/>
                <w:sz w:val="24"/>
                <w:szCs w:val="24"/>
                <w:lang w:val="en"/>
              </w:rPr>
              <w:t>.</w:t>
            </w:r>
          </w:p>
          <w:p w14:paraId="239C9AAD" w14:textId="7EA6BFD3" w:rsidR="006C0A21" w:rsidRPr="006B69CE" w:rsidRDefault="006C0A21" w:rsidP="00F06261">
            <w:pPr>
              <w:pStyle w:val="ListParagraph"/>
              <w:numPr>
                <w:ilvl w:val="0"/>
                <w:numId w:val="16"/>
              </w:numPr>
              <w:suppressAutoHyphens/>
              <w:jc w:val="both"/>
              <w:rPr>
                <w:rFonts w:ascii="Times New Roman" w:hAnsi="Times New Roman"/>
                <w:sz w:val="24"/>
                <w:szCs w:val="24"/>
                <w:lang w:val="en"/>
              </w:rPr>
            </w:pPr>
            <w:r w:rsidRPr="006C0A21">
              <w:rPr>
                <w:rFonts w:ascii="Times New Roman" w:hAnsi="Times New Roman"/>
                <w:sz w:val="24"/>
                <w:szCs w:val="24"/>
                <w:lang w:val="en"/>
              </w:rPr>
              <w:t>Create trackbar to control certain parameters</w:t>
            </w:r>
            <w:r>
              <w:rPr>
                <w:rFonts w:ascii="Times New Roman" w:hAnsi="Times New Roman"/>
                <w:sz w:val="24"/>
                <w:szCs w:val="24"/>
                <w:lang w:val="en"/>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A25C5E">
        <w:tc>
          <w:tcPr>
            <w:tcW w:w="9782" w:type="dxa"/>
          </w:tcPr>
          <w:p w14:paraId="6A4BA6DF" w14:textId="2BD4792E" w:rsidR="00D114C2" w:rsidRPr="007609F2" w:rsidRDefault="00C614F7" w:rsidP="007609F2">
            <w:pPr>
              <w:widowControl w:val="0"/>
              <w:suppressAutoHyphens/>
              <w:spacing w:line="264" w:lineRule="auto"/>
              <w:jc w:val="both"/>
              <w:rPr>
                <w:rFonts w:ascii="Times New Roman" w:hAnsi="Times New Roman"/>
                <w:sz w:val="24"/>
                <w:szCs w:val="24"/>
                <w:lang w:eastAsia="en-IN"/>
              </w:rPr>
            </w:pPr>
            <w:r w:rsidRPr="00C614F7">
              <w:rPr>
                <w:rFonts w:ascii="Times New Roman" w:hAnsi="Times New Roman"/>
                <w:b/>
                <w:bCs/>
                <w:sz w:val="24"/>
                <w:szCs w:val="24"/>
                <w:lang w:eastAsia="en-IN"/>
              </w:rPr>
              <w:t>CO2</w:t>
            </w:r>
            <w:r w:rsidRPr="00C614F7">
              <w:rPr>
                <w:rFonts w:ascii="Times New Roman" w:hAnsi="Times New Roman"/>
                <w:sz w:val="24"/>
                <w:szCs w:val="24"/>
                <w:lang w:eastAsia="en-IN"/>
              </w:rPr>
              <w:t>: Illustrate python libraries for image processing and its applications</w:t>
            </w:r>
          </w:p>
        </w:tc>
      </w:tr>
    </w:tbl>
    <w:p w14:paraId="775123C3" w14:textId="526CCB67"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F41A25" w14:paraId="4B9465A1" w14:textId="77777777" w:rsidTr="004936FC">
        <w:tc>
          <w:tcPr>
            <w:tcW w:w="9782" w:type="dxa"/>
          </w:tcPr>
          <w:p w14:paraId="245E2A95" w14:textId="643349D0" w:rsidR="00F41A25" w:rsidRPr="007609F2" w:rsidRDefault="00F41A25" w:rsidP="004936FC">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Tools required:</w:t>
            </w:r>
          </w:p>
        </w:tc>
      </w:tr>
      <w:tr w:rsidR="00F41A25" w14:paraId="69D1EF76" w14:textId="77777777" w:rsidTr="004936FC">
        <w:tc>
          <w:tcPr>
            <w:tcW w:w="9782" w:type="dxa"/>
          </w:tcPr>
          <w:p w14:paraId="341D79AF" w14:textId="4E3B8267" w:rsidR="00F41A25" w:rsidRPr="007609F2" w:rsidRDefault="00C614F7" w:rsidP="004936FC">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Any python editor tool</w:t>
            </w:r>
          </w:p>
        </w:tc>
      </w:tr>
    </w:tbl>
    <w:p w14:paraId="222DF430" w14:textId="77777777" w:rsidR="00F41A25" w:rsidRDefault="00F41A25"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25C5E">
        <w:tc>
          <w:tcPr>
            <w:tcW w:w="9782" w:type="dxa"/>
          </w:tcPr>
          <w:p w14:paraId="3238038A" w14:textId="24DCF5F9" w:rsidR="00D114C2" w:rsidRDefault="00C614F7" w:rsidP="00C614F7">
            <w:pPr>
              <w:pStyle w:val="ListParagraph"/>
              <w:numPr>
                <w:ilvl w:val="0"/>
                <w:numId w:val="23"/>
              </w:numPr>
              <w:spacing w:line="288" w:lineRule="auto"/>
              <w:ind w:left="322"/>
              <w:jc w:val="both"/>
              <w:rPr>
                <w:rFonts w:ascii="Times New Roman" w:hAnsi="Times New Roman"/>
                <w:b/>
                <w:bCs/>
                <w:sz w:val="24"/>
                <w:szCs w:val="24"/>
                <w:lang w:val="en"/>
              </w:rPr>
            </w:pPr>
            <w:r w:rsidRPr="00C614F7">
              <w:rPr>
                <w:rFonts w:ascii="Times New Roman" w:hAnsi="Times New Roman"/>
                <w:b/>
                <w:bCs/>
                <w:sz w:val="24"/>
                <w:szCs w:val="24"/>
                <w:lang w:val="en"/>
              </w:rPr>
              <w:t>Getting Started with Images:</w:t>
            </w:r>
          </w:p>
          <w:p w14:paraId="6845BC2D" w14:textId="77777777" w:rsidR="00C614F7" w:rsidRPr="00C614F7" w:rsidRDefault="00C614F7" w:rsidP="00C614F7">
            <w:pPr>
              <w:pStyle w:val="ListParagraph"/>
              <w:spacing w:line="288" w:lineRule="auto"/>
              <w:ind w:left="322"/>
              <w:jc w:val="both"/>
              <w:rPr>
                <w:rFonts w:ascii="Times New Roman" w:hAnsi="Times New Roman"/>
                <w:b/>
                <w:bCs/>
                <w:sz w:val="24"/>
                <w:szCs w:val="24"/>
                <w:lang w:val="en"/>
              </w:rPr>
            </w:pPr>
            <w:r w:rsidRPr="00C614F7">
              <w:rPr>
                <w:rFonts w:ascii="Times New Roman" w:hAnsi="Times New Roman"/>
                <w:b/>
                <w:bCs/>
                <w:sz w:val="24"/>
                <w:szCs w:val="24"/>
                <w:lang w:val="en"/>
              </w:rPr>
              <w:t>Read an image</w:t>
            </w:r>
          </w:p>
          <w:p w14:paraId="6BB46FD5" w14:textId="7FA1160F" w:rsidR="00C614F7" w:rsidRPr="00C614F7" w:rsidRDefault="00C614F7" w:rsidP="00C614F7">
            <w:pPr>
              <w:pStyle w:val="ListParagraph"/>
              <w:spacing w:line="288" w:lineRule="auto"/>
              <w:ind w:left="322"/>
              <w:jc w:val="both"/>
              <w:rPr>
                <w:rFonts w:ascii="Times New Roman" w:hAnsi="Times New Roman"/>
                <w:sz w:val="24"/>
                <w:szCs w:val="24"/>
                <w:lang w:val="en"/>
              </w:rPr>
            </w:pPr>
            <w:r w:rsidRPr="00C614F7">
              <w:rPr>
                <w:rFonts w:ascii="Times New Roman" w:hAnsi="Times New Roman"/>
                <w:sz w:val="24"/>
                <w:szCs w:val="24"/>
                <w:lang w:val="en"/>
              </w:rPr>
              <w:t xml:space="preserve">Use the function </w:t>
            </w:r>
            <w:r w:rsidRPr="00004DFB">
              <w:rPr>
                <w:rFonts w:ascii="Times New Roman" w:hAnsi="Times New Roman"/>
                <w:b/>
                <w:bCs/>
                <w:sz w:val="24"/>
                <w:szCs w:val="24"/>
                <w:lang w:val="en"/>
              </w:rPr>
              <w:t>cv2.imread()</w:t>
            </w:r>
            <w:r w:rsidRPr="00C614F7">
              <w:rPr>
                <w:rFonts w:ascii="Times New Roman" w:hAnsi="Times New Roman"/>
                <w:sz w:val="24"/>
                <w:szCs w:val="24"/>
                <w:lang w:val="en"/>
              </w:rPr>
              <w:t xml:space="preserve"> to read an image. The image should be in the working directory or a full path of image</w:t>
            </w:r>
            <w:r>
              <w:rPr>
                <w:rFonts w:ascii="Times New Roman" w:hAnsi="Times New Roman"/>
                <w:sz w:val="24"/>
                <w:szCs w:val="24"/>
                <w:lang w:val="en"/>
              </w:rPr>
              <w:t xml:space="preserve"> </w:t>
            </w:r>
            <w:r w:rsidRPr="00C614F7">
              <w:rPr>
                <w:rFonts w:ascii="Times New Roman" w:hAnsi="Times New Roman"/>
                <w:sz w:val="24"/>
                <w:szCs w:val="24"/>
                <w:lang w:val="en"/>
              </w:rPr>
              <w:t>should be given.</w:t>
            </w:r>
            <w:r>
              <w:rPr>
                <w:rFonts w:ascii="Times New Roman" w:hAnsi="Times New Roman"/>
                <w:sz w:val="24"/>
                <w:szCs w:val="24"/>
                <w:lang w:val="en"/>
              </w:rPr>
              <w:t xml:space="preserve"> </w:t>
            </w:r>
            <w:r w:rsidRPr="00C614F7">
              <w:rPr>
                <w:rFonts w:ascii="Times New Roman" w:hAnsi="Times New Roman"/>
                <w:sz w:val="24"/>
                <w:szCs w:val="24"/>
                <w:lang w:val="en"/>
              </w:rPr>
              <w:t>Second argument is a flag which specifies the way image should be read.</w:t>
            </w:r>
          </w:p>
          <w:p w14:paraId="38546129" w14:textId="26646533" w:rsidR="00C614F7" w:rsidRPr="00C614F7" w:rsidRDefault="00C614F7" w:rsidP="00C614F7">
            <w:pPr>
              <w:pStyle w:val="ListParagraph"/>
              <w:spacing w:line="288" w:lineRule="auto"/>
              <w:ind w:left="322"/>
              <w:jc w:val="both"/>
              <w:rPr>
                <w:rFonts w:ascii="Times New Roman" w:hAnsi="Times New Roman"/>
                <w:sz w:val="24"/>
                <w:szCs w:val="24"/>
                <w:lang w:val="en"/>
              </w:rPr>
            </w:pPr>
            <w:r w:rsidRPr="00C614F7">
              <w:rPr>
                <w:rFonts w:ascii="Times New Roman" w:hAnsi="Times New Roman"/>
                <w:sz w:val="24"/>
                <w:szCs w:val="24"/>
                <w:lang w:val="en"/>
              </w:rPr>
              <w:t>• cv2.IMREAD_</w:t>
            </w:r>
            <w:proofErr w:type="gramStart"/>
            <w:r w:rsidRPr="00C614F7">
              <w:rPr>
                <w:rFonts w:ascii="Times New Roman" w:hAnsi="Times New Roman"/>
                <w:sz w:val="24"/>
                <w:szCs w:val="24"/>
                <w:lang w:val="en"/>
              </w:rPr>
              <w:t>COLOR :</w:t>
            </w:r>
            <w:proofErr w:type="gramEnd"/>
            <w:r w:rsidRPr="00C614F7">
              <w:rPr>
                <w:rFonts w:ascii="Times New Roman" w:hAnsi="Times New Roman"/>
                <w:sz w:val="24"/>
                <w:szCs w:val="24"/>
                <w:lang w:val="en"/>
              </w:rPr>
              <w:t xml:space="preserve"> Loads a color image. Any transparency of image will be neglected.</w:t>
            </w:r>
            <w:r>
              <w:rPr>
                <w:rFonts w:ascii="Times New Roman" w:hAnsi="Times New Roman"/>
                <w:sz w:val="24"/>
                <w:szCs w:val="24"/>
                <w:lang w:val="en"/>
              </w:rPr>
              <w:t xml:space="preserve"> </w:t>
            </w:r>
            <w:r w:rsidRPr="00C614F7">
              <w:rPr>
                <w:rFonts w:ascii="Times New Roman" w:hAnsi="Times New Roman"/>
                <w:sz w:val="24"/>
                <w:szCs w:val="24"/>
                <w:lang w:val="en"/>
              </w:rPr>
              <w:t>It is the default</w:t>
            </w:r>
            <w:r>
              <w:rPr>
                <w:rFonts w:ascii="Times New Roman" w:hAnsi="Times New Roman"/>
                <w:sz w:val="24"/>
                <w:szCs w:val="24"/>
                <w:lang w:val="en"/>
              </w:rPr>
              <w:t xml:space="preserve"> </w:t>
            </w:r>
            <w:r w:rsidRPr="00C614F7">
              <w:rPr>
                <w:rFonts w:ascii="Times New Roman" w:hAnsi="Times New Roman"/>
                <w:sz w:val="24"/>
                <w:szCs w:val="24"/>
                <w:lang w:val="en"/>
              </w:rPr>
              <w:t>flag.</w:t>
            </w:r>
          </w:p>
          <w:p w14:paraId="182025C8" w14:textId="77777777" w:rsidR="00C614F7" w:rsidRPr="00C614F7" w:rsidRDefault="00C614F7" w:rsidP="00C614F7">
            <w:pPr>
              <w:pStyle w:val="ListParagraph"/>
              <w:spacing w:line="288" w:lineRule="auto"/>
              <w:ind w:left="322"/>
              <w:jc w:val="both"/>
              <w:rPr>
                <w:rFonts w:ascii="Times New Roman" w:hAnsi="Times New Roman"/>
                <w:sz w:val="24"/>
                <w:szCs w:val="24"/>
                <w:lang w:val="en"/>
              </w:rPr>
            </w:pPr>
            <w:r w:rsidRPr="00C614F7">
              <w:rPr>
                <w:rFonts w:ascii="Times New Roman" w:hAnsi="Times New Roman"/>
                <w:sz w:val="24"/>
                <w:szCs w:val="24"/>
                <w:lang w:val="en"/>
              </w:rPr>
              <w:t>• cv2.IMREAD_GRAYSCALE : Loads image in grayscale mode</w:t>
            </w:r>
          </w:p>
          <w:p w14:paraId="4BD5265A" w14:textId="19EA0D86" w:rsidR="00C614F7" w:rsidRDefault="00C614F7" w:rsidP="00C614F7">
            <w:pPr>
              <w:pStyle w:val="ListParagraph"/>
              <w:spacing w:line="288" w:lineRule="auto"/>
              <w:ind w:left="322"/>
              <w:jc w:val="both"/>
              <w:rPr>
                <w:rFonts w:ascii="Times New Roman" w:hAnsi="Times New Roman"/>
                <w:sz w:val="24"/>
                <w:szCs w:val="24"/>
                <w:lang w:val="en"/>
              </w:rPr>
            </w:pPr>
            <w:r w:rsidRPr="00C614F7">
              <w:rPr>
                <w:rFonts w:ascii="Times New Roman" w:hAnsi="Times New Roman"/>
                <w:sz w:val="24"/>
                <w:szCs w:val="24"/>
                <w:lang w:val="en"/>
              </w:rPr>
              <w:t>• cv2.IMREAD_UNCHANGED : Loads image as such including alpha channel</w:t>
            </w:r>
          </w:p>
          <w:p w14:paraId="43157ADD" w14:textId="316DB05A" w:rsidR="00C614F7" w:rsidRDefault="00C614F7" w:rsidP="00C614F7">
            <w:pPr>
              <w:pStyle w:val="ListParagraph"/>
              <w:spacing w:line="288" w:lineRule="auto"/>
              <w:ind w:left="322"/>
              <w:jc w:val="both"/>
              <w:rPr>
                <w:rFonts w:ascii="Times New Roman" w:hAnsi="Times New Roman"/>
                <w:sz w:val="24"/>
                <w:szCs w:val="24"/>
                <w:lang w:val="en"/>
              </w:rPr>
            </w:pPr>
          </w:p>
          <w:p w14:paraId="1226B8E0" w14:textId="77777777" w:rsidR="00C614F7" w:rsidRPr="00C614F7" w:rsidRDefault="00C614F7" w:rsidP="00C614F7">
            <w:pPr>
              <w:pStyle w:val="ListParagraph"/>
              <w:spacing w:line="288" w:lineRule="auto"/>
              <w:ind w:left="322"/>
              <w:jc w:val="both"/>
              <w:rPr>
                <w:rFonts w:ascii="Times New Roman" w:hAnsi="Times New Roman"/>
                <w:b/>
                <w:bCs/>
                <w:sz w:val="24"/>
                <w:szCs w:val="24"/>
                <w:lang w:val="en"/>
              </w:rPr>
            </w:pPr>
            <w:r w:rsidRPr="00C614F7">
              <w:rPr>
                <w:rFonts w:ascii="Times New Roman" w:hAnsi="Times New Roman"/>
                <w:b/>
                <w:bCs/>
                <w:sz w:val="24"/>
                <w:szCs w:val="24"/>
                <w:lang w:val="en"/>
              </w:rPr>
              <w:t>Display an image</w:t>
            </w:r>
          </w:p>
          <w:p w14:paraId="58132D5B" w14:textId="264EEE24" w:rsidR="00C614F7" w:rsidRPr="00C614F7" w:rsidRDefault="00C614F7" w:rsidP="00C614F7">
            <w:pPr>
              <w:pStyle w:val="ListParagraph"/>
              <w:spacing w:line="288" w:lineRule="auto"/>
              <w:ind w:left="322"/>
              <w:jc w:val="both"/>
              <w:rPr>
                <w:rFonts w:ascii="Times New Roman" w:hAnsi="Times New Roman"/>
                <w:sz w:val="24"/>
                <w:szCs w:val="24"/>
                <w:lang w:val="en"/>
              </w:rPr>
            </w:pPr>
            <w:r w:rsidRPr="00C614F7">
              <w:rPr>
                <w:rFonts w:ascii="Times New Roman" w:hAnsi="Times New Roman"/>
                <w:sz w:val="24"/>
                <w:szCs w:val="24"/>
                <w:lang w:val="en"/>
              </w:rPr>
              <w:t xml:space="preserve">Use the function </w:t>
            </w:r>
            <w:r w:rsidRPr="00004DFB">
              <w:rPr>
                <w:rFonts w:ascii="Times New Roman" w:hAnsi="Times New Roman"/>
                <w:b/>
                <w:bCs/>
                <w:sz w:val="24"/>
                <w:szCs w:val="24"/>
                <w:lang w:val="en"/>
              </w:rPr>
              <w:t>cv2.imshow()</w:t>
            </w:r>
            <w:r w:rsidRPr="00C614F7">
              <w:rPr>
                <w:rFonts w:ascii="Times New Roman" w:hAnsi="Times New Roman"/>
                <w:sz w:val="24"/>
                <w:szCs w:val="24"/>
                <w:lang w:val="en"/>
              </w:rPr>
              <w:t xml:space="preserve"> to display an image in a window. The window automatically fits</w:t>
            </w:r>
            <w:r>
              <w:rPr>
                <w:rFonts w:ascii="Times New Roman" w:hAnsi="Times New Roman"/>
                <w:sz w:val="24"/>
                <w:szCs w:val="24"/>
                <w:lang w:val="en"/>
              </w:rPr>
              <w:t xml:space="preserve"> </w:t>
            </w:r>
            <w:r w:rsidRPr="00C614F7">
              <w:rPr>
                <w:rFonts w:ascii="Times New Roman" w:hAnsi="Times New Roman"/>
                <w:sz w:val="24"/>
                <w:szCs w:val="24"/>
                <w:lang w:val="en"/>
              </w:rPr>
              <w:t>to the image size.</w:t>
            </w:r>
            <w:r>
              <w:rPr>
                <w:rFonts w:ascii="Times New Roman" w:hAnsi="Times New Roman"/>
                <w:sz w:val="24"/>
                <w:szCs w:val="24"/>
                <w:lang w:val="en"/>
              </w:rPr>
              <w:t xml:space="preserve"> </w:t>
            </w:r>
            <w:r w:rsidRPr="00C614F7">
              <w:rPr>
                <w:rFonts w:ascii="Times New Roman" w:hAnsi="Times New Roman"/>
                <w:sz w:val="24"/>
                <w:szCs w:val="24"/>
                <w:lang w:val="en"/>
              </w:rPr>
              <w:t>First argument is a window name which is a string. second argument is our image. You can create as many windows</w:t>
            </w:r>
            <w:r>
              <w:rPr>
                <w:rFonts w:ascii="Times New Roman" w:hAnsi="Times New Roman"/>
                <w:sz w:val="24"/>
                <w:szCs w:val="24"/>
                <w:lang w:val="en"/>
              </w:rPr>
              <w:t xml:space="preserve"> </w:t>
            </w:r>
            <w:r w:rsidRPr="00C614F7">
              <w:rPr>
                <w:rFonts w:ascii="Times New Roman" w:hAnsi="Times New Roman"/>
                <w:sz w:val="24"/>
                <w:szCs w:val="24"/>
                <w:lang w:val="en"/>
              </w:rPr>
              <w:t>as you wish, but with different window names.</w:t>
            </w:r>
          </w:p>
          <w:p w14:paraId="6BB3EA2D" w14:textId="77777777" w:rsidR="00004DFB" w:rsidRPr="00004DFB" w:rsidRDefault="00004DFB" w:rsidP="00004DFB">
            <w:pPr>
              <w:pStyle w:val="ListParagraph"/>
              <w:spacing w:line="288" w:lineRule="auto"/>
              <w:ind w:left="322"/>
              <w:jc w:val="both"/>
              <w:rPr>
                <w:rFonts w:ascii="Times New Roman" w:hAnsi="Times New Roman"/>
                <w:b/>
                <w:bCs/>
                <w:sz w:val="24"/>
                <w:szCs w:val="24"/>
                <w:lang w:val="en"/>
              </w:rPr>
            </w:pPr>
            <w:r w:rsidRPr="00004DFB">
              <w:rPr>
                <w:rFonts w:ascii="Times New Roman" w:hAnsi="Times New Roman"/>
                <w:b/>
                <w:bCs/>
                <w:sz w:val="24"/>
                <w:szCs w:val="24"/>
                <w:lang w:val="en"/>
              </w:rPr>
              <w:lastRenderedPageBreak/>
              <w:t>Write an image</w:t>
            </w:r>
          </w:p>
          <w:p w14:paraId="702BBE4D" w14:textId="77777777" w:rsidR="00004DFB" w:rsidRP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 xml:space="preserve">Use the function </w:t>
            </w:r>
            <w:r w:rsidRPr="00004DFB">
              <w:rPr>
                <w:rFonts w:ascii="Times New Roman" w:hAnsi="Times New Roman"/>
                <w:b/>
                <w:bCs/>
                <w:sz w:val="24"/>
                <w:szCs w:val="24"/>
                <w:lang w:val="en"/>
              </w:rPr>
              <w:t>cv2.imwrite()</w:t>
            </w:r>
            <w:r w:rsidRPr="00004DFB">
              <w:rPr>
                <w:rFonts w:ascii="Times New Roman" w:hAnsi="Times New Roman"/>
                <w:sz w:val="24"/>
                <w:szCs w:val="24"/>
                <w:lang w:val="en"/>
              </w:rPr>
              <w:t xml:space="preserve"> to save an image.</w:t>
            </w:r>
          </w:p>
          <w:p w14:paraId="57CEBE77" w14:textId="593076D9" w:rsidR="00C614F7"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First argument is the file name, second argument is the image you want to save.</w:t>
            </w:r>
          </w:p>
          <w:p w14:paraId="0CE52466" w14:textId="77777777" w:rsidR="00C614F7" w:rsidRPr="00C614F7" w:rsidRDefault="00C614F7" w:rsidP="00C614F7">
            <w:pPr>
              <w:pStyle w:val="ListParagraph"/>
              <w:spacing w:line="288" w:lineRule="auto"/>
              <w:ind w:left="322"/>
              <w:jc w:val="both"/>
              <w:rPr>
                <w:rFonts w:ascii="Times New Roman" w:hAnsi="Times New Roman"/>
                <w:sz w:val="24"/>
                <w:szCs w:val="24"/>
                <w:lang w:val="en"/>
              </w:rPr>
            </w:pPr>
          </w:p>
          <w:p w14:paraId="5501035C" w14:textId="334C4BCF" w:rsidR="00C614F7" w:rsidRDefault="00C614F7" w:rsidP="00C614F7">
            <w:pPr>
              <w:pStyle w:val="ListParagraph"/>
              <w:numPr>
                <w:ilvl w:val="0"/>
                <w:numId w:val="23"/>
              </w:numPr>
              <w:spacing w:line="288" w:lineRule="auto"/>
              <w:ind w:left="322"/>
              <w:jc w:val="both"/>
              <w:rPr>
                <w:rFonts w:ascii="Times New Roman" w:hAnsi="Times New Roman"/>
                <w:b/>
                <w:bCs/>
                <w:sz w:val="24"/>
                <w:szCs w:val="24"/>
                <w:lang w:val="en"/>
              </w:rPr>
            </w:pPr>
            <w:r w:rsidRPr="00C614F7">
              <w:rPr>
                <w:rFonts w:ascii="Times New Roman" w:hAnsi="Times New Roman"/>
                <w:b/>
                <w:bCs/>
                <w:sz w:val="24"/>
                <w:szCs w:val="24"/>
                <w:lang w:val="en"/>
              </w:rPr>
              <w:t>Getting Started with Videos</w:t>
            </w:r>
            <w:r>
              <w:rPr>
                <w:rFonts w:ascii="Times New Roman" w:hAnsi="Times New Roman"/>
                <w:b/>
                <w:bCs/>
                <w:sz w:val="24"/>
                <w:szCs w:val="24"/>
                <w:lang w:val="en"/>
              </w:rPr>
              <w:t>:</w:t>
            </w:r>
          </w:p>
          <w:p w14:paraId="47CCA76B" w14:textId="77777777" w:rsidR="00004DFB" w:rsidRPr="00004DFB" w:rsidRDefault="00004DFB" w:rsidP="00004DFB">
            <w:pPr>
              <w:pStyle w:val="ListParagraph"/>
              <w:spacing w:line="288" w:lineRule="auto"/>
              <w:ind w:left="322"/>
              <w:jc w:val="both"/>
              <w:rPr>
                <w:rFonts w:ascii="Times New Roman" w:hAnsi="Times New Roman"/>
                <w:b/>
                <w:bCs/>
                <w:sz w:val="24"/>
                <w:szCs w:val="24"/>
                <w:lang w:val="en"/>
              </w:rPr>
            </w:pPr>
            <w:r w:rsidRPr="00004DFB">
              <w:rPr>
                <w:rFonts w:ascii="Times New Roman" w:hAnsi="Times New Roman"/>
                <w:b/>
                <w:bCs/>
                <w:sz w:val="24"/>
                <w:szCs w:val="24"/>
                <w:lang w:val="en"/>
              </w:rPr>
              <w:t>Capture Video from Camera</w:t>
            </w:r>
          </w:p>
          <w:p w14:paraId="11050A09" w14:textId="7DF37939" w:rsid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Often, we have to capture live stream with camera. OpenCV provides a very simple interface to this. Let’s capture a</w:t>
            </w:r>
            <w:r>
              <w:rPr>
                <w:rFonts w:ascii="Times New Roman" w:hAnsi="Times New Roman"/>
                <w:sz w:val="24"/>
                <w:szCs w:val="24"/>
                <w:lang w:val="en"/>
              </w:rPr>
              <w:t xml:space="preserve"> </w:t>
            </w:r>
            <w:r w:rsidRPr="00004DFB">
              <w:rPr>
                <w:rFonts w:ascii="Times New Roman" w:hAnsi="Times New Roman"/>
                <w:sz w:val="24"/>
                <w:szCs w:val="24"/>
                <w:lang w:val="en"/>
              </w:rPr>
              <w:t>video from the camera (I am using the in-built webcam of my laptop), convert it into grayscale video and display it.</w:t>
            </w:r>
            <w:r>
              <w:rPr>
                <w:rFonts w:ascii="Times New Roman" w:hAnsi="Times New Roman"/>
                <w:sz w:val="24"/>
                <w:szCs w:val="24"/>
                <w:lang w:val="en"/>
              </w:rPr>
              <w:t xml:space="preserve"> </w:t>
            </w:r>
            <w:r w:rsidRPr="00004DFB">
              <w:rPr>
                <w:rFonts w:ascii="Times New Roman" w:hAnsi="Times New Roman"/>
                <w:sz w:val="24"/>
                <w:szCs w:val="24"/>
                <w:lang w:val="en"/>
              </w:rPr>
              <w:t>Just a simple task to get started.</w:t>
            </w:r>
            <w:r>
              <w:rPr>
                <w:rFonts w:ascii="Times New Roman" w:hAnsi="Times New Roman"/>
                <w:sz w:val="24"/>
                <w:szCs w:val="24"/>
                <w:lang w:val="en"/>
              </w:rPr>
              <w:t xml:space="preserve"> </w:t>
            </w:r>
            <w:r w:rsidRPr="00004DFB">
              <w:rPr>
                <w:rFonts w:ascii="Times New Roman" w:hAnsi="Times New Roman"/>
                <w:sz w:val="24"/>
                <w:szCs w:val="24"/>
                <w:lang w:val="en"/>
              </w:rPr>
              <w:t xml:space="preserve">To capture a video, you need to create a </w:t>
            </w:r>
            <w:proofErr w:type="spellStart"/>
            <w:r w:rsidRPr="00004DFB">
              <w:rPr>
                <w:rFonts w:ascii="Times New Roman" w:hAnsi="Times New Roman"/>
                <w:sz w:val="24"/>
                <w:szCs w:val="24"/>
                <w:lang w:val="en"/>
              </w:rPr>
              <w:t>VideoCapture</w:t>
            </w:r>
            <w:proofErr w:type="spellEnd"/>
            <w:r w:rsidRPr="00004DFB">
              <w:rPr>
                <w:rFonts w:ascii="Times New Roman" w:hAnsi="Times New Roman"/>
                <w:sz w:val="24"/>
                <w:szCs w:val="24"/>
                <w:lang w:val="en"/>
              </w:rPr>
              <w:t xml:space="preserve"> object. Its argument can be either the device index or the name</w:t>
            </w:r>
            <w:r>
              <w:rPr>
                <w:rFonts w:ascii="Times New Roman" w:hAnsi="Times New Roman"/>
                <w:sz w:val="24"/>
                <w:szCs w:val="24"/>
                <w:lang w:val="en"/>
              </w:rPr>
              <w:t xml:space="preserve"> </w:t>
            </w:r>
            <w:r w:rsidRPr="00004DFB">
              <w:rPr>
                <w:rFonts w:ascii="Times New Roman" w:hAnsi="Times New Roman"/>
                <w:sz w:val="24"/>
                <w:szCs w:val="24"/>
                <w:lang w:val="en"/>
              </w:rPr>
              <w:t>of a video file. Device index is just the number to specify which camera. Normally one camera will be connected (as</w:t>
            </w:r>
            <w:r>
              <w:rPr>
                <w:rFonts w:ascii="Times New Roman" w:hAnsi="Times New Roman"/>
                <w:sz w:val="24"/>
                <w:szCs w:val="24"/>
                <w:lang w:val="en"/>
              </w:rPr>
              <w:t xml:space="preserve"> </w:t>
            </w:r>
            <w:r w:rsidRPr="00004DFB">
              <w:rPr>
                <w:rFonts w:ascii="Times New Roman" w:hAnsi="Times New Roman"/>
                <w:sz w:val="24"/>
                <w:szCs w:val="24"/>
                <w:lang w:val="en"/>
              </w:rPr>
              <w:t>in my case). So I simply pass 0 (or -1). You can select the second camera by passing 1 and so on. After that, you can</w:t>
            </w:r>
            <w:r>
              <w:rPr>
                <w:rFonts w:ascii="Times New Roman" w:hAnsi="Times New Roman"/>
                <w:sz w:val="24"/>
                <w:szCs w:val="24"/>
                <w:lang w:val="en"/>
              </w:rPr>
              <w:t xml:space="preserve"> </w:t>
            </w:r>
            <w:r w:rsidRPr="00004DFB">
              <w:rPr>
                <w:rFonts w:ascii="Times New Roman" w:hAnsi="Times New Roman"/>
                <w:sz w:val="24"/>
                <w:szCs w:val="24"/>
                <w:lang w:val="en"/>
              </w:rPr>
              <w:t>capture frame-by-frame. But at the end, don’t forget to release the capture.</w:t>
            </w:r>
          </w:p>
          <w:p w14:paraId="007E701B" w14:textId="0D9F5A9C" w:rsidR="00004DFB" w:rsidRDefault="00004DFB" w:rsidP="00004DFB">
            <w:pPr>
              <w:pStyle w:val="ListParagraph"/>
              <w:spacing w:line="288" w:lineRule="auto"/>
              <w:ind w:left="322"/>
              <w:jc w:val="both"/>
              <w:rPr>
                <w:rFonts w:ascii="Times New Roman" w:hAnsi="Times New Roman"/>
                <w:sz w:val="24"/>
                <w:szCs w:val="24"/>
                <w:lang w:val="en"/>
              </w:rPr>
            </w:pPr>
          </w:p>
          <w:p w14:paraId="5AD94060" w14:textId="77777777" w:rsidR="00004DFB" w:rsidRPr="00004DFB" w:rsidRDefault="00004DFB" w:rsidP="00004DFB">
            <w:pPr>
              <w:pStyle w:val="ListParagraph"/>
              <w:spacing w:line="288" w:lineRule="auto"/>
              <w:ind w:left="322"/>
              <w:jc w:val="both"/>
              <w:rPr>
                <w:rFonts w:ascii="Times New Roman" w:hAnsi="Times New Roman"/>
                <w:b/>
                <w:bCs/>
                <w:sz w:val="24"/>
                <w:szCs w:val="24"/>
                <w:lang w:val="en"/>
              </w:rPr>
            </w:pPr>
            <w:r w:rsidRPr="00004DFB">
              <w:rPr>
                <w:rFonts w:ascii="Times New Roman" w:hAnsi="Times New Roman"/>
                <w:b/>
                <w:bCs/>
                <w:sz w:val="24"/>
                <w:szCs w:val="24"/>
                <w:lang w:val="en"/>
              </w:rPr>
              <w:t>Playing Video from file</w:t>
            </w:r>
          </w:p>
          <w:p w14:paraId="3563B8E3" w14:textId="1A24629E" w:rsid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 xml:space="preserve">It is same as capturing from Camera, just change camera index with video file name. </w:t>
            </w:r>
            <w:proofErr w:type="gramStart"/>
            <w:r w:rsidRPr="00004DFB">
              <w:rPr>
                <w:rFonts w:ascii="Times New Roman" w:hAnsi="Times New Roman"/>
                <w:sz w:val="24"/>
                <w:szCs w:val="24"/>
                <w:lang w:val="en"/>
              </w:rPr>
              <w:t>Also</w:t>
            </w:r>
            <w:proofErr w:type="gramEnd"/>
            <w:r w:rsidRPr="00004DFB">
              <w:rPr>
                <w:rFonts w:ascii="Times New Roman" w:hAnsi="Times New Roman"/>
                <w:sz w:val="24"/>
                <w:szCs w:val="24"/>
                <w:lang w:val="en"/>
              </w:rPr>
              <w:t xml:space="preserve"> while displaying the frame,</w:t>
            </w:r>
            <w:r>
              <w:rPr>
                <w:rFonts w:ascii="Times New Roman" w:hAnsi="Times New Roman"/>
                <w:sz w:val="24"/>
                <w:szCs w:val="24"/>
                <w:lang w:val="en"/>
              </w:rPr>
              <w:t xml:space="preserve"> </w:t>
            </w:r>
            <w:r w:rsidRPr="00004DFB">
              <w:rPr>
                <w:rFonts w:ascii="Times New Roman" w:hAnsi="Times New Roman"/>
                <w:sz w:val="24"/>
                <w:szCs w:val="24"/>
                <w:lang w:val="en"/>
              </w:rPr>
              <w:t>use appropriate time for cv2.waitKey(). If it is too less, video will be very fast and if it is too high, video will be</w:t>
            </w:r>
            <w:r>
              <w:rPr>
                <w:rFonts w:ascii="Times New Roman" w:hAnsi="Times New Roman"/>
                <w:sz w:val="24"/>
                <w:szCs w:val="24"/>
                <w:lang w:val="en"/>
              </w:rPr>
              <w:t xml:space="preserve"> </w:t>
            </w:r>
            <w:r w:rsidRPr="00004DFB">
              <w:rPr>
                <w:rFonts w:ascii="Times New Roman" w:hAnsi="Times New Roman"/>
                <w:sz w:val="24"/>
                <w:szCs w:val="24"/>
                <w:lang w:val="en"/>
              </w:rPr>
              <w:t>slow (Well, that is how you can display videos in slow motion). 25 milliseconds will be OK in normal cases.</w:t>
            </w:r>
          </w:p>
          <w:p w14:paraId="00E802D2" w14:textId="5FC0E756" w:rsidR="00004DFB" w:rsidRDefault="00004DFB" w:rsidP="00004DFB">
            <w:pPr>
              <w:pStyle w:val="ListParagraph"/>
              <w:spacing w:line="288" w:lineRule="auto"/>
              <w:ind w:left="322"/>
              <w:jc w:val="both"/>
              <w:rPr>
                <w:rFonts w:ascii="Times New Roman" w:hAnsi="Times New Roman"/>
                <w:sz w:val="24"/>
                <w:szCs w:val="24"/>
                <w:lang w:val="en"/>
              </w:rPr>
            </w:pPr>
          </w:p>
          <w:p w14:paraId="3632961B" w14:textId="77777777" w:rsidR="00004DFB" w:rsidRPr="00004DFB" w:rsidRDefault="00004DFB" w:rsidP="00004DFB">
            <w:pPr>
              <w:pStyle w:val="ListParagraph"/>
              <w:spacing w:line="288" w:lineRule="auto"/>
              <w:ind w:left="322"/>
              <w:jc w:val="both"/>
              <w:rPr>
                <w:rFonts w:ascii="Times New Roman" w:hAnsi="Times New Roman"/>
                <w:b/>
                <w:bCs/>
                <w:sz w:val="24"/>
                <w:szCs w:val="24"/>
                <w:lang w:val="en"/>
              </w:rPr>
            </w:pPr>
            <w:r w:rsidRPr="00004DFB">
              <w:rPr>
                <w:rFonts w:ascii="Times New Roman" w:hAnsi="Times New Roman"/>
                <w:b/>
                <w:bCs/>
                <w:sz w:val="24"/>
                <w:szCs w:val="24"/>
                <w:lang w:val="en"/>
              </w:rPr>
              <w:t>Saving a Video</w:t>
            </w:r>
          </w:p>
          <w:p w14:paraId="3ED1761D" w14:textId="0C6B6954" w:rsidR="00004DFB" w:rsidRP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So we capture a video, process it frame-by-frame and we want to save that video. For images, it is very simple, just</w:t>
            </w:r>
            <w:r>
              <w:rPr>
                <w:rFonts w:ascii="Times New Roman" w:hAnsi="Times New Roman"/>
                <w:sz w:val="24"/>
                <w:szCs w:val="24"/>
                <w:lang w:val="en"/>
              </w:rPr>
              <w:t xml:space="preserve"> </w:t>
            </w:r>
            <w:r w:rsidRPr="00004DFB">
              <w:rPr>
                <w:rFonts w:ascii="Times New Roman" w:hAnsi="Times New Roman"/>
                <w:sz w:val="24"/>
                <w:szCs w:val="24"/>
                <w:lang w:val="en"/>
              </w:rPr>
              <w:t>use cv2.imwrite(). Here a little more work is required.</w:t>
            </w:r>
          </w:p>
          <w:p w14:paraId="30E1E77D" w14:textId="1A774A87" w:rsidR="00004DFB" w:rsidRP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 xml:space="preserve">This time we create a </w:t>
            </w:r>
            <w:proofErr w:type="spellStart"/>
            <w:r w:rsidRPr="00004DFB">
              <w:rPr>
                <w:rFonts w:ascii="Times New Roman" w:hAnsi="Times New Roman"/>
                <w:sz w:val="24"/>
                <w:szCs w:val="24"/>
                <w:lang w:val="en"/>
              </w:rPr>
              <w:t>VideoWriter</w:t>
            </w:r>
            <w:proofErr w:type="spellEnd"/>
            <w:r w:rsidRPr="00004DFB">
              <w:rPr>
                <w:rFonts w:ascii="Times New Roman" w:hAnsi="Times New Roman"/>
                <w:sz w:val="24"/>
                <w:szCs w:val="24"/>
                <w:lang w:val="en"/>
              </w:rPr>
              <w:t xml:space="preserve"> object. We should specify the output file name (</w:t>
            </w:r>
            <w:proofErr w:type="spellStart"/>
            <w:r w:rsidRPr="00004DFB">
              <w:rPr>
                <w:rFonts w:ascii="Times New Roman" w:hAnsi="Times New Roman"/>
                <w:sz w:val="24"/>
                <w:szCs w:val="24"/>
                <w:lang w:val="en"/>
              </w:rPr>
              <w:t>eg</w:t>
            </w:r>
            <w:proofErr w:type="spellEnd"/>
            <w:r w:rsidRPr="00004DFB">
              <w:rPr>
                <w:rFonts w:ascii="Times New Roman" w:hAnsi="Times New Roman"/>
                <w:sz w:val="24"/>
                <w:szCs w:val="24"/>
                <w:lang w:val="en"/>
              </w:rPr>
              <w:t>: output.avi). Then we should</w:t>
            </w:r>
            <w:r>
              <w:rPr>
                <w:rFonts w:ascii="Times New Roman" w:hAnsi="Times New Roman"/>
                <w:sz w:val="24"/>
                <w:szCs w:val="24"/>
                <w:lang w:val="en"/>
              </w:rPr>
              <w:t xml:space="preserve"> </w:t>
            </w:r>
            <w:r w:rsidRPr="00004DFB">
              <w:rPr>
                <w:rFonts w:ascii="Times New Roman" w:hAnsi="Times New Roman"/>
                <w:sz w:val="24"/>
                <w:szCs w:val="24"/>
                <w:lang w:val="en"/>
              </w:rPr>
              <w:t xml:space="preserve">specify the </w:t>
            </w:r>
            <w:proofErr w:type="spellStart"/>
            <w:r w:rsidRPr="00004DFB">
              <w:rPr>
                <w:rFonts w:ascii="Times New Roman" w:hAnsi="Times New Roman"/>
                <w:sz w:val="24"/>
                <w:szCs w:val="24"/>
                <w:lang w:val="en"/>
              </w:rPr>
              <w:t>FourCC</w:t>
            </w:r>
            <w:proofErr w:type="spellEnd"/>
            <w:r w:rsidRPr="00004DFB">
              <w:rPr>
                <w:rFonts w:ascii="Times New Roman" w:hAnsi="Times New Roman"/>
                <w:sz w:val="24"/>
                <w:szCs w:val="24"/>
                <w:lang w:val="en"/>
              </w:rPr>
              <w:t xml:space="preserve"> code (details in next paragraph). Then number of frames per second (fps) and frame size should</w:t>
            </w:r>
            <w:r>
              <w:rPr>
                <w:rFonts w:ascii="Times New Roman" w:hAnsi="Times New Roman"/>
                <w:sz w:val="24"/>
                <w:szCs w:val="24"/>
                <w:lang w:val="en"/>
              </w:rPr>
              <w:t xml:space="preserve"> </w:t>
            </w:r>
            <w:r w:rsidRPr="00004DFB">
              <w:rPr>
                <w:rFonts w:ascii="Times New Roman" w:hAnsi="Times New Roman"/>
                <w:sz w:val="24"/>
                <w:szCs w:val="24"/>
                <w:lang w:val="en"/>
              </w:rPr>
              <w:t xml:space="preserve">be passed. And last one is </w:t>
            </w:r>
            <w:proofErr w:type="spellStart"/>
            <w:r w:rsidRPr="00004DFB">
              <w:rPr>
                <w:rFonts w:ascii="Times New Roman" w:hAnsi="Times New Roman"/>
                <w:sz w:val="24"/>
                <w:szCs w:val="24"/>
                <w:lang w:val="en"/>
              </w:rPr>
              <w:t>isColor</w:t>
            </w:r>
            <w:proofErr w:type="spellEnd"/>
            <w:r w:rsidRPr="00004DFB">
              <w:rPr>
                <w:rFonts w:ascii="Times New Roman" w:hAnsi="Times New Roman"/>
                <w:sz w:val="24"/>
                <w:szCs w:val="24"/>
                <w:lang w:val="en"/>
              </w:rPr>
              <w:t xml:space="preserve"> flag. If it is True, encoder expect color frame, otherwise it works with grayscale</w:t>
            </w:r>
            <w:r>
              <w:rPr>
                <w:rFonts w:ascii="Times New Roman" w:hAnsi="Times New Roman"/>
                <w:sz w:val="24"/>
                <w:szCs w:val="24"/>
                <w:lang w:val="en"/>
              </w:rPr>
              <w:t xml:space="preserve"> </w:t>
            </w:r>
            <w:r w:rsidRPr="00004DFB">
              <w:rPr>
                <w:rFonts w:ascii="Times New Roman" w:hAnsi="Times New Roman"/>
                <w:sz w:val="24"/>
                <w:szCs w:val="24"/>
                <w:lang w:val="en"/>
              </w:rPr>
              <w:t>frame.</w:t>
            </w:r>
          </w:p>
          <w:p w14:paraId="24BFA9A5" w14:textId="251EF194" w:rsidR="00004DFB" w:rsidRPr="00004DFB" w:rsidRDefault="00004DFB" w:rsidP="00004DFB">
            <w:pPr>
              <w:pStyle w:val="ListParagraph"/>
              <w:spacing w:line="288" w:lineRule="auto"/>
              <w:ind w:left="322"/>
              <w:jc w:val="both"/>
              <w:rPr>
                <w:rFonts w:ascii="Times New Roman" w:hAnsi="Times New Roman"/>
                <w:sz w:val="24"/>
                <w:szCs w:val="24"/>
                <w:lang w:val="en"/>
              </w:rPr>
            </w:pPr>
            <w:proofErr w:type="spellStart"/>
            <w:r w:rsidRPr="00004DFB">
              <w:rPr>
                <w:rFonts w:ascii="Times New Roman" w:hAnsi="Times New Roman"/>
                <w:sz w:val="24"/>
                <w:szCs w:val="24"/>
                <w:lang w:val="en"/>
              </w:rPr>
              <w:t>FourCC</w:t>
            </w:r>
            <w:proofErr w:type="spellEnd"/>
            <w:r w:rsidRPr="00004DFB">
              <w:rPr>
                <w:rFonts w:ascii="Times New Roman" w:hAnsi="Times New Roman"/>
                <w:sz w:val="24"/>
                <w:szCs w:val="24"/>
                <w:lang w:val="en"/>
              </w:rPr>
              <w:t xml:space="preserve"> is a 4-byte code used to specify the video codec. The list of available codes can be found in fourcc.org. It is</w:t>
            </w:r>
            <w:r>
              <w:rPr>
                <w:rFonts w:ascii="Times New Roman" w:hAnsi="Times New Roman"/>
                <w:sz w:val="24"/>
                <w:szCs w:val="24"/>
                <w:lang w:val="en"/>
              </w:rPr>
              <w:t xml:space="preserve"> </w:t>
            </w:r>
            <w:r w:rsidRPr="00004DFB">
              <w:rPr>
                <w:rFonts w:ascii="Times New Roman" w:hAnsi="Times New Roman"/>
                <w:sz w:val="24"/>
                <w:szCs w:val="24"/>
                <w:lang w:val="en"/>
              </w:rPr>
              <w:t>platform dependent. Following codecs works fine for me.</w:t>
            </w:r>
          </w:p>
          <w:p w14:paraId="67DBD8C9" w14:textId="77777777" w:rsidR="00004DFB" w:rsidRP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 In Fedora: DIVX, XVID, MJPG, X264, WMV1, WMV2. (XVID is more preferable. MJPG results in high size</w:t>
            </w:r>
          </w:p>
          <w:p w14:paraId="7818798C" w14:textId="77777777" w:rsidR="00004DFB" w:rsidRP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video. X264 gives very small size video)</w:t>
            </w:r>
          </w:p>
          <w:p w14:paraId="5DFBEA97" w14:textId="2F26749D" w:rsidR="00004DFB" w:rsidRDefault="00004DFB" w:rsidP="00004DFB">
            <w:pPr>
              <w:pStyle w:val="ListParagraph"/>
              <w:spacing w:line="288" w:lineRule="auto"/>
              <w:ind w:left="322"/>
              <w:jc w:val="both"/>
              <w:rPr>
                <w:rFonts w:ascii="Times New Roman" w:hAnsi="Times New Roman"/>
                <w:sz w:val="24"/>
                <w:szCs w:val="24"/>
                <w:lang w:val="en"/>
              </w:rPr>
            </w:pPr>
            <w:r w:rsidRPr="00004DFB">
              <w:rPr>
                <w:rFonts w:ascii="Times New Roman" w:hAnsi="Times New Roman"/>
                <w:sz w:val="24"/>
                <w:szCs w:val="24"/>
                <w:lang w:val="en"/>
              </w:rPr>
              <w:t>• In Windows: DIVX (More to be tested and added)</w:t>
            </w:r>
          </w:p>
          <w:p w14:paraId="71546733" w14:textId="6DAFA303" w:rsidR="00004DFB" w:rsidRDefault="00004DFB" w:rsidP="00004DFB">
            <w:pPr>
              <w:pStyle w:val="ListParagraph"/>
              <w:spacing w:line="288" w:lineRule="auto"/>
              <w:ind w:left="322"/>
              <w:jc w:val="both"/>
              <w:rPr>
                <w:rFonts w:ascii="Times New Roman" w:hAnsi="Times New Roman"/>
                <w:sz w:val="24"/>
                <w:szCs w:val="24"/>
                <w:lang w:val="en"/>
              </w:rPr>
            </w:pPr>
            <w:proofErr w:type="spellStart"/>
            <w:r w:rsidRPr="00004DFB">
              <w:rPr>
                <w:rFonts w:ascii="Times New Roman" w:hAnsi="Times New Roman"/>
                <w:sz w:val="24"/>
                <w:szCs w:val="24"/>
                <w:lang w:val="en"/>
              </w:rPr>
              <w:t>FourCC</w:t>
            </w:r>
            <w:proofErr w:type="spellEnd"/>
            <w:r w:rsidRPr="00004DFB">
              <w:rPr>
                <w:rFonts w:ascii="Times New Roman" w:hAnsi="Times New Roman"/>
                <w:sz w:val="24"/>
                <w:szCs w:val="24"/>
                <w:lang w:val="en"/>
              </w:rPr>
              <w:t xml:space="preserve"> code is passed as cv2.VideoWriter_fourcc('M','J','P','G') or cv2.VideoWriter_fourcc(*'MJPG) for MJPG</w:t>
            </w:r>
          </w:p>
          <w:p w14:paraId="153CAF40" w14:textId="47EF8000" w:rsidR="00004DFB" w:rsidRDefault="00004DFB" w:rsidP="00004DFB">
            <w:pPr>
              <w:pStyle w:val="ListParagraph"/>
              <w:spacing w:line="288" w:lineRule="auto"/>
              <w:ind w:left="322"/>
              <w:jc w:val="both"/>
              <w:rPr>
                <w:rFonts w:ascii="Times New Roman" w:hAnsi="Times New Roman"/>
                <w:sz w:val="24"/>
                <w:szCs w:val="24"/>
                <w:lang w:val="en"/>
              </w:rPr>
            </w:pPr>
          </w:p>
          <w:p w14:paraId="4A0E683A" w14:textId="77777777" w:rsidR="0083522F" w:rsidRPr="00004DFB" w:rsidRDefault="0083522F" w:rsidP="00004DFB">
            <w:pPr>
              <w:pStyle w:val="ListParagraph"/>
              <w:spacing w:line="288" w:lineRule="auto"/>
              <w:ind w:left="322"/>
              <w:jc w:val="both"/>
              <w:rPr>
                <w:rFonts w:ascii="Times New Roman" w:hAnsi="Times New Roman"/>
                <w:sz w:val="24"/>
                <w:szCs w:val="24"/>
                <w:lang w:val="en"/>
              </w:rPr>
            </w:pPr>
          </w:p>
          <w:p w14:paraId="7D2C78AD" w14:textId="541BD82E" w:rsidR="00C614F7" w:rsidRDefault="00C614F7" w:rsidP="00C614F7">
            <w:pPr>
              <w:pStyle w:val="ListParagraph"/>
              <w:numPr>
                <w:ilvl w:val="0"/>
                <w:numId w:val="23"/>
              </w:numPr>
              <w:spacing w:line="288" w:lineRule="auto"/>
              <w:ind w:left="322"/>
              <w:jc w:val="both"/>
              <w:rPr>
                <w:rFonts w:ascii="Times New Roman" w:hAnsi="Times New Roman"/>
                <w:b/>
                <w:bCs/>
                <w:sz w:val="24"/>
                <w:szCs w:val="24"/>
                <w:lang w:val="en"/>
              </w:rPr>
            </w:pPr>
            <w:r>
              <w:rPr>
                <w:rFonts w:ascii="Times New Roman" w:hAnsi="Times New Roman"/>
                <w:b/>
                <w:bCs/>
                <w:sz w:val="24"/>
                <w:szCs w:val="24"/>
                <w:lang w:val="en"/>
              </w:rPr>
              <w:lastRenderedPageBreak/>
              <w:t>D</w:t>
            </w:r>
            <w:r w:rsidRPr="00C614F7">
              <w:rPr>
                <w:rFonts w:ascii="Times New Roman" w:hAnsi="Times New Roman"/>
                <w:b/>
                <w:bCs/>
                <w:sz w:val="24"/>
                <w:szCs w:val="24"/>
                <w:lang w:val="en"/>
              </w:rPr>
              <w:t>raw different geometric shapes</w:t>
            </w:r>
            <w:r>
              <w:rPr>
                <w:rFonts w:ascii="Times New Roman" w:hAnsi="Times New Roman"/>
                <w:b/>
                <w:bCs/>
                <w:sz w:val="24"/>
                <w:szCs w:val="24"/>
                <w:lang w:val="en"/>
              </w:rPr>
              <w:t>:</w:t>
            </w:r>
          </w:p>
          <w:p w14:paraId="21C7E4FF" w14:textId="0CA8CC94" w:rsidR="002277CF" w:rsidRDefault="002277CF" w:rsidP="00004DFB">
            <w:pPr>
              <w:pStyle w:val="ListParagraph"/>
              <w:spacing w:line="288" w:lineRule="auto"/>
              <w:ind w:left="322"/>
              <w:jc w:val="both"/>
              <w:rPr>
                <w:rFonts w:ascii="Times New Roman" w:hAnsi="Times New Roman"/>
                <w:sz w:val="24"/>
                <w:szCs w:val="24"/>
                <w:lang w:val="en"/>
              </w:rPr>
            </w:pPr>
            <w:r>
              <w:rPr>
                <w:rFonts w:ascii="Times New Roman" w:hAnsi="Times New Roman"/>
                <w:sz w:val="24"/>
                <w:szCs w:val="24"/>
                <w:lang w:val="en"/>
              </w:rPr>
              <w:t>Lear</w:t>
            </w:r>
            <w:r w:rsidRPr="002277CF">
              <w:rPr>
                <w:rFonts w:ascii="Times New Roman" w:hAnsi="Times New Roman"/>
                <w:sz w:val="24"/>
                <w:szCs w:val="24"/>
                <w:lang w:val="en"/>
              </w:rPr>
              <w:t xml:space="preserve">n </w:t>
            </w:r>
            <w:r>
              <w:rPr>
                <w:rFonts w:ascii="Times New Roman" w:hAnsi="Times New Roman"/>
                <w:sz w:val="24"/>
                <w:szCs w:val="24"/>
                <w:lang w:val="en"/>
              </w:rPr>
              <w:t>the following</w:t>
            </w:r>
            <w:r w:rsidRPr="002277CF">
              <w:rPr>
                <w:rFonts w:ascii="Times New Roman" w:hAnsi="Times New Roman"/>
                <w:sz w:val="24"/>
                <w:szCs w:val="24"/>
                <w:lang w:val="en"/>
              </w:rPr>
              <w:t xml:space="preserve"> functions: </w:t>
            </w:r>
          </w:p>
          <w:p w14:paraId="4B4143D0" w14:textId="71832CE2" w:rsidR="00004DFB" w:rsidRDefault="002277CF" w:rsidP="00004DFB">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cv2.line(), cv2.circle(</w:t>
            </w:r>
            <w:proofErr w:type="gramStart"/>
            <w:r w:rsidRPr="002277CF">
              <w:rPr>
                <w:rFonts w:ascii="Times New Roman" w:hAnsi="Times New Roman"/>
                <w:sz w:val="24"/>
                <w:szCs w:val="24"/>
                <w:lang w:val="en"/>
              </w:rPr>
              <w:t>) ,</w:t>
            </w:r>
            <w:proofErr w:type="gramEnd"/>
            <w:r w:rsidRPr="002277CF">
              <w:rPr>
                <w:rFonts w:ascii="Times New Roman" w:hAnsi="Times New Roman"/>
                <w:sz w:val="24"/>
                <w:szCs w:val="24"/>
                <w:lang w:val="en"/>
              </w:rPr>
              <w:t xml:space="preserve"> cv2.rectangle(), cv2.ellipse(), cv2.putText()</w:t>
            </w:r>
            <w:r>
              <w:rPr>
                <w:rFonts w:ascii="Times New Roman" w:hAnsi="Times New Roman"/>
                <w:sz w:val="24"/>
                <w:szCs w:val="24"/>
                <w:lang w:val="en"/>
              </w:rPr>
              <w:t>,</w:t>
            </w:r>
            <w:r w:rsidRPr="002277CF">
              <w:rPr>
                <w:rFonts w:ascii="Times New Roman" w:hAnsi="Times New Roman"/>
                <w:sz w:val="24"/>
                <w:szCs w:val="24"/>
                <w:lang w:val="en"/>
              </w:rPr>
              <w:t>cv2.polylines</w:t>
            </w:r>
            <w:r>
              <w:rPr>
                <w:rFonts w:ascii="Times New Roman" w:hAnsi="Times New Roman"/>
                <w:sz w:val="24"/>
                <w:szCs w:val="24"/>
                <w:lang w:val="en"/>
              </w:rPr>
              <w:t>.</w:t>
            </w:r>
          </w:p>
          <w:p w14:paraId="19380FA6"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In all the above functions, you will see some common arguments as given below:</w:t>
            </w:r>
          </w:p>
          <w:p w14:paraId="16BD14A6" w14:textId="63EE1431"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xml:space="preserve">• </w:t>
            </w:r>
            <w:proofErr w:type="spellStart"/>
            <w:r w:rsidRPr="002277CF">
              <w:rPr>
                <w:rFonts w:ascii="Times New Roman" w:hAnsi="Times New Roman"/>
                <w:sz w:val="24"/>
                <w:szCs w:val="24"/>
                <w:lang w:val="en"/>
              </w:rPr>
              <w:t>img</w:t>
            </w:r>
            <w:proofErr w:type="spellEnd"/>
            <w:r w:rsidRPr="002277CF">
              <w:rPr>
                <w:rFonts w:ascii="Times New Roman" w:hAnsi="Times New Roman"/>
                <w:sz w:val="24"/>
                <w:szCs w:val="24"/>
                <w:lang w:val="en"/>
              </w:rPr>
              <w:t>: The image where you want to draw the shapes</w:t>
            </w:r>
          </w:p>
          <w:p w14:paraId="69CD85F9" w14:textId="6A734A16"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xml:space="preserve">• color: Color of the shape. for BGR, pass it as a tuple, </w:t>
            </w:r>
            <w:proofErr w:type="spellStart"/>
            <w:r w:rsidRPr="002277CF">
              <w:rPr>
                <w:rFonts w:ascii="Times New Roman" w:hAnsi="Times New Roman"/>
                <w:sz w:val="24"/>
                <w:szCs w:val="24"/>
                <w:lang w:val="en"/>
              </w:rPr>
              <w:t>eg</w:t>
            </w:r>
            <w:proofErr w:type="spellEnd"/>
            <w:r w:rsidRPr="002277CF">
              <w:rPr>
                <w:rFonts w:ascii="Times New Roman" w:hAnsi="Times New Roman"/>
                <w:sz w:val="24"/>
                <w:szCs w:val="24"/>
                <w:lang w:val="en"/>
              </w:rPr>
              <w:t>: (255,0,0) for blue. For grayscale, just pass the</w:t>
            </w:r>
            <w:r>
              <w:rPr>
                <w:rFonts w:ascii="Times New Roman" w:hAnsi="Times New Roman"/>
                <w:sz w:val="24"/>
                <w:szCs w:val="24"/>
                <w:lang w:val="en"/>
              </w:rPr>
              <w:t xml:space="preserve"> </w:t>
            </w:r>
            <w:r w:rsidRPr="002277CF">
              <w:rPr>
                <w:rFonts w:ascii="Times New Roman" w:hAnsi="Times New Roman"/>
                <w:sz w:val="24"/>
                <w:szCs w:val="24"/>
                <w:lang w:val="en"/>
              </w:rPr>
              <w:t>scalar value.</w:t>
            </w:r>
          </w:p>
          <w:p w14:paraId="7A24015C" w14:textId="2332AF14"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xml:space="preserve">• thickness: Thickness of the line or circle etc. If -1 is passed for closed figures like circles, it will fill the </w:t>
            </w:r>
            <w:proofErr w:type="spellStart"/>
            <w:r w:rsidRPr="002277CF">
              <w:rPr>
                <w:rFonts w:ascii="Times New Roman" w:hAnsi="Times New Roman"/>
                <w:sz w:val="24"/>
                <w:szCs w:val="24"/>
                <w:lang w:val="en"/>
              </w:rPr>
              <w:t>shape.default</w:t>
            </w:r>
            <w:proofErr w:type="spellEnd"/>
            <w:r w:rsidRPr="002277CF">
              <w:rPr>
                <w:rFonts w:ascii="Times New Roman" w:hAnsi="Times New Roman"/>
                <w:sz w:val="24"/>
                <w:szCs w:val="24"/>
                <w:lang w:val="en"/>
              </w:rPr>
              <w:t xml:space="preserve"> thickness = 1</w:t>
            </w:r>
          </w:p>
          <w:p w14:paraId="2C069286" w14:textId="18161BBC" w:rsid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w:t>
            </w:r>
            <w:r w:rsidR="0083522F">
              <w:rPr>
                <w:rFonts w:ascii="Times New Roman" w:hAnsi="Times New Roman"/>
                <w:sz w:val="24"/>
                <w:szCs w:val="24"/>
                <w:lang w:val="en"/>
              </w:rPr>
              <w:t xml:space="preserve"> </w:t>
            </w:r>
            <w:proofErr w:type="spellStart"/>
            <w:r w:rsidRPr="002277CF">
              <w:rPr>
                <w:rFonts w:ascii="Times New Roman" w:hAnsi="Times New Roman"/>
                <w:sz w:val="24"/>
                <w:szCs w:val="24"/>
                <w:lang w:val="en"/>
              </w:rPr>
              <w:t>lineType</w:t>
            </w:r>
            <w:proofErr w:type="spellEnd"/>
            <w:r w:rsidRPr="002277CF">
              <w:rPr>
                <w:rFonts w:ascii="Times New Roman" w:hAnsi="Times New Roman"/>
                <w:sz w:val="24"/>
                <w:szCs w:val="24"/>
                <w:lang w:val="en"/>
              </w:rPr>
              <w:t>: Type of line, whether 8-connected, anti-aliased line etc. By default, it is 8-connected. cv2.LINE_AA</w:t>
            </w:r>
            <w:r>
              <w:rPr>
                <w:rFonts w:ascii="Times New Roman" w:hAnsi="Times New Roman"/>
                <w:sz w:val="24"/>
                <w:szCs w:val="24"/>
                <w:lang w:val="en"/>
              </w:rPr>
              <w:t xml:space="preserve"> </w:t>
            </w:r>
            <w:r w:rsidRPr="002277CF">
              <w:rPr>
                <w:rFonts w:ascii="Times New Roman" w:hAnsi="Times New Roman"/>
                <w:sz w:val="24"/>
                <w:szCs w:val="24"/>
                <w:lang w:val="en"/>
              </w:rPr>
              <w:t>gives anti-aliased line which looks great for curves.</w:t>
            </w:r>
          </w:p>
          <w:p w14:paraId="4248659A" w14:textId="6E6EA706" w:rsidR="002277CF" w:rsidRDefault="002277CF" w:rsidP="002277CF">
            <w:pPr>
              <w:pStyle w:val="ListParagraph"/>
              <w:spacing w:line="288" w:lineRule="auto"/>
              <w:ind w:left="322"/>
              <w:jc w:val="both"/>
              <w:rPr>
                <w:rFonts w:ascii="Times New Roman" w:hAnsi="Times New Roman"/>
                <w:sz w:val="24"/>
                <w:szCs w:val="24"/>
                <w:lang w:val="en"/>
              </w:rPr>
            </w:pPr>
          </w:p>
          <w:p w14:paraId="58BC3EE3" w14:textId="77777777" w:rsidR="002277CF" w:rsidRPr="002277CF" w:rsidRDefault="002277CF" w:rsidP="002277CF">
            <w:pPr>
              <w:pStyle w:val="ListParagraph"/>
              <w:spacing w:line="288" w:lineRule="auto"/>
              <w:ind w:left="322"/>
              <w:jc w:val="both"/>
              <w:rPr>
                <w:rFonts w:ascii="Times New Roman" w:hAnsi="Times New Roman"/>
                <w:b/>
                <w:bCs/>
                <w:sz w:val="24"/>
                <w:szCs w:val="24"/>
                <w:lang w:val="en"/>
              </w:rPr>
            </w:pPr>
            <w:r w:rsidRPr="002277CF">
              <w:rPr>
                <w:rFonts w:ascii="Times New Roman" w:hAnsi="Times New Roman"/>
                <w:b/>
                <w:bCs/>
                <w:sz w:val="24"/>
                <w:szCs w:val="24"/>
                <w:lang w:val="en"/>
              </w:rPr>
              <w:t>Adding Text to Images:</w:t>
            </w:r>
          </w:p>
          <w:p w14:paraId="48C564AE"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To put texts in images, you need specify following things.</w:t>
            </w:r>
          </w:p>
          <w:p w14:paraId="57B4355C"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Text data that you want to write</w:t>
            </w:r>
          </w:p>
          <w:p w14:paraId="376FF592"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Position coordinates of where you want put it (i.e. bottom-left corner where data starts).</w:t>
            </w:r>
          </w:p>
          <w:p w14:paraId="5D2CB223"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Font type (Check cv2.putText() docs for supported fonts)</w:t>
            </w:r>
          </w:p>
          <w:p w14:paraId="16BAC93A"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Font Scale (specifies the size of font)</w:t>
            </w:r>
          </w:p>
          <w:p w14:paraId="260A8878" w14:textId="0D9349FF" w:rsidR="002277CF" w:rsidRPr="0083522F" w:rsidRDefault="002277CF" w:rsidP="0083522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xml:space="preserve">• </w:t>
            </w:r>
            <w:r w:rsidR="0083522F">
              <w:rPr>
                <w:rFonts w:ascii="Times New Roman" w:hAnsi="Times New Roman"/>
                <w:sz w:val="24"/>
                <w:szCs w:val="24"/>
                <w:lang w:val="en"/>
              </w:rPr>
              <w:t>R</w:t>
            </w:r>
            <w:r w:rsidRPr="002277CF">
              <w:rPr>
                <w:rFonts w:ascii="Times New Roman" w:hAnsi="Times New Roman"/>
                <w:sz w:val="24"/>
                <w:szCs w:val="24"/>
                <w:lang w:val="en"/>
              </w:rPr>
              <w:t xml:space="preserve">egular things like color, thickness, </w:t>
            </w:r>
            <w:proofErr w:type="spellStart"/>
            <w:r w:rsidRPr="002277CF">
              <w:rPr>
                <w:rFonts w:ascii="Times New Roman" w:hAnsi="Times New Roman"/>
                <w:sz w:val="24"/>
                <w:szCs w:val="24"/>
                <w:lang w:val="en"/>
              </w:rPr>
              <w:t>lineType</w:t>
            </w:r>
            <w:proofErr w:type="spellEnd"/>
            <w:r w:rsidRPr="002277CF">
              <w:rPr>
                <w:rFonts w:ascii="Times New Roman" w:hAnsi="Times New Roman"/>
                <w:sz w:val="24"/>
                <w:szCs w:val="24"/>
                <w:lang w:val="en"/>
              </w:rPr>
              <w:t xml:space="preserve"> etc. For better look, </w:t>
            </w:r>
            <w:proofErr w:type="spellStart"/>
            <w:r w:rsidRPr="002277CF">
              <w:rPr>
                <w:rFonts w:ascii="Times New Roman" w:hAnsi="Times New Roman"/>
                <w:sz w:val="24"/>
                <w:szCs w:val="24"/>
                <w:lang w:val="en"/>
              </w:rPr>
              <w:t>lineType</w:t>
            </w:r>
            <w:proofErr w:type="spellEnd"/>
            <w:r w:rsidRPr="002277CF">
              <w:rPr>
                <w:rFonts w:ascii="Times New Roman" w:hAnsi="Times New Roman"/>
                <w:sz w:val="24"/>
                <w:szCs w:val="24"/>
                <w:lang w:val="en"/>
              </w:rPr>
              <w:t xml:space="preserve"> = cv2.LINE_AA is</w:t>
            </w:r>
            <w:r w:rsidR="0083522F">
              <w:rPr>
                <w:rFonts w:ascii="Times New Roman" w:hAnsi="Times New Roman"/>
                <w:sz w:val="24"/>
                <w:szCs w:val="24"/>
                <w:lang w:val="en"/>
              </w:rPr>
              <w:t xml:space="preserve"> </w:t>
            </w:r>
            <w:r w:rsidR="0083522F" w:rsidRPr="0083522F">
              <w:rPr>
                <w:rFonts w:ascii="Times New Roman" w:hAnsi="Times New Roman"/>
                <w:sz w:val="24"/>
                <w:szCs w:val="24"/>
                <w:lang w:val="en"/>
              </w:rPr>
              <w:t>r</w:t>
            </w:r>
            <w:r w:rsidRPr="0083522F">
              <w:rPr>
                <w:rFonts w:ascii="Times New Roman" w:hAnsi="Times New Roman"/>
                <w:sz w:val="24"/>
                <w:szCs w:val="24"/>
                <w:lang w:val="en"/>
              </w:rPr>
              <w:t>ecommended</w:t>
            </w:r>
          </w:p>
          <w:p w14:paraId="328CBBAF" w14:textId="77777777" w:rsidR="0083522F" w:rsidRPr="002277CF" w:rsidRDefault="0083522F" w:rsidP="002277CF">
            <w:pPr>
              <w:pStyle w:val="ListParagraph"/>
              <w:spacing w:line="288" w:lineRule="auto"/>
              <w:ind w:left="322"/>
              <w:jc w:val="both"/>
              <w:rPr>
                <w:rFonts w:ascii="Times New Roman" w:hAnsi="Times New Roman"/>
                <w:sz w:val="24"/>
                <w:szCs w:val="24"/>
                <w:lang w:val="en"/>
              </w:rPr>
            </w:pPr>
          </w:p>
          <w:p w14:paraId="2465A223" w14:textId="5863DA6B" w:rsidR="00C614F7" w:rsidRDefault="00C614F7" w:rsidP="00C614F7">
            <w:pPr>
              <w:pStyle w:val="ListParagraph"/>
              <w:numPr>
                <w:ilvl w:val="0"/>
                <w:numId w:val="23"/>
              </w:numPr>
              <w:spacing w:line="288" w:lineRule="auto"/>
              <w:ind w:left="322"/>
              <w:jc w:val="both"/>
              <w:rPr>
                <w:rFonts w:ascii="Times New Roman" w:hAnsi="Times New Roman"/>
                <w:b/>
                <w:bCs/>
                <w:sz w:val="24"/>
                <w:szCs w:val="24"/>
                <w:lang w:val="en"/>
              </w:rPr>
            </w:pPr>
            <w:r w:rsidRPr="00C614F7">
              <w:rPr>
                <w:rFonts w:ascii="Times New Roman" w:hAnsi="Times New Roman"/>
                <w:b/>
                <w:bCs/>
                <w:sz w:val="24"/>
                <w:szCs w:val="24"/>
                <w:lang w:val="en"/>
              </w:rPr>
              <w:t>Mouse as a Paint-Brush</w:t>
            </w:r>
            <w:r>
              <w:rPr>
                <w:rFonts w:ascii="Times New Roman" w:hAnsi="Times New Roman"/>
                <w:b/>
                <w:bCs/>
                <w:sz w:val="24"/>
                <w:szCs w:val="24"/>
                <w:lang w:val="en"/>
              </w:rPr>
              <w:t>:</w:t>
            </w:r>
          </w:p>
          <w:p w14:paraId="09BF2679" w14:textId="1F4A40D6"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Creating mouse callback function has a specific format which is same everywhere. It differs only in what the function</w:t>
            </w:r>
            <w:r>
              <w:rPr>
                <w:rFonts w:ascii="Times New Roman" w:hAnsi="Times New Roman"/>
                <w:sz w:val="24"/>
                <w:szCs w:val="24"/>
                <w:lang w:val="en"/>
              </w:rPr>
              <w:t xml:space="preserve"> </w:t>
            </w:r>
            <w:r w:rsidRPr="002277CF">
              <w:rPr>
                <w:rFonts w:ascii="Times New Roman" w:hAnsi="Times New Roman"/>
                <w:sz w:val="24"/>
                <w:szCs w:val="24"/>
                <w:lang w:val="en"/>
              </w:rPr>
              <w:t>does. So our mouse callback function does one thing, it draws a circle where we double-click.</w:t>
            </w:r>
          </w:p>
          <w:p w14:paraId="2CD3087A" w14:textId="7C76558B" w:rsid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 xml:space="preserve">Now we go for much </w:t>
            </w:r>
            <w:proofErr w:type="gramStart"/>
            <w:r w:rsidRPr="002277CF">
              <w:rPr>
                <w:rFonts w:ascii="Times New Roman" w:hAnsi="Times New Roman"/>
                <w:sz w:val="24"/>
                <w:szCs w:val="24"/>
                <w:lang w:val="en"/>
              </w:rPr>
              <w:t>more better</w:t>
            </w:r>
            <w:proofErr w:type="gramEnd"/>
            <w:r w:rsidRPr="002277CF">
              <w:rPr>
                <w:rFonts w:ascii="Times New Roman" w:hAnsi="Times New Roman"/>
                <w:sz w:val="24"/>
                <w:szCs w:val="24"/>
                <w:lang w:val="en"/>
              </w:rPr>
              <w:t xml:space="preserve"> application. In this, we draw either rectangles or circles (depending on the mode we</w:t>
            </w:r>
            <w:r>
              <w:rPr>
                <w:rFonts w:ascii="Times New Roman" w:hAnsi="Times New Roman"/>
                <w:sz w:val="24"/>
                <w:szCs w:val="24"/>
                <w:lang w:val="en"/>
              </w:rPr>
              <w:t xml:space="preserve"> </w:t>
            </w:r>
            <w:r w:rsidRPr="002277CF">
              <w:rPr>
                <w:rFonts w:ascii="Times New Roman" w:hAnsi="Times New Roman"/>
                <w:sz w:val="24"/>
                <w:szCs w:val="24"/>
                <w:lang w:val="en"/>
              </w:rPr>
              <w:t>select) by dragging the mouse like we do in Paint application. So our mouse callback function has two parts, one to</w:t>
            </w:r>
            <w:r>
              <w:rPr>
                <w:rFonts w:ascii="Times New Roman" w:hAnsi="Times New Roman"/>
                <w:sz w:val="24"/>
                <w:szCs w:val="24"/>
                <w:lang w:val="en"/>
              </w:rPr>
              <w:t xml:space="preserve"> </w:t>
            </w:r>
            <w:r w:rsidRPr="002277CF">
              <w:rPr>
                <w:rFonts w:ascii="Times New Roman" w:hAnsi="Times New Roman"/>
                <w:sz w:val="24"/>
                <w:szCs w:val="24"/>
                <w:lang w:val="en"/>
              </w:rPr>
              <w:t>draw rectangle and other to draw the circles. This specific example will be really helpful in creating and understanding</w:t>
            </w:r>
            <w:r>
              <w:rPr>
                <w:rFonts w:ascii="Times New Roman" w:hAnsi="Times New Roman"/>
                <w:sz w:val="24"/>
                <w:szCs w:val="24"/>
                <w:lang w:val="en"/>
              </w:rPr>
              <w:t xml:space="preserve"> </w:t>
            </w:r>
            <w:r w:rsidRPr="002277CF">
              <w:rPr>
                <w:rFonts w:ascii="Times New Roman" w:hAnsi="Times New Roman"/>
                <w:sz w:val="24"/>
                <w:szCs w:val="24"/>
                <w:lang w:val="en"/>
              </w:rPr>
              <w:t>some interactive applications like object tracking, image segmentation etc.</w:t>
            </w:r>
          </w:p>
          <w:p w14:paraId="62BCBFE3" w14:textId="77777777" w:rsidR="002277CF" w:rsidRPr="002277CF" w:rsidRDefault="002277CF" w:rsidP="002277CF">
            <w:pPr>
              <w:pStyle w:val="ListParagraph"/>
              <w:spacing w:line="288" w:lineRule="auto"/>
              <w:ind w:left="322"/>
              <w:jc w:val="both"/>
              <w:rPr>
                <w:rFonts w:ascii="Times New Roman" w:hAnsi="Times New Roman"/>
                <w:sz w:val="24"/>
                <w:szCs w:val="24"/>
                <w:lang w:val="en"/>
              </w:rPr>
            </w:pPr>
          </w:p>
          <w:p w14:paraId="531C7E6B" w14:textId="77777777" w:rsidR="00C614F7" w:rsidRDefault="00C614F7" w:rsidP="00D114C2">
            <w:pPr>
              <w:pStyle w:val="ListParagraph"/>
              <w:numPr>
                <w:ilvl w:val="0"/>
                <w:numId w:val="23"/>
              </w:numPr>
              <w:spacing w:line="288" w:lineRule="auto"/>
              <w:ind w:left="322"/>
              <w:jc w:val="both"/>
              <w:rPr>
                <w:rFonts w:ascii="Times New Roman" w:hAnsi="Times New Roman"/>
                <w:b/>
                <w:bCs/>
                <w:sz w:val="24"/>
                <w:szCs w:val="24"/>
                <w:lang w:val="en"/>
              </w:rPr>
            </w:pPr>
            <w:r w:rsidRPr="00C614F7">
              <w:rPr>
                <w:rFonts w:ascii="Times New Roman" w:hAnsi="Times New Roman"/>
                <w:b/>
                <w:bCs/>
                <w:sz w:val="24"/>
                <w:szCs w:val="24"/>
                <w:lang w:val="en"/>
              </w:rPr>
              <w:t>Create trackbar to control certain parameters</w:t>
            </w:r>
            <w:r>
              <w:rPr>
                <w:rFonts w:ascii="Times New Roman" w:hAnsi="Times New Roman"/>
                <w:b/>
                <w:bCs/>
                <w:sz w:val="24"/>
                <w:szCs w:val="24"/>
                <w:lang w:val="en"/>
              </w:rPr>
              <w:t>:</w:t>
            </w:r>
          </w:p>
          <w:p w14:paraId="74C444AE" w14:textId="288BACAA" w:rsidR="002277CF" w:rsidRDefault="002277CF" w:rsidP="002277CF">
            <w:pPr>
              <w:pStyle w:val="ListParagraph"/>
              <w:spacing w:line="288" w:lineRule="auto"/>
              <w:ind w:left="322"/>
              <w:jc w:val="both"/>
              <w:rPr>
                <w:rFonts w:ascii="Times New Roman" w:hAnsi="Times New Roman"/>
                <w:sz w:val="24"/>
                <w:szCs w:val="24"/>
                <w:lang w:val="en"/>
              </w:rPr>
            </w:pPr>
            <w:r>
              <w:rPr>
                <w:rFonts w:ascii="Times New Roman" w:hAnsi="Times New Roman"/>
                <w:sz w:val="24"/>
                <w:szCs w:val="24"/>
                <w:lang w:val="en"/>
              </w:rPr>
              <w:t>L</w:t>
            </w:r>
            <w:r w:rsidRPr="002277CF">
              <w:rPr>
                <w:rFonts w:ascii="Times New Roman" w:hAnsi="Times New Roman"/>
                <w:sz w:val="24"/>
                <w:szCs w:val="24"/>
                <w:lang w:val="en"/>
              </w:rPr>
              <w:t xml:space="preserve">earn </w:t>
            </w:r>
            <w:r>
              <w:rPr>
                <w:rFonts w:ascii="Times New Roman" w:hAnsi="Times New Roman"/>
                <w:sz w:val="24"/>
                <w:szCs w:val="24"/>
                <w:lang w:val="en"/>
              </w:rPr>
              <w:t xml:space="preserve">the following </w:t>
            </w:r>
            <w:r w:rsidRPr="002277CF">
              <w:rPr>
                <w:rFonts w:ascii="Times New Roman" w:hAnsi="Times New Roman"/>
                <w:sz w:val="24"/>
                <w:szCs w:val="24"/>
                <w:lang w:val="en"/>
              </w:rPr>
              <w:t>functions: cv2.getTrackbarPos(), cv2.createTrackbar()</w:t>
            </w:r>
          </w:p>
          <w:p w14:paraId="4BB3B339" w14:textId="77777777" w:rsidR="0083522F" w:rsidRDefault="002277CF" w:rsidP="0083522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Here we will create a simple application which shows the color you specify. You have a window which shows the</w:t>
            </w:r>
            <w:r>
              <w:rPr>
                <w:rFonts w:ascii="Times New Roman" w:hAnsi="Times New Roman"/>
                <w:sz w:val="24"/>
                <w:szCs w:val="24"/>
                <w:lang w:val="en"/>
              </w:rPr>
              <w:t xml:space="preserve"> </w:t>
            </w:r>
            <w:r w:rsidRPr="002277CF">
              <w:rPr>
                <w:rFonts w:ascii="Times New Roman" w:hAnsi="Times New Roman"/>
                <w:sz w:val="24"/>
                <w:szCs w:val="24"/>
                <w:lang w:val="en"/>
              </w:rPr>
              <w:t xml:space="preserve">color and three trackbars to specify each of </w:t>
            </w:r>
            <w:proofErr w:type="gramStart"/>
            <w:r w:rsidRPr="002277CF">
              <w:rPr>
                <w:rFonts w:ascii="Times New Roman" w:hAnsi="Times New Roman"/>
                <w:sz w:val="24"/>
                <w:szCs w:val="24"/>
                <w:lang w:val="en"/>
              </w:rPr>
              <w:t>B,G</w:t>
            </w:r>
            <w:proofErr w:type="gramEnd"/>
            <w:r w:rsidRPr="002277CF">
              <w:rPr>
                <w:rFonts w:ascii="Times New Roman" w:hAnsi="Times New Roman"/>
                <w:sz w:val="24"/>
                <w:szCs w:val="24"/>
                <w:lang w:val="en"/>
              </w:rPr>
              <w:t>,R colors. You slide the trackbar and correspondingly window color</w:t>
            </w:r>
            <w:r>
              <w:rPr>
                <w:rFonts w:ascii="Times New Roman" w:hAnsi="Times New Roman"/>
                <w:sz w:val="24"/>
                <w:szCs w:val="24"/>
                <w:lang w:val="en"/>
              </w:rPr>
              <w:t xml:space="preserve"> </w:t>
            </w:r>
            <w:r w:rsidRPr="002277CF">
              <w:rPr>
                <w:rFonts w:ascii="Times New Roman" w:hAnsi="Times New Roman"/>
                <w:sz w:val="24"/>
                <w:szCs w:val="24"/>
                <w:lang w:val="en"/>
              </w:rPr>
              <w:t>changes. By default, initial color will be set to Black.</w:t>
            </w:r>
            <w:r w:rsidR="0083522F">
              <w:rPr>
                <w:rFonts w:ascii="Times New Roman" w:hAnsi="Times New Roman"/>
                <w:sz w:val="24"/>
                <w:szCs w:val="24"/>
                <w:lang w:val="en"/>
              </w:rPr>
              <w:t xml:space="preserve"> </w:t>
            </w:r>
          </w:p>
          <w:p w14:paraId="5926E761" w14:textId="670F2963" w:rsidR="002277CF" w:rsidRPr="0083522F" w:rsidRDefault="002277CF" w:rsidP="0083522F">
            <w:pPr>
              <w:pStyle w:val="ListParagraph"/>
              <w:spacing w:line="288" w:lineRule="auto"/>
              <w:ind w:left="322"/>
              <w:jc w:val="both"/>
              <w:rPr>
                <w:rFonts w:ascii="Times New Roman" w:hAnsi="Times New Roman"/>
                <w:sz w:val="24"/>
                <w:szCs w:val="24"/>
                <w:lang w:val="en"/>
              </w:rPr>
            </w:pPr>
            <w:r w:rsidRPr="0083522F">
              <w:rPr>
                <w:rFonts w:ascii="Times New Roman" w:hAnsi="Times New Roman"/>
                <w:sz w:val="24"/>
                <w:szCs w:val="24"/>
                <w:lang w:val="en"/>
              </w:rPr>
              <w:t xml:space="preserve">For cv2.getTrackbarPos() function, first argument is the trackbar name, second one is the window name to which it is attached, third argument is the default value, fourth one is the maximum value </w:t>
            </w:r>
            <w:r w:rsidRPr="0083522F">
              <w:rPr>
                <w:rFonts w:ascii="Times New Roman" w:hAnsi="Times New Roman"/>
                <w:sz w:val="24"/>
                <w:szCs w:val="24"/>
                <w:lang w:val="en"/>
              </w:rPr>
              <w:lastRenderedPageBreak/>
              <w:t>and fifth one is the callback function</w:t>
            </w:r>
            <w:r w:rsidR="0083522F" w:rsidRPr="0083522F">
              <w:rPr>
                <w:rFonts w:ascii="Times New Roman" w:hAnsi="Times New Roman"/>
                <w:sz w:val="24"/>
                <w:szCs w:val="24"/>
                <w:lang w:val="en"/>
              </w:rPr>
              <w:t xml:space="preserve"> </w:t>
            </w:r>
            <w:r w:rsidRPr="0083522F">
              <w:rPr>
                <w:rFonts w:ascii="Times New Roman" w:hAnsi="Times New Roman"/>
                <w:sz w:val="24"/>
                <w:szCs w:val="24"/>
                <w:lang w:val="en"/>
              </w:rPr>
              <w:t>which is executed every time trackbar value changes. The callback function always has a default argument which is the trackbar position. In our case, function does nothing, so we simply pass.</w:t>
            </w:r>
          </w:p>
          <w:p w14:paraId="5204D41D" w14:textId="75AB54FE" w:rsidR="002277CF" w:rsidRPr="002277CF" w:rsidRDefault="002277CF" w:rsidP="002277CF">
            <w:pPr>
              <w:pStyle w:val="ListParagraph"/>
              <w:spacing w:line="288" w:lineRule="auto"/>
              <w:ind w:left="322"/>
              <w:jc w:val="both"/>
              <w:rPr>
                <w:rFonts w:ascii="Times New Roman" w:hAnsi="Times New Roman"/>
                <w:sz w:val="24"/>
                <w:szCs w:val="24"/>
                <w:lang w:val="en"/>
              </w:rPr>
            </w:pPr>
            <w:r w:rsidRPr="002277CF">
              <w:rPr>
                <w:rFonts w:ascii="Times New Roman" w:hAnsi="Times New Roman"/>
                <w:sz w:val="24"/>
                <w:szCs w:val="24"/>
                <w:lang w:val="en"/>
              </w:rPr>
              <w:t>Another important application of trackbar is to use it as a button or switch. OpenCV, by default, doesn’t have button</w:t>
            </w:r>
            <w:r>
              <w:rPr>
                <w:rFonts w:ascii="Times New Roman" w:hAnsi="Times New Roman"/>
                <w:sz w:val="24"/>
                <w:szCs w:val="24"/>
                <w:lang w:val="en"/>
              </w:rPr>
              <w:t xml:space="preserve"> </w:t>
            </w:r>
            <w:r w:rsidRPr="002277CF">
              <w:rPr>
                <w:rFonts w:ascii="Times New Roman" w:hAnsi="Times New Roman"/>
                <w:sz w:val="24"/>
                <w:szCs w:val="24"/>
                <w:lang w:val="en"/>
              </w:rPr>
              <w:t>functionality. So you can use trackbar to get such functionality. In our application, we have created one switch in</w:t>
            </w:r>
            <w:r>
              <w:rPr>
                <w:rFonts w:ascii="Times New Roman" w:hAnsi="Times New Roman"/>
                <w:sz w:val="24"/>
                <w:szCs w:val="24"/>
                <w:lang w:val="en"/>
              </w:rPr>
              <w:t xml:space="preserve"> </w:t>
            </w:r>
            <w:r w:rsidRPr="002277CF">
              <w:rPr>
                <w:rFonts w:ascii="Times New Roman" w:hAnsi="Times New Roman"/>
                <w:sz w:val="24"/>
                <w:szCs w:val="24"/>
                <w:lang w:val="en"/>
              </w:rPr>
              <w:t>which application works only if switch is ON, otherwise screen is always black.</w:t>
            </w:r>
          </w:p>
        </w:tc>
      </w:tr>
    </w:tbl>
    <w:p w14:paraId="1788FA46" w14:textId="77777777" w:rsidR="00D114C2" w:rsidRDefault="00D114C2" w:rsidP="0083522F">
      <w:pPr>
        <w:spacing w:after="0"/>
      </w:pPr>
    </w:p>
    <w:tbl>
      <w:tblPr>
        <w:tblStyle w:val="TableGrid"/>
        <w:tblW w:w="0" w:type="auto"/>
        <w:tblInd w:w="-176" w:type="dxa"/>
        <w:tblLook w:val="04A0" w:firstRow="1" w:lastRow="0" w:firstColumn="1" w:lastColumn="0" w:noHBand="0" w:noVBand="1"/>
      </w:tblPr>
      <w:tblGrid>
        <w:gridCol w:w="9786"/>
      </w:tblGrid>
      <w:tr w:rsidR="00EE59A2" w14:paraId="35CFE84E" w14:textId="77777777" w:rsidTr="00A25C5E">
        <w:tc>
          <w:tcPr>
            <w:tcW w:w="9782" w:type="dxa"/>
          </w:tcPr>
          <w:p w14:paraId="3C3419D6" w14:textId="5408B512" w:rsidR="00EE59A2" w:rsidRPr="007609F2" w:rsidRDefault="00684256" w:rsidP="003557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Code</w:t>
            </w:r>
            <w:r w:rsidR="003C62DB">
              <w:rPr>
                <w:rFonts w:ascii="Times New Roman" w:hAnsi="Times New Roman"/>
                <w:b/>
                <w:color w:val="BC202E"/>
                <w:sz w:val="24"/>
                <w:szCs w:val="24"/>
              </w:rPr>
              <w:t xml:space="preserve"> and </w:t>
            </w:r>
            <w:proofErr w:type="gramStart"/>
            <w:r w:rsidR="003C62DB">
              <w:rPr>
                <w:rFonts w:ascii="Times New Roman" w:hAnsi="Times New Roman"/>
                <w:b/>
                <w:color w:val="BC202E"/>
                <w:sz w:val="24"/>
                <w:szCs w:val="24"/>
              </w:rPr>
              <w:t xml:space="preserve">Output </w:t>
            </w:r>
            <w:r w:rsidR="00EE59A2" w:rsidRPr="00EE59A2">
              <w:rPr>
                <w:rFonts w:ascii="Times New Roman" w:hAnsi="Times New Roman"/>
                <w:b/>
                <w:color w:val="BC202E"/>
                <w:sz w:val="24"/>
                <w:szCs w:val="24"/>
              </w:rPr>
              <w:t>:</w:t>
            </w:r>
            <w:proofErr w:type="gramEnd"/>
          </w:p>
        </w:tc>
      </w:tr>
      <w:tr w:rsidR="00EE59A2" w14:paraId="16006E17" w14:textId="77777777" w:rsidTr="00A25C5E">
        <w:tc>
          <w:tcPr>
            <w:tcW w:w="9782" w:type="dxa"/>
          </w:tcPr>
          <w:p w14:paraId="20010AF0" w14:textId="6EBB3FFC" w:rsidR="0083522F" w:rsidRDefault="0083522F"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Q 1) Write a code to read color image, display image, convert into gray scale and stored new image.</w:t>
            </w:r>
          </w:p>
          <w:p w14:paraId="23EA2ACD" w14:textId="7F529274" w:rsidR="003C62DB" w:rsidRDefault="003C62D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CODE:</w:t>
            </w:r>
          </w:p>
          <w:p w14:paraId="77965A41"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5E117150"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859900"/>
                <w:sz w:val="21"/>
                <w:szCs w:val="21"/>
                <w:lang w:val="en-IN" w:eastAsia="en-IN"/>
              </w:rPr>
              <w:t>import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p>
          <w:p w14:paraId="5E34F416"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3084CAA8"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imread</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'EXPERIMENT 01//bellingam.jpg'</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0</w:t>
            </w:r>
            <w:r w:rsidRPr="00046BF9">
              <w:rPr>
                <w:rFonts w:ascii="Consolas" w:eastAsia="Times New Roman" w:hAnsi="Consolas" w:cs="Times New Roman"/>
                <w:color w:val="657B83"/>
                <w:sz w:val="21"/>
                <w:szCs w:val="21"/>
                <w:lang w:val="en-IN" w:eastAsia="en-IN"/>
              </w:rPr>
              <w:t>)</w:t>
            </w:r>
          </w:p>
          <w:p w14:paraId="715F60A0"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imshow</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'demo'</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w:t>
            </w:r>
          </w:p>
          <w:p w14:paraId="730AD2E8"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014A06FF"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268BD2"/>
                <w:sz w:val="21"/>
                <w:szCs w:val="21"/>
                <w:lang w:val="en-IN" w:eastAsia="en-IN"/>
              </w:rPr>
              <w:t>k</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waitKey</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D33682"/>
                <w:sz w:val="21"/>
                <w:szCs w:val="21"/>
                <w:lang w:val="en-IN" w:eastAsia="en-IN"/>
              </w:rPr>
              <w:t>0</w:t>
            </w:r>
            <w:r w:rsidRPr="00046BF9">
              <w:rPr>
                <w:rFonts w:ascii="Consolas" w:eastAsia="Times New Roman" w:hAnsi="Consolas" w:cs="Times New Roman"/>
                <w:color w:val="657B83"/>
                <w:sz w:val="21"/>
                <w:szCs w:val="21"/>
                <w:lang w:val="en-IN" w:eastAsia="en-IN"/>
              </w:rPr>
              <w:t>)</w:t>
            </w:r>
          </w:p>
          <w:p w14:paraId="0FFB09BB"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2CB0FB0A"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859900"/>
                <w:sz w:val="21"/>
                <w:szCs w:val="21"/>
                <w:lang w:val="en-IN" w:eastAsia="en-IN"/>
              </w:rPr>
              <w:t>if</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k</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27</w:t>
            </w:r>
            <w:r w:rsidRPr="00046BF9">
              <w:rPr>
                <w:rFonts w:ascii="Consolas" w:eastAsia="Times New Roman" w:hAnsi="Consolas" w:cs="Times New Roman"/>
                <w:color w:val="657B83"/>
                <w:sz w:val="21"/>
                <w:szCs w:val="21"/>
                <w:lang w:val="en-IN" w:eastAsia="en-IN"/>
              </w:rPr>
              <w:t>):</w:t>
            </w:r>
          </w:p>
          <w:p w14:paraId="1C9B8524"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.destroyAllwindows()</w:t>
            </w:r>
          </w:p>
          <w:p w14:paraId="154F7163"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859900"/>
                <w:sz w:val="21"/>
                <w:szCs w:val="21"/>
                <w:lang w:val="en-IN" w:eastAsia="en-IN"/>
              </w:rPr>
              <w:t>else</w:t>
            </w:r>
            <w:r w:rsidRPr="00046BF9">
              <w:rPr>
                <w:rFonts w:ascii="Consolas" w:eastAsia="Times New Roman" w:hAnsi="Consolas" w:cs="Times New Roman"/>
                <w:color w:val="657B83"/>
                <w:sz w:val="21"/>
                <w:szCs w:val="21"/>
                <w:lang w:val="en-IN" w:eastAsia="en-IN"/>
              </w:rPr>
              <w:t>:</w:t>
            </w:r>
          </w:p>
          <w:p w14:paraId="23BDA0BF"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k</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ord</w:t>
            </w:r>
            <w:proofErr w:type="spellEnd"/>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"s"</w:t>
            </w:r>
            <w:r w:rsidRPr="00046BF9">
              <w:rPr>
                <w:rFonts w:ascii="Consolas" w:eastAsia="Times New Roman" w:hAnsi="Consolas" w:cs="Times New Roman"/>
                <w:color w:val="657B83"/>
                <w:sz w:val="21"/>
                <w:szCs w:val="21"/>
                <w:lang w:val="en-IN" w:eastAsia="en-IN"/>
              </w:rPr>
              <w:t>)</w:t>
            </w:r>
          </w:p>
          <w:p w14:paraId="3CCC7CF1"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imwrite</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"newdemo.jpg"</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w:t>
            </w:r>
          </w:p>
          <w:p w14:paraId="0BE1F891"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destroyAllWindows</w:t>
            </w:r>
            <w:r w:rsidRPr="00046BF9">
              <w:rPr>
                <w:rFonts w:ascii="Consolas" w:eastAsia="Times New Roman" w:hAnsi="Consolas" w:cs="Times New Roman"/>
                <w:color w:val="657B83"/>
                <w:sz w:val="21"/>
                <w:szCs w:val="21"/>
                <w:lang w:val="en-IN" w:eastAsia="en-IN"/>
              </w:rPr>
              <w:t>()</w:t>
            </w:r>
          </w:p>
          <w:p w14:paraId="383A232D"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5495EEF9" w14:textId="751D6769" w:rsidR="003C62DB" w:rsidRDefault="00046BF9"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w:t>
            </w:r>
          </w:p>
          <w:p w14:paraId="3B84C837" w14:textId="6544A3C5" w:rsidR="00046BF9" w:rsidRDefault="00046BF9" w:rsidP="00684256">
            <w:pPr>
              <w:widowControl w:val="0"/>
              <w:suppressAutoHyphens/>
              <w:spacing w:line="264" w:lineRule="auto"/>
              <w:jc w:val="both"/>
              <w:rPr>
                <w:rFonts w:ascii="Times New Roman" w:hAnsi="Times New Roman"/>
                <w:sz w:val="24"/>
                <w:szCs w:val="24"/>
                <w:lang w:eastAsia="en-IN"/>
              </w:rPr>
            </w:pPr>
            <w:r w:rsidRPr="00046BF9">
              <w:rPr>
                <w:rFonts w:ascii="Times New Roman" w:hAnsi="Times New Roman"/>
                <w:noProof/>
                <w:sz w:val="24"/>
                <w:szCs w:val="24"/>
                <w:lang w:eastAsia="en-IN"/>
              </w:rPr>
              <w:lastRenderedPageBreak/>
              <w:drawing>
                <wp:inline distT="0" distB="0" distL="0" distR="0" wp14:anchorId="154BAA7D" wp14:editId="7E64F8B4">
                  <wp:extent cx="6073140" cy="4018280"/>
                  <wp:effectExtent l="0" t="0" r="3810" b="1270"/>
                  <wp:docPr id="6387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9747" name=""/>
                          <pic:cNvPicPr/>
                        </pic:nvPicPr>
                        <pic:blipFill>
                          <a:blip r:embed="rId7"/>
                          <a:stretch>
                            <a:fillRect/>
                          </a:stretch>
                        </pic:blipFill>
                        <pic:spPr>
                          <a:xfrm>
                            <a:off x="0" y="0"/>
                            <a:ext cx="6073140" cy="4018280"/>
                          </a:xfrm>
                          <a:prstGeom prst="rect">
                            <a:avLst/>
                          </a:prstGeom>
                        </pic:spPr>
                      </pic:pic>
                    </a:graphicData>
                  </a:graphic>
                </wp:inline>
              </w:drawing>
            </w:r>
          </w:p>
          <w:p w14:paraId="5F6B24DE"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3446F43D"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2D6FC481"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26E83EAC"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73BBC0F7"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22DDC63F"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14CE7D4A"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09D017CF"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74E98EB3"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0ADF87BC"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563D7D96"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1832E6CC"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16AF72B5"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46F2104B"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62E1E897"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40CDA151"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7845DD2A"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35F57137"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74B5BA35"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010D9659"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039999C0" w14:textId="1553F3A7" w:rsidR="00EE59A2" w:rsidRDefault="0083522F"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Q 2) Write a code to capture a video and play any video.</w:t>
            </w:r>
          </w:p>
          <w:p w14:paraId="5CAD0283" w14:textId="51E01355" w:rsidR="003C62DB" w:rsidRDefault="003C62D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CODE:</w:t>
            </w:r>
          </w:p>
          <w:p w14:paraId="45B893B6"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859900"/>
                <w:sz w:val="21"/>
                <w:szCs w:val="21"/>
                <w:lang w:val="en-IN" w:eastAsia="en-IN"/>
              </w:rPr>
              <w:t>import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p>
          <w:p w14:paraId="55077C8A"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1B41A8A8"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268BD2"/>
                <w:sz w:val="21"/>
                <w:szCs w:val="21"/>
                <w:lang w:val="en-IN" w:eastAsia="en-IN"/>
              </w:rPr>
              <w:t>cap</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CB4B16"/>
                <w:sz w:val="21"/>
                <w:szCs w:val="21"/>
                <w:lang w:val="en-IN" w:eastAsia="en-IN"/>
              </w:rPr>
              <w:t>VideoCapture</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AA198"/>
                <w:sz w:val="21"/>
                <w:szCs w:val="21"/>
                <w:lang w:val="en-IN" w:eastAsia="en-IN"/>
              </w:rPr>
              <w:t>'EXPERIMENT 01//roberto.mp4'</w:t>
            </w:r>
            <w:r w:rsidRPr="00CB4558">
              <w:rPr>
                <w:rFonts w:ascii="Consolas" w:eastAsia="Times New Roman" w:hAnsi="Consolas" w:cs="Times New Roman"/>
                <w:color w:val="657B83"/>
                <w:sz w:val="21"/>
                <w:szCs w:val="21"/>
                <w:lang w:val="en-IN" w:eastAsia="en-IN"/>
              </w:rPr>
              <w:t>)</w:t>
            </w:r>
          </w:p>
          <w:p w14:paraId="40EFE56F"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4E41BA33"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859900"/>
                <w:sz w:val="21"/>
                <w:szCs w:val="21"/>
                <w:lang w:val="en-IN" w:eastAsia="en-IN"/>
              </w:rPr>
              <w:t>while</w:t>
            </w:r>
            <w:r w:rsidRPr="00CB4558">
              <w:rPr>
                <w:rFonts w:ascii="Consolas" w:eastAsia="Times New Roman" w:hAnsi="Consolas" w:cs="Times New Roman"/>
                <w:color w:val="657B83"/>
                <w:sz w:val="21"/>
                <w:szCs w:val="21"/>
                <w:lang w:val="en-IN" w:eastAsia="en-IN"/>
              </w:rPr>
              <w:t xml:space="preserve"> </w:t>
            </w:r>
            <w:proofErr w:type="spellStart"/>
            <w:proofErr w:type="gramStart"/>
            <w:r w:rsidRPr="00CB4558">
              <w:rPr>
                <w:rFonts w:ascii="Consolas" w:eastAsia="Times New Roman" w:hAnsi="Consolas" w:cs="Times New Roman"/>
                <w:color w:val="268BD2"/>
                <w:sz w:val="21"/>
                <w:szCs w:val="21"/>
                <w:lang w:val="en-IN" w:eastAsia="en-IN"/>
              </w:rPr>
              <w:t>cap</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isOpened</w:t>
            </w:r>
            <w:proofErr w:type="spellEnd"/>
            <w:proofErr w:type="gramEnd"/>
            <w:r w:rsidRPr="00CB4558">
              <w:rPr>
                <w:rFonts w:ascii="Consolas" w:eastAsia="Times New Roman" w:hAnsi="Consolas" w:cs="Times New Roman"/>
                <w:color w:val="657B83"/>
                <w:sz w:val="21"/>
                <w:szCs w:val="21"/>
                <w:lang w:val="en-IN" w:eastAsia="en-IN"/>
              </w:rPr>
              <w:t>():</w:t>
            </w:r>
          </w:p>
          <w:p w14:paraId="4A911F6D"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268BD2"/>
                <w:sz w:val="21"/>
                <w:szCs w:val="21"/>
                <w:lang w:val="en-IN" w:eastAsia="en-IN"/>
              </w:rPr>
              <w:t>ret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268BD2"/>
                <w:sz w:val="21"/>
                <w:szCs w:val="21"/>
                <w:lang w:val="en-IN" w:eastAsia="en-IN"/>
              </w:rPr>
              <w:t>frame</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proofErr w:type="spellStart"/>
            <w:proofErr w:type="gramStart"/>
            <w:r w:rsidRPr="00CB4558">
              <w:rPr>
                <w:rFonts w:ascii="Consolas" w:eastAsia="Times New Roman" w:hAnsi="Consolas" w:cs="Times New Roman"/>
                <w:color w:val="268BD2"/>
                <w:sz w:val="21"/>
                <w:szCs w:val="21"/>
                <w:lang w:val="en-IN" w:eastAsia="en-IN"/>
              </w:rPr>
              <w:t>cap</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read</w:t>
            </w:r>
            <w:proofErr w:type="spellEnd"/>
            <w:proofErr w:type="gramEnd"/>
            <w:r w:rsidRPr="00CB4558">
              <w:rPr>
                <w:rFonts w:ascii="Consolas" w:eastAsia="Times New Roman" w:hAnsi="Consolas" w:cs="Times New Roman"/>
                <w:color w:val="657B83"/>
                <w:sz w:val="21"/>
                <w:szCs w:val="21"/>
                <w:lang w:val="en-IN" w:eastAsia="en-IN"/>
              </w:rPr>
              <w:t>()</w:t>
            </w:r>
          </w:p>
          <w:p w14:paraId="3C6F7DD4"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1C3AF0B4"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268BD2"/>
                <w:sz w:val="21"/>
                <w:szCs w:val="21"/>
                <w:lang w:val="en-IN" w:eastAsia="en-IN"/>
              </w:rPr>
              <w:t>grey</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cvtColor</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frame</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COLOR_BGR2GRAY</w:t>
            </w:r>
            <w:r w:rsidRPr="00CB4558">
              <w:rPr>
                <w:rFonts w:ascii="Consolas" w:eastAsia="Times New Roman" w:hAnsi="Consolas" w:cs="Times New Roman"/>
                <w:color w:val="657B83"/>
                <w:sz w:val="21"/>
                <w:szCs w:val="21"/>
                <w:lang w:val="en-IN" w:eastAsia="en-IN"/>
              </w:rPr>
              <w:t>)</w:t>
            </w:r>
          </w:p>
          <w:p w14:paraId="1C30F632"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imshow</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AA198"/>
                <w:sz w:val="21"/>
                <w:szCs w:val="21"/>
                <w:lang w:val="en-IN" w:eastAsia="en-IN"/>
              </w:rPr>
              <w:t>'frame'</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268BD2"/>
                <w:sz w:val="21"/>
                <w:szCs w:val="21"/>
                <w:lang w:val="en-IN" w:eastAsia="en-IN"/>
              </w:rPr>
              <w:t>grey</w:t>
            </w:r>
            <w:r w:rsidRPr="00CB4558">
              <w:rPr>
                <w:rFonts w:ascii="Consolas" w:eastAsia="Times New Roman" w:hAnsi="Consolas" w:cs="Times New Roman"/>
                <w:color w:val="657B83"/>
                <w:sz w:val="21"/>
                <w:szCs w:val="21"/>
                <w:lang w:val="en-IN" w:eastAsia="en-IN"/>
              </w:rPr>
              <w:t>)</w:t>
            </w:r>
          </w:p>
          <w:p w14:paraId="1D61969C"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43DBAC39"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if</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waitKey</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D33682"/>
                <w:sz w:val="21"/>
                <w:szCs w:val="21"/>
                <w:lang w:val="en-IN" w:eastAsia="en-IN"/>
              </w:rPr>
              <w:t>1</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&amp;</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b/>
                <w:bCs/>
                <w:color w:val="586E75"/>
                <w:sz w:val="21"/>
                <w:szCs w:val="21"/>
                <w:lang w:val="en-IN" w:eastAsia="en-IN"/>
              </w:rPr>
              <w:t>0x</w:t>
            </w:r>
            <w:r w:rsidRPr="00CB4558">
              <w:rPr>
                <w:rFonts w:ascii="Consolas" w:eastAsia="Times New Roman" w:hAnsi="Consolas" w:cs="Times New Roman"/>
                <w:color w:val="D33682"/>
                <w:sz w:val="21"/>
                <w:szCs w:val="21"/>
                <w:lang w:val="en-IN" w:eastAsia="en-IN"/>
              </w:rPr>
              <w:t>FF</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268BD2"/>
                <w:sz w:val="21"/>
                <w:szCs w:val="21"/>
                <w:lang w:val="en-IN" w:eastAsia="en-IN"/>
              </w:rPr>
              <w:t>ord</w:t>
            </w:r>
            <w:proofErr w:type="spellEnd"/>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AA198"/>
                <w:sz w:val="21"/>
                <w:szCs w:val="21"/>
                <w:lang w:val="en-IN" w:eastAsia="en-IN"/>
              </w:rPr>
              <w:t>'q'</w:t>
            </w:r>
            <w:r w:rsidRPr="00CB4558">
              <w:rPr>
                <w:rFonts w:ascii="Consolas" w:eastAsia="Times New Roman" w:hAnsi="Consolas" w:cs="Times New Roman"/>
                <w:color w:val="657B83"/>
                <w:sz w:val="21"/>
                <w:szCs w:val="21"/>
                <w:lang w:val="en-IN" w:eastAsia="en-IN"/>
              </w:rPr>
              <w:t>):</w:t>
            </w:r>
          </w:p>
          <w:p w14:paraId="5D6AE078"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break</w:t>
            </w:r>
          </w:p>
          <w:p w14:paraId="68324CA9"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6CB3CCE7"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roofErr w:type="spellStart"/>
            <w:proofErr w:type="gramStart"/>
            <w:r w:rsidRPr="00CB4558">
              <w:rPr>
                <w:rFonts w:ascii="Consolas" w:eastAsia="Times New Roman" w:hAnsi="Consolas" w:cs="Times New Roman"/>
                <w:color w:val="268BD2"/>
                <w:sz w:val="21"/>
                <w:szCs w:val="21"/>
                <w:lang w:val="en-IN" w:eastAsia="en-IN"/>
              </w:rPr>
              <w:t>cap</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release</w:t>
            </w:r>
            <w:proofErr w:type="spellEnd"/>
            <w:proofErr w:type="gramEnd"/>
            <w:r w:rsidRPr="00CB4558">
              <w:rPr>
                <w:rFonts w:ascii="Consolas" w:eastAsia="Times New Roman" w:hAnsi="Consolas" w:cs="Times New Roman"/>
                <w:color w:val="657B83"/>
                <w:sz w:val="21"/>
                <w:szCs w:val="21"/>
                <w:lang w:val="en-IN" w:eastAsia="en-IN"/>
              </w:rPr>
              <w:t>()</w:t>
            </w:r>
          </w:p>
          <w:p w14:paraId="48C8AE22"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destroyAllWindows</w:t>
            </w:r>
            <w:r w:rsidRPr="00CB4558">
              <w:rPr>
                <w:rFonts w:ascii="Consolas" w:eastAsia="Times New Roman" w:hAnsi="Consolas" w:cs="Times New Roman"/>
                <w:color w:val="657B83"/>
                <w:sz w:val="21"/>
                <w:szCs w:val="21"/>
                <w:lang w:val="en-IN" w:eastAsia="en-IN"/>
              </w:rPr>
              <w:t>()</w:t>
            </w:r>
          </w:p>
          <w:p w14:paraId="55CD1DB3"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44154548" w14:textId="77777777" w:rsidR="00CB4558" w:rsidRDefault="00CB4558" w:rsidP="00684256">
            <w:pPr>
              <w:widowControl w:val="0"/>
              <w:suppressAutoHyphens/>
              <w:spacing w:line="264" w:lineRule="auto"/>
              <w:jc w:val="both"/>
              <w:rPr>
                <w:rFonts w:ascii="Times New Roman" w:hAnsi="Times New Roman"/>
                <w:sz w:val="24"/>
                <w:szCs w:val="24"/>
                <w:lang w:eastAsia="en-IN"/>
              </w:rPr>
            </w:pPr>
          </w:p>
          <w:p w14:paraId="026407FC" w14:textId="6034E60A" w:rsidR="00CB4558" w:rsidRDefault="00CB4558"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w:t>
            </w:r>
          </w:p>
          <w:p w14:paraId="1A8B3A54" w14:textId="00E1BE89" w:rsidR="003C62DB" w:rsidRDefault="00CB4558" w:rsidP="00684256">
            <w:pPr>
              <w:widowControl w:val="0"/>
              <w:suppressAutoHyphens/>
              <w:spacing w:line="264" w:lineRule="auto"/>
              <w:jc w:val="both"/>
              <w:rPr>
                <w:rFonts w:ascii="Times New Roman" w:hAnsi="Times New Roman"/>
                <w:sz w:val="24"/>
                <w:szCs w:val="24"/>
                <w:lang w:eastAsia="en-IN"/>
              </w:rPr>
            </w:pPr>
            <w:r w:rsidRPr="00CB4558">
              <w:rPr>
                <w:rFonts w:ascii="Times New Roman" w:hAnsi="Times New Roman"/>
                <w:noProof/>
                <w:sz w:val="24"/>
                <w:szCs w:val="24"/>
                <w:lang w:eastAsia="en-IN"/>
              </w:rPr>
              <w:drawing>
                <wp:inline distT="0" distB="0" distL="0" distR="0" wp14:anchorId="6F573627" wp14:editId="3D094A72">
                  <wp:extent cx="6042660" cy="4098290"/>
                  <wp:effectExtent l="0" t="0" r="0" b="0"/>
                  <wp:docPr id="76029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4522" name=""/>
                          <pic:cNvPicPr/>
                        </pic:nvPicPr>
                        <pic:blipFill>
                          <a:blip r:embed="rId8"/>
                          <a:stretch>
                            <a:fillRect/>
                          </a:stretch>
                        </pic:blipFill>
                        <pic:spPr>
                          <a:xfrm>
                            <a:off x="0" y="0"/>
                            <a:ext cx="6042660" cy="4098290"/>
                          </a:xfrm>
                          <a:prstGeom prst="rect">
                            <a:avLst/>
                          </a:prstGeom>
                        </pic:spPr>
                      </pic:pic>
                    </a:graphicData>
                  </a:graphic>
                </wp:inline>
              </w:drawing>
            </w:r>
          </w:p>
          <w:p w14:paraId="4B4D82EE" w14:textId="77777777" w:rsidR="006E4E77" w:rsidRDefault="006E4E77" w:rsidP="00684256">
            <w:pPr>
              <w:widowControl w:val="0"/>
              <w:suppressAutoHyphens/>
              <w:spacing w:line="264" w:lineRule="auto"/>
              <w:jc w:val="both"/>
              <w:rPr>
                <w:rFonts w:ascii="Times New Roman" w:hAnsi="Times New Roman"/>
                <w:sz w:val="24"/>
                <w:szCs w:val="24"/>
                <w:lang w:eastAsia="en-IN"/>
              </w:rPr>
            </w:pPr>
          </w:p>
          <w:p w14:paraId="0A35BF68" w14:textId="3963F8D3" w:rsidR="0083522F" w:rsidRDefault="0083522F"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 xml:space="preserve">Q 3) </w:t>
            </w:r>
            <w:r w:rsidRPr="0083522F">
              <w:rPr>
                <w:rFonts w:ascii="Times New Roman" w:hAnsi="Times New Roman"/>
                <w:sz w:val="24"/>
                <w:szCs w:val="24"/>
                <w:lang w:eastAsia="en-IN"/>
              </w:rPr>
              <w:t>Create the logo of OpenCV using drawing functions available in OpenCV.</w:t>
            </w:r>
          </w:p>
          <w:p w14:paraId="6C44DFF9" w14:textId="1D085FCB" w:rsidR="003C62DB" w:rsidRDefault="003C62D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CODE:</w:t>
            </w:r>
          </w:p>
          <w:p w14:paraId="7B06ED0C"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859900"/>
                <w:sz w:val="21"/>
                <w:szCs w:val="21"/>
                <w:lang w:val="en-IN" w:eastAsia="en-IN"/>
              </w:rPr>
              <w:t>import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p>
          <w:p w14:paraId="53C0D201"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859900"/>
                <w:sz w:val="21"/>
                <w:szCs w:val="21"/>
                <w:lang w:val="en-IN" w:eastAsia="en-IN"/>
              </w:rPr>
              <w:t>import</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CB4B16"/>
                <w:sz w:val="21"/>
                <w:szCs w:val="21"/>
                <w:lang w:val="en-IN" w:eastAsia="en-IN"/>
              </w:rPr>
              <w:t>numpy</w:t>
            </w:r>
            <w:proofErr w:type="spellEnd"/>
            <w:r w:rsidRPr="003C62DB">
              <w:rPr>
                <w:rFonts w:ascii="Consolas" w:eastAsia="Times New Roman" w:hAnsi="Consolas" w:cs="Times New Roman"/>
                <w:color w:val="657B83"/>
                <w:sz w:val="21"/>
                <w:szCs w:val="21"/>
                <w:lang w:val="en-IN" w:eastAsia="en-IN"/>
              </w:rPr>
              <w:t xml:space="preserve"> </w:t>
            </w:r>
          </w:p>
          <w:p w14:paraId="274558E4"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2A6FE53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proofErr w:type="spellStart"/>
            <w:proofErr w:type="gramStart"/>
            <w:r w:rsidRPr="003C62DB">
              <w:rPr>
                <w:rFonts w:ascii="Consolas" w:eastAsia="Times New Roman" w:hAnsi="Consolas" w:cs="Times New Roman"/>
                <w:color w:val="CB4B16"/>
                <w:sz w:val="21"/>
                <w:szCs w:val="21"/>
                <w:lang w:val="en-IN" w:eastAsia="en-IN"/>
              </w:rPr>
              <w:t>numpy</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ones</w:t>
            </w:r>
            <w:proofErr w:type="spellEnd"/>
            <w:proofErr w:type="gramEnd"/>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600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600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numpy</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uint8</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p>
          <w:p w14:paraId="21B94646" w14:textId="2A607A8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ellipse</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190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100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w:t>
            </w:r>
            <w:r w:rsidR="00CF4534">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00CF4534">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00CF4534">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w:t>
            </w:r>
          </w:p>
          <w:p w14:paraId="5BC9B65B"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ellipse</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410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100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w:t>
            </w:r>
          </w:p>
          <w:p w14:paraId="6465B379"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ellipse</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100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120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w:t>
            </w:r>
          </w:p>
          <w:p w14:paraId="2CA310C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ellipse</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190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40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w:t>
            </w:r>
          </w:p>
          <w:p w14:paraId="06C8A59A"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ellipse</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410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40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proofErr w:type="gramStart"/>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w:t>
            </w:r>
            <w:proofErr w:type="gramEnd"/>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w:t>
            </w:r>
          </w:p>
          <w:p w14:paraId="5A85B499"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ellipse</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40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40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120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w:t>
            </w:r>
          </w:p>
          <w:p w14:paraId="566E3F80"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putText</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w:t>
            </w:r>
            <w:proofErr w:type="spellStart"/>
            <w:proofErr w:type="gramStart"/>
            <w:r w:rsidRPr="003C62DB">
              <w:rPr>
                <w:rFonts w:ascii="Consolas" w:eastAsia="Times New Roman" w:hAnsi="Consolas" w:cs="Times New Roman"/>
                <w:color w:val="2AA198"/>
                <w:sz w:val="21"/>
                <w:szCs w:val="21"/>
                <w:lang w:val="en-IN" w:eastAsia="en-IN"/>
              </w:rPr>
              <w:t>vrishank.w</w:t>
            </w:r>
            <w:proofErr w:type="spellEnd"/>
            <w:proofErr w:type="gramEnd"/>
            <w:r w:rsidRPr="003C62DB">
              <w:rPr>
                <w:rFonts w:ascii="Consolas" w:eastAsia="Times New Roman" w:hAnsi="Consolas" w:cs="Times New Roman"/>
                <w:color w:val="2AA198"/>
                <w:sz w:val="21"/>
                <w:szCs w:val="21"/>
                <w:lang w:val="en-IN" w:eastAsia="en-IN"/>
              </w:rPr>
              <w:t>'</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300</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550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FONT_HERSHEY_COMPLEX_SMALL</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w:t>
            </w:r>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w:t>
            </w:r>
          </w:p>
          <w:p w14:paraId="5E86FD3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7BAE3B5D"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imshow</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"OpenCV Logo"</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image</w:t>
            </w:r>
            <w:r w:rsidRPr="003C62DB">
              <w:rPr>
                <w:rFonts w:ascii="Consolas" w:eastAsia="Times New Roman" w:hAnsi="Consolas" w:cs="Times New Roman"/>
                <w:color w:val="657B83"/>
                <w:sz w:val="21"/>
                <w:szCs w:val="21"/>
                <w:lang w:val="en-IN" w:eastAsia="en-IN"/>
              </w:rPr>
              <w:t>)</w:t>
            </w:r>
          </w:p>
          <w:p w14:paraId="66286B0D"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waitKey</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w:t>
            </w:r>
          </w:p>
          <w:p w14:paraId="379FACC3"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destroyAllWindows</w:t>
            </w:r>
            <w:r w:rsidRPr="003C62DB">
              <w:rPr>
                <w:rFonts w:ascii="Consolas" w:eastAsia="Times New Roman" w:hAnsi="Consolas" w:cs="Times New Roman"/>
                <w:color w:val="657B83"/>
                <w:sz w:val="21"/>
                <w:szCs w:val="21"/>
                <w:lang w:val="en-IN" w:eastAsia="en-IN"/>
              </w:rPr>
              <w:t>()</w:t>
            </w:r>
          </w:p>
          <w:p w14:paraId="3CCFA234" w14:textId="77777777" w:rsidR="003C62DB" w:rsidRDefault="003C62DB" w:rsidP="00684256">
            <w:pPr>
              <w:widowControl w:val="0"/>
              <w:suppressAutoHyphens/>
              <w:spacing w:line="264" w:lineRule="auto"/>
              <w:jc w:val="both"/>
              <w:rPr>
                <w:rFonts w:ascii="Times New Roman" w:hAnsi="Times New Roman"/>
                <w:sz w:val="24"/>
                <w:szCs w:val="24"/>
                <w:lang w:eastAsia="en-IN"/>
              </w:rPr>
            </w:pPr>
          </w:p>
          <w:p w14:paraId="1B11B21C" w14:textId="1B729C56" w:rsidR="003C62DB" w:rsidRDefault="003C62DB" w:rsidP="00684256">
            <w:pPr>
              <w:widowControl w:val="0"/>
              <w:suppressAutoHyphens/>
              <w:spacing w:line="264" w:lineRule="auto"/>
              <w:jc w:val="both"/>
              <w:rPr>
                <w:rFonts w:ascii="Times New Roman" w:hAnsi="Times New Roman"/>
                <w:sz w:val="24"/>
                <w:szCs w:val="24"/>
                <w:lang w:eastAsia="en-IN"/>
              </w:rPr>
            </w:pPr>
            <w:proofErr w:type="gramStart"/>
            <w:r>
              <w:rPr>
                <w:rFonts w:ascii="Times New Roman" w:hAnsi="Times New Roman"/>
                <w:sz w:val="24"/>
                <w:szCs w:val="24"/>
                <w:lang w:eastAsia="en-IN"/>
              </w:rPr>
              <w:t>OUTPUT :</w:t>
            </w:r>
            <w:proofErr w:type="gramEnd"/>
          </w:p>
          <w:p w14:paraId="4DC95F8D" w14:textId="2FDF83EB" w:rsidR="003C62DB" w:rsidRDefault="00CF4534" w:rsidP="00684256">
            <w:pPr>
              <w:widowControl w:val="0"/>
              <w:suppressAutoHyphens/>
              <w:spacing w:line="264" w:lineRule="auto"/>
              <w:jc w:val="both"/>
              <w:rPr>
                <w:rFonts w:ascii="Times New Roman" w:hAnsi="Times New Roman"/>
                <w:sz w:val="24"/>
                <w:szCs w:val="24"/>
                <w:lang w:eastAsia="en-IN"/>
              </w:rPr>
            </w:pPr>
            <w:r w:rsidRPr="00CF4534">
              <w:rPr>
                <w:rFonts w:ascii="Times New Roman" w:hAnsi="Times New Roman"/>
                <w:sz w:val="24"/>
                <w:szCs w:val="24"/>
                <w:lang w:eastAsia="en-IN"/>
              </w:rPr>
              <w:drawing>
                <wp:inline distT="0" distB="0" distL="0" distR="0" wp14:anchorId="2CD48A77" wp14:editId="35084734">
                  <wp:extent cx="5882640" cy="4274820"/>
                  <wp:effectExtent l="0" t="0" r="3810" b="0"/>
                  <wp:docPr id="85791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9948" name=""/>
                          <pic:cNvPicPr/>
                        </pic:nvPicPr>
                        <pic:blipFill>
                          <a:blip r:embed="rId9"/>
                          <a:stretch>
                            <a:fillRect/>
                          </a:stretch>
                        </pic:blipFill>
                        <pic:spPr>
                          <a:xfrm>
                            <a:off x="0" y="0"/>
                            <a:ext cx="5882640" cy="4274820"/>
                          </a:xfrm>
                          <a:prstGeom prst="rect">
                            <a:avLst/>
                          </a:prstGeom>
                        </pic:spPr>
                      </pic:pic>
                    </a:graphicData>
                  </a:graphic>
                </wp:inline>
              </w:drawing>
            </w:r>
          </w:p>
          <w:p w14:paraId="77BB3AAC" w14:textId="77777777" w:rsidR="006E4E77" w:rsidRDefault="006E4E77" w:rsidP="00684256">
            <w:pPr>
              <w:widowControl w:val="0"/>
              <w:suppressAutoHyphens/>
              <w:spacing w:line="264" w:lineRule="auto"/>
              <w:jc w:val="both"/>
              <w:rPr>
                <w:rFonts w:ascii="Times New Roman" w:hAnsi="Times New Roman"/>
                <w:sz w:val="24"/>
                <w:szCs w:val="24"/>
                <w:lang w:eastAsia="en-IN"/>
              </w:rPr>
            </w:pPr>
          </w:p>
          <w:p w14:paraId="3A9653B8" w14:textId="77777777" w:rsidR="006E4E77" w:rsidRDefault="006E4E77" w:rsidP="00684256">
            <w:pPr>
              <w:widowControl w:val="0"/>
              <w:suppressAutoHyphens/>
              <w:spacing w:line="264" w:lineRule="auto"/>
              <w:jc w:val="both"/>
              <w:rPr>
                <w:rFonts w:ascii="Times New Roman" w:hAnsi="Times New Roman"/>
                <w:sz w:val="24"/>
                <w:szCs w:val="24"/>
                <w:lang w:eastAsia="en-IN"/>
              </w:rPr>
            </w:pPr>
          </w:p>
          <w:p w14:paraId="66A8181A" w14:textId="77777777" w:rsidR="0083522F" w:rsidRDefault="0083522F"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 xml:space="preserve">Q 4) </w:t>
            </w:r>
            <w:r w:rsidRPr="0083522F">
              <w:rPr>
                <w:rFonts w:ascii="Times New Roman" w:hAnsi="Times New Roman"/>
                <w:sz w:val="24"/>
                <w:szCs w:val="24"/>
                <w:lang w:eastAsia="en-IN"/>
              </w:rPr>
              <w:t>Create a Paint application with adjustable colors and brush radius using trackbars</w:t>
            </w:r>
          </w:p>
          <w:p w14:paraId="59D34E13" w14:textId="77777777" w:rsidR="003C62DB" w:rsidRDefault="003C62D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CODE:</w:t>
            </w:r>
          </w:p>
          <w:p w14:paraId="4F2CEF9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859900"/>
                <w:sz w:val="21"/>
                <w:szCs w:val="21"/>
                <w:lang w:val="en-IN" w:eastAsia="en-IN"/>
              </w:rPr>
              <w:t>import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p>
          <w:p w14:paraId="09F1753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859900"/>
                <w:sz w:val="21"/>
                <w:szCs w:val="21"/>
                <w:lang w:val="en-IN" w:eastAsia="en-IN"/>
              </w:rPr>
              <w:t>import</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CB4B16"/>
                <w:sz w:val="21"/>
                <w:szCs w:val="21"/>
                <w:lang w:val="en-IN" w:eastAsia="en-IN"/>
              </w:rPr>
              <w:t>numpy</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as</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np</w:t>
            </w:r>
          </w:p>
          <w:p w14:paraId="0F2A794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6B7B586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268BD2"/>
                <w:sz w:val="21"/>
                <w:szCs w:val="21"/>
                <w:lang w:val="en-IN" w:eastAsia="en-IN"/>
              </w:rPr>
              <w:t>drawing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B58900"/>
                <w:sz w:val="21"/>
                <w:szCs w:val="21"/>
                <w:lang w:val="en-IN" w:eastAsia="en-IN"/>
              </w:rPr>
              <w:t>False</w:t>
            </w:r>
          </w:p>
          <w:p w14:paraId="75FB6FC9"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p>
          <w:p w14:paraId="49FC6256"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725561DE"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b/>
                <w:bCs/>
                <w:color w:val="586E75"/>
                <w:sz w:val="21"/>
                <w:szCs w:val="21"/>
                <w:lang w:val="en-IN" w:eastAsia="en-IN"/>
              </w:rPr>
              <w:t>def</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(x):</w:t>
            </w:r>
          </w:p>
          <w:p w14:paraId="50987FAD"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pass</w:t>
            </w:r>
          </w:p>
          <w:p w14:paraId="0566FDC5"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5B2233F3"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proofErr w:type="spellStart"/>
            <w:proofErr w:type="gramStart"/>
            <w:r w:rsidRPr="003C62DB">
              <w:rPr>
                <w:rFonts w:ascii="Consolas" w:eastAsia="Times New Roman" w:hAnsi="Consolas" w:cs="Times New Roman"/>
                <w:color w:val="CB4B16"/>
                <w:sz w:val="21"/>
                <w:szCs w:val="21"/>
                <w:lang w:val="en-IN" w:eastAsia="en-IN"/>
              </w:rPr>
              <w:t>np</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zeros</w:t>
            </w:r>
            <w:proofErr w:type="spellEnd"/>
            <w:proofErr w:type="gramEnd"/>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500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700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3</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np</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uint8</w:t>
            </w:r>
            <w:r w:rsidRPr="003C62DB">
              <w:rPr>
                <w:rFonts w:ascii="Consolas" w:eastAsia="Times New Roman" w:hAnsi="Consolas" w:cs="Times New Roman"/>
                <w:color w:val="657B83"/>
                <w:sz w:val="21"/>
                <w:szCs w:val="21"/>
                <w:lang w:val="en-IN" w:eastAsia="en-IN"/>
              </w:rPr>
              <w:t>)</w:t>
            </w:r>
          </w:p>
          <w:p w14:paraId="4A2FD2C2"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namedWindow</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27B54261"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6FC05E46"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createTrackbar</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w:t>
            </w:r>
          </w:p>
          <w:p w14:paraId="41ED97DE"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createTrackbar</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w:t>
            </w:r>
          </w:p>
          <w:p w14:paraId="52E803FA"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createTrackbar</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255</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w:t>
            </w:r>
          </w:p>
          <w:p w14:paraId="29ED6FFA"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createTrackbar</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'Radius'</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w:t>
            </w:r>
          </w:p>
          <w:p w14:paraId="14EDA1B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createTrackbar</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'Thickness'</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w:t>
            </w:r>
          </w:p>
          <w:p w14:paraId="7B619F6D"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createTrackbar</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'Shape'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nothing</w:t>
            </w:r>
            <w:r w:rsidRPr="003C62DB">
              <w:rPr>
                <w:rFonts w:ascii="Consolas" w:eastAsia="Times New Roman" w:hAnsi="Consolas" w:cs="Times New Roman"/>
                <w:color w:val="657B83"/>
                <w:sz w:val="21"/>
                <w:szCs w:val="21"/>
                <w:lang w:val="en-IN" w:eastAsia="en-IN"/>
              </w:rPr>
              <w:t>)</w:t>
            </w:r>
          </w:p>
          <w:p w14:paraId="6B2E106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613850B4"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b/>
                <w:bCs/>
                <w:color w:val="586E75"/>
                <w:sz w:val="21"/>
                <w:szCs w:val="21"/>
                <w:lang w:val="en-IN" w:eastAsia="en-IN"/>
              </w:rPr>
              <w:t>def</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draw_</w:t>
            </w:r>
            <w:proofErr w:type="gramStart"/>
            <w:r w:rsidRPr="003C62DB">
              <w:rPr>
                <w:rFonts w:ascii="Consolas" w:eastAsia="Times New Roman" w:hAnsi="Consolas" w:cs="Times New Roman"/>
                <w:color w:val="268BD2"/>
                <w:sz w:val="21"/>
                <w:szCs w:val="21"/>
                <w:lang w:val="en-IN" w:eastAsia="en-IN"/>
              </w:rPr>
              <w:t>circle</w:t>
            </w:r>
            <w:proofErr w:type="spellEnd"/>
            <w:r w:rsidRPr="003C62DB">
              <w:rPr>
                <w:rFonts w:ascii="Consolas" w:eastAsia="Times New Roman" w:hAnsi="Consolas" w:cs="Times New Roman"/>
                <w:color w:val="657B83"/>
                <w:sz w:val="21"/>
                <w:szCs w:val="21"/>
                <w:lang w:val="en-IN" w:eastAsia="en-IN"/>
              </w:rPr>
              <w:t>(</w:t>
            </w:r>
            <w:proofErr w:type="gramEnd"/>
            <w:r w:rsidRPr="003C62DB">
              <w:rPr>
                <w:rFonts w:ascii="Consolas" w:eastAsia="Times New Roman" w:hAnsi="Consolas" w:cs="Times New Roman"/>
                <w:color w:val="657B83"/>
                <w:sz w:val="21"/>
                <w:szCs w:val="21"/>
                <w:lang w:val="en-IN" w:eastAsia="en-IN"/>
              </w:rPr>
              <w:t>event, x, y, flags, param):</w:t>
            </w:r>
          </w:p>
          <w:p w14:paraId="487CEB06"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b/>
                <w:bCs/>
                <w:color w:val="586E75"/>
                <w:sz w:val="21"/>
                <w:szCs w:val="21"/>
                <w:lang w:val="en-IN" w:eastAsia="en-IN"/>
              </w:rPr>
              <w:t>global</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drawing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ra</w:t>
            </w:r>
            <w:proofErr w:type="spellEnd"/>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crl</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p>
          <w:p w14:paraId="7B5112A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704589D3"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if</w:t>
            </w:r>
            <w:r w:rsidRPr="003C62DB">
              <w:rPr>
                <w:rFonts w:ascii="Consolas" w:eastAsia="Times New Roman" w:hAnsi="Consolas" w:cs="Times New Roman"/>
                <w:color w:val="657B83"/>
                <w:sz w:val="21"/>
                <w:szCs w:val="21"/>
                <w:lang w:val="en-IN" w:eastAsia="en-IN"/>
              </w:rPr>
              <w:t xml:space="preserve"> event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EVENT_LBUTTONDOWN</w:t>
            </w:r>
            <w:r w:rsidRPr="003C62DB">
              <w:rPr>
                <w:rFonts w:ascii="Consolas" w:eastAsia="Times New Roman" w:hAnsi="Consolas" w:cs="Times New Roman"/>
                <w:color w:val="657B83"/>
                <w:sz w:val="21"/>
                <w:szCs w:val="21"/>
                <w:lang w:val="en-IN" w:eastAsia="en-IN"/>
              </w:rPr>
              <w:t>:</w:t>
            </w:r>
          </w:p>
          <w:p w14:paraId="36C558EA"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drawing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B58900"/>
                <w:sz w:val="21"/>
                <w:szCs w:val="21"/>
                <w:lang w:val="en-IN" w:eastAsia="en-IN"/>
              </w:rPr>
              <w:t>True</w:t>
            </w:r>
          </w:p>
          <w:p w14:paraId="4BF0ED30"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x, y</w:t>
            </w:r>
          </w:p>
          <w:p w14:paraId="74C81EA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3C4CF32A"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859900"/>
                <w:sz w:val="21"/>
                <w:szCs w:val="21"/>
                <w:lang w:val="en-IN" w:eastAsia="en-IN"/>
              </w:rPr>
              <w:t>elif</w:t>
            </w:r>
            <w:proofErr w:type="spellEnd"/>
            <w:r w:rsidRPr="003C62DB">
              <w:rPr>
                <w:rFonts w:ascii="Consolas" w:eastAsia="Times New Roman" w:hAnsi="Consolas" w:cs="Times New Roman"/>
                <w:color w:val="657B83"/>
                <w:sz w:val="21"/>
                <w:szCs w:val="21"/>
                <w:lang w:val="en-IN" w:eastAsia="en-IN"/>
              </w:rPr>
              <w:t xml:space="preserve"> event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EVENT_MOUSEMOVE</w:t>
            </w:r>
            <w:r w:rsidRPr="003C62DB">
              <w:rPr>
                <w:rFonts w:ascii="Consolas" w:eastAsia="Times New Roman" w:hAnsi="Consolas" w:cs="Times New Roman"/>
                <w:color w:val="657B83"/>
                <w:sz w:val="21"/>
                <w:szCs w:val="21"/>
                <w:lang w:val="en-IN" w:eastAsia="en-IN"/>
              </w:rPr>
              <w:t>:</w:t>
            </w:r>
          </w:p>
          <w:p w14:paraId="6F196DE4"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if</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drawing</w:t>
            </w:r>
            <w:r w:rsidRPr="003C62DB">
              <w:rPr>
                <w:rFonts w:ascii="Consolas" w:eastAsia="Times New Roman" w:hAnsi="Consolas" w:cs="Times New Roman"/>
                <w:color w:val="657B83"/>
                <w:sz w:val="21"/>
                <w:szCs w:val="21"/>
                <w:lang w:val="en-IN" w:eastAsia="en-IN"/>
              </w:rPr>
              <w:t>:</w:t>
            </w:r>
          </w:p>
          <w:p w14:paraId="3D99C9A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if</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crl</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w:t>
            </w:r>
          </w:p>
          <w:p w14:paraId="4FD9CF0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circle</w:t>
            </w:r>
            <w:r w:rsidRPr="003C62DB">
              <w:rPr>
                <w:rFonts w:ascii="Consolas" w:eastAsia="Times New Roman" w:hAnsi="Consolas" w:cs="Times New Roman"/>
                <w:color w:val="657B83"/>
                <w:sz w:val="21"/>
                <w:szCs w:val="21"/>
                <w:lang w:val="en-IN" w:eastAsia="en-IN"/>
              </w:rPr>
              <w:t>(</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xml:space="preserve">, (x, y), </w:t>
            </w:r>
            <w:proofErr w:type="spellStart"/>
            <w:r w:rsidRPr="003C62DB">
              <w:rPr>
                <w:rFonts w:ascii="Consolas" w:eastAsia="Times New Roman" w:hAnsi="Consolas" w:cs="Times New Roman"/>
                <w:color w:val="268BD2"/>
                <w:sz w:val="21"/>
                <w:szCs w:val="21"/>
                <w:lang w:val="en-IN" w:eastAsia="en-IN"/>
              </w:rPr>
              <w:t>ra</w:t>
            </w:r>
            <w:proofErr w:type="spellEnd"/>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w:t>
            </w:r>
          </w:p>
          <w:p w14:paraId="71E824B2"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859900"/>
                <w:sz w:val="21"/>
                <w:szCs w:val="21"/>
                <w:lang w:val="en-IN" w:eastAsia="en-IN"/>
              </w:rPr>
              <w:t>elif</w:t>
            </w:r>
            <w:proofErr w:type="spellEnd"/>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crl</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 xml:space="preserve">: </w:t>
            </w:r>
          </w:p>
          <w:p w14:paraId="71D4A2BE"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rectangle</w:t>
            </w:r>
            <w:r w:rsidRPr="003C62DB">
              <w:rPr>
                <w:rFonts w:ascii="Consolas" w:eastAsia="Times New Roman" w:hAnsi="Consolas" w:cs="Times New Roman"/>
                <w:color w:val="657B83"/>
                <w:sz w:val="21"/>
                <w:szCs w:val="21"/>
                <w:lang w:val="en-IN" w:eastAsia="en-IN"/>
              </w:rPr>
              <w:t>(</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 y),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w:t>
            </w:r>
          </w:p>
          <w:p w14:paraId="05744A63"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else</w:t>
            </w:r>
            <w:r w:rsidRPr="003C62DB">
              <w:rPr>
                <w:rFonts w:ascii="Consolas" w:eastAsia="Times New Roman" w:hAnsi="Consolas" w:cs="Times New Roman"/>
                <w:color w:val="657B83"/>
                <w:sz w:val="21"/>
                <w:szCs w:val="21"/>
                <w:lang w:val="en-IN" w:eastAsia="en-IN"/>
              </w:rPr>
              <w:t>:</w:t>
            </w:r>
          </w:p>
          <w:p w14:paraId="59567914"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line</w:t>
            </w:r>
            <w:r w:rsidRPr="003C62DB">
              <w:rPr>
                <w:rFonts w:ascii="Consolas" w:eastAsia="Times New Roman" w:hAnsi="Consolas" w:cs="Times New Roman"/>
                <w:color w:val="657B83"/>
                <w:sz w:val="21"/>
                <w:szCs w:val="21"/>
                <w:lang w:val="en-IN" w:eastAsia="en-IN"/>
              </w:rPr>
              <w:t>(</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 y),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w:t>
            </w:r>
          </w:p>
          <w:p w14:paraId="656FC82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0C5F9DB3"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859900"/>
                <w:sz w:val="21"/>
                <w:szCs w:val="21"/>
                <w:lang w:val="en-IN" w:eastAsia="en-IN"/>
              </w:rPr>
              <w:t>elif</w:t>
            </w:r>
            <w:proofErr w:type="spellEnd"/>
            <w:r w:rsidRPr="003C62DB">
              <w:rPr>
                <w:rFonts w:ascii="Consolas" w:eastAsia="Times New Roman" w:hAnsi="Consolas" w:cs="Times New Roman"/>
                <w:color w:val="657B83"/>
                <w:sz w:val="21"/>
                <w:szCs w:val="21"/>
                <w:lang w:val="en-IN" w:eastAsia="en-IN"/>
              </w:rPr>
              <w:t xml:space="preserve"> event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EVENT_LBUTTONUP</w:t>
            </w:r>
            <w:r w:rsidRPr="003C62DB">
              <w:rPr>
                <w:rFonts w:ascii="Consolas" w:eastAsia="Times New Roman" w:hAnsi="Consolas" w:cs="Times New Roman"/>
                <w:color w:val="657B83"/>
                <w:sz w:val="21"/>
                <w:szCs w:val="21"/>
                <w:lang w:val="en-IN" w:eastAsia="en-IN"/>
              </w:rPr>
              <w:t>:</w:t>
            </w:r>
          </w:p>
          <w:p w14:paraId="4B31A1B6"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drawing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B58900"/>
                <w:sz w:val="21"/>
                <w:szCs w:val="21"/>
                <w:lang w:val="en-IN" w:eastAsia="en-IN"/>
              </w:rPr>
              <w:t>False</w:t>
            </w:r>
          </w:p>
          <w:p w14:paraId="4A159A1C"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if</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crl</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0</w:t>
            </w:r>
            <w:r w:rsidRPr="003C62DB">
              <w:rPr>
                <w:rFonts w:ascii="Consolas" w:eastAsia="Times New Roman" w:hAnsi="Consolas" w:cs="Times New Roman"/>
                <w:color w:val="657B83"/>
                <w:sz w:val="21"/>
                <w:szCs w:val="21"/>
                <w:lang w:val="en-IN" w:eastAsia="en-IN"/>
              </w:rPr>
              <w:t>:</w:t>
            </w:r>
          </w:p>
          <w:p w14:paraId="39C5F997"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circle</w:t>
            </w:r>
            <w:r w:rsidRPr="003C62DB">
              <w:rPr>
                <w:rFonts w:ascii="Consolas" w:eastAsia="Times New Roman" w:hAnsi="Consolas" w:cs="Times New Roman"/>
                <w:color w:val="657B83"/>
                <w:sz w:val="21"/>
                <w:szCs w:val="21"/>
                <w:lang w:val="en-IN" w:eastAsia="en-IN"/>
              </w:rPr>
              <w:t>(</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xml:space="preserve">, (x, y), </w:t>
            </w:r>
            <w:proofErr w:type="spellStart"/>
            <w:r w:rsidRPr="003C62DB">
              <w:rPr>
                <w:rFonts w:ascii="Consolas" w:eastAsia="Times New Roman" w:hAnsi="Consolas" w:cs="Times New Roman"/>
                <w:color w:val="268BD2"/>
                <w:sz w:val="21"/>
                <w:szCs w:val="21"/>
                <w:lang w:val="en-IN" w:eastAsia="en-IN"/>
              </w:rPr>
              <w:t>ra</w:t>
            </w:r>
            <w:proofErr w:type="spellEnd"/>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w:t>
            </w:r>
          </w:p>
          <w:p w14:paraId="7B04F263"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859900"/>
                <w:sz w:val="21"/>
                <w:szCs w:val="21"/>
                <w:lang w:val="en-IN" w:eastAsia="en-IN"/>
              </w:rPr>
              <w:t>elif</w:t>
            </w:r>
            <w:proofErr w:type="spellEnd"/>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crl</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 xml:space="preserve">: </w:t>
            </w:r>
          </w:p>
          <w:p w14:paraId="07D3CCA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lastRenderedPageBreak/>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rectangle</w:t>
            </w:r>
            <w:r w:rsidRPr="003C62DB">
              <w:rPr>
                <w:rFonts w:ascii="Consolas" w:eastAsia="Times New Roman" w:hAnsi="Consolas" w:cs="Times New Roman"/>
                <w:color w:val="657B83"/>
                <w:sz w:val="21"/>
                <w:szCs w:val="21"/>
                <w:lang w:val="en-IN" w:eastAsia="en-IN"/>
              </w:rPr>
              <w:t>(</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 y),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w:t>
            </w:r>
          </w:p>
          <w:p w14:paraId="63600DD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else</w:t>
            </w:r>
            <w:r w:rsidRPr="003C62DB">
              <w:rPr>
                <w:rFonts w:ascii="Consolas" w:eastAsia="Times New Roman" w:hAnsi="Consolas" w:cs="Times New Roman"/>
                <w:color w:val="657B83"/>
                <w:sz w:val="21"/>
                <w:szCs w:val="21"/>
                <w:lang w:val="en-IN" w:eastAsia="en-IN"/>
              </w:rPr>
              <w:t>:</w:t>
            </w:r>
          </w:p>
          <w:p w14:paraId="7700011D"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line</w:t>
            </w:r>
            <w:r w:rsidRPr="003C62DB">
              <w:rPr>
                <w:rFonts w:ascii="Consolas" w:eastAsia="Times New Roman" w:hAnsi="Consolas" w:cs="Times New Roman"/>
                <w:color w:val="657B83"/>
                <w:sz w:val="21"/>
                <w:szCs w:val="21"/>
                <w:lang w:val="en-IN" w:eastAsia="en-IN"/>
              </w:rPr>
              <w:t>(</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 (</w:t>
            </w:r>
            <w:r w:rsidRPr="003C62DB">
              <w:rPr>
                <w:rFonts w:ascii="Consolas" w:eastAsia="Times New Roman" w:hAnsi="Consolas" w:cs="Times New Roman"/>
                <w:color w:val="268BD2"/>
                <w:sz w:val="21"/>
                <w:szCs w:val="21"/>
                <w:lang w:val="en-IN" w:eastAsia="en-IN"/>
              </w:rPr>
              <w:t>ix</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iy</w:t>
            </w:r>
            <w:proofErr w:type="spellEnd"/>
            <w:r w:rsidRPr="003C62DB">
              <w:rPr>
                <w:rFonts w:ascii="Consolas" w:eastAsia="Times New Roman" w:hAnsi="Consolas" w:cs="Times New Roman"/>
                <w:color w:val="657B83"/>
                <w:sz w:val="21"/>
                <w:szCs w:val="21"/>
                <w:lang w:val="en-IN" w:eastAsia="en-IN"/>
              </w:rPr>
              <w:t>), (x, y),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w:t>
            </w:r>
          </w:p>
          <w:p w14:paraId="5637BA15"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32EA9DE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setMouseCallback</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draw_circle</w:t>
            </w:r>
            <w:proofErr w:type="spellEnd"/>
            <w:r w:rsidRPr="003C62DB">
              <w:rPr>
                <w:rFonts w:ascii="Consolas" w:eastAsia="Times New Roman" w:hAnsi="Consolas" w:cs="Times New Roman"/>
                <w:color w:val="657B83"/>
                <w:sz w:val="21"/>
                <w:szCs w:val="21"/>
                <w:lang w:val="en-IN" w:eastAsia="en-IN"/>
              </w:rPr>
              <w:t>)</w:t>
            </w:r>
          </w:p>
          <w:p w14:paraId="6DB8A4CC"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5F9705F1"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859900"/>
                <w:sz w:val="21"/>
                <w:szCs w:val="21"/>
                <w:lang w:val="en-IN" w:eastAsia="en-IN"/>
              </w:rPr>
              <w:t>while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B58900"/>
                <w:sz w:val="21"/>
                <w:szCs w:val="21"/>
                <w:lang w:val="en-IN" w:eastAsia="en-IN"/>
              </w:rPr>
              <w:t>True</w:t>
            </w:r>
            <w:r w:rsidRPr="003C62DB">
              <w:rPr>
                <w:rFonts w:ascii="Consolas" w:eastAsia="Times New Roman" w:hAnsi="Consolas" w:cs="Times New Roman"/>
                <w:color w:val="657B83"/>
                <w:sz w:val="21"/>
                <w:szCs w:val="21"/>
                <w:lang w:val="en-IN" w:eastAsia="en-IN"/>
              </w:rPr>
              <w:t>:</w:t>
            </w:r>
          </w:p>
          <w:p w14:paraId="3FCBD4AE"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imshow</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img</w:t>
            </w:r>
            <w:proofErr w:type="spellEnd"/>
            <w:r w:rsidRPr="003C62DB">
              <w:rPr>
                <w:rFonts w:ascii="Consolas" w:eastAsia="Times New Roman" w:hAnsi="Consolas" w:cs="Times New Roman"/>
                <w:color w:val="657B83"/>
                <w:sz w:val="21"/>
                <w:szCs w:val="21"/>
                <w:lang w:val="en-IN" w:eastAsia="en-IN"/>
              </w:rPr>
              <w:t>)</w:t>
            </w:r>
          </w:p>
          <w:p w14:paraId="09AAE0CB"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if</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waitKey</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D33682"/>
                <w:sz w:val="21"/>
                <w:szCs w:val="21"/>
                <w:lang w:val="en-IN" w:eastAsia="en-IN"/>
              </w:rPr>
              <w:t>1</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&amp;</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b/>
                <w:bCs/>
                <w:color w:val="586E75"/>
                <w:sz w:val="21"/>
                <w:szCs w:val="21"/>
                <w:lang w:val="en-IN" w:eastAsia="en-IN"/>
              </w:rPr>
              <w:t>0x</w:t>
            </w:r>
            <w:r w:rsidRPr="003C62DB">
              <w:rPr>
                <w:rFonts w:ascii="Consolas" w:eastAsia="Times New Roman" w:hAnsi="Consolas" w:cs="Times New Roman"/>
                <w:color w:val="D33682"/>
                <w:sz w:val="21"/>
                <w:szCs w:val="21"/>
                <w:lang w:val="en-IN" w:eastAsia="en-IN"/>
              </w:rPr>
              <w:t>FF</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D33682"/>
                <w:sz w:val="21"/>
                <w:szCs w:val="21"/>
                <w:lang w:val="en-IN" w:eastAsia="en-IN"/>
              </w:rPr>
              <w:t>27</w:t>
            </w:r>
            <w:r w:rsidRPr="003C62DB">
              <w:rPr>
                <w:rFonts w:ascii="Consolas" w:eastAsia="Times New Roman" w:hAnsi="Consolas" w:cs="Times New Roman"/>
                <w:color w:val="657B83"/>
                <w:sz w:val="21"/>
                <w:szCs w:val="21"/>
                <w:lang w:val="en-IN" w:eastAsia="en-IN"/>
              </w:rPr>
              <w:t xml:space="preserve">: </w:t>
            </w:r>
          </w:p>
          <w:p w14:paraId="7B7E8D74"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break</w:t>
            </w:r>
          </w:p>
          <w:p w14:paraId="4105A6C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10DD1CDB"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getTrackbarPos</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'R'</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0DA8C63E"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getTrackbarPos</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'G'</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1EC9F35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getTrackbarPos</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448940FF"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crl</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getTrackbarPos</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'Shape'</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608F622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proofErr w:type="spellStart"/>
            <w:r w:rsidRPr="003C62DB">
              <w:rPr>
                <w:rFonts w:ascii="Consolas" w:eastAsia="Times New Roman" w:hAnsi="Consolas" w:cs="Times New Roman"/>
                <w:color w:val="268BD2"/>
                <w:sz w:val="21"/>
                <w:szCs w:val="21"/>
                <w:lang w:val="en-IN" w:eastAsia="en-IN"/>
              </w:rPr>
              <w:t>ra</w:t>
            </w:r>
            <w:proofErr w:type="spellEnd"/>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getTrackbarPos</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'Radius'</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77B58B78"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68BD2"/>
                <w:sz w:val="21"/>
                <w:szCs w:val="21"/>
                <w:lang w:val="en-IN" w:eastAsia="en-IN"/>
              </w:rPr>
              <w:t>fb</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859900"/>
                <w:sz w:val="21"/>
                <w:szCs w:val="21"/>
                <w:lang w:val="en-IN" w:eastAsia="en-IN"/>
              </w:rPr>
              <w:t>=</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getTrackbarPos</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AA198"/>
                <w:sz w:val="21"/>
                <w:szCs w:val="21"/>
                <w:lang w:val="en-IN" w:eastAsia="en-IN"/>
              </w:rPr>
              <w:t>'Thickness'</w:t>
            </w:r>
            <w:r w:rsidRPr="003C62DB">
              <w:rPr>
                <w:rFonts w:ascii="Consolas" w:eastAsia="Times New Roman" w:hAnsi="Consolas" w:cs="Times New Roman"/>
                <w:color w:val="657B83"/>
                <w:sz w:val="21"/>
                <w:szCs w:val="21"/>
                <w:lang w:val="en-IN" w:eastAsia="en-IN"/>
              </w:rPr>
              <w:t xml:space="preserve">, </w:t>
            </w:r>
            <w:r w:rsidRPr="003C62DB">
              <w:rPr>
                <w:rFonts w:ascii="Consolas" w:eastAsia="Times New Roman" w:hAnsi="Consolas" w:cs="Times New Roman"/>
                <w:color w:val="2AA198"/>
                <w:sz w:val="21"/>
                <w:szCs w:val="21"/>
                <w:lang w:val="en-IN" w:eastAsia="en-IN"/>
              </w:rPr>
              <w:t>'image'</w:t>
            </w:r>
            <w:r w:rsidRPr="003C62DB">
              <w:rPr>
                <w:rFonts w:ascii="Consolas" w:eastAsia="Times New Roman" w:hAnsi="Consolas" w:cs="Times New Roman"/>
                <w:color w:val="657B83"/>
                <w:sz w:val="21"/>
                <w:szCs w:val="21"/>
                <w:lang w:val="en-IN" w:eastAsia="en-IN"/>
              </w:rPr>
              <w:t>)</w:t>
            </w:r>
          </w:p>
          <w:p w14:paraId="0AB46CDD"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46C10DE9"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r w:rsidRPr="003C62DB">
              <w:rPr>
                <w:rFonts w:ascii="Consolas" w:eastAsia="Times New Roman" w:hAnsi="Consolas" w:cs="Times New Roman"/>
                <w:color w:val="CB4B16"/>
                <w:sz w:val="21"/>
                <w:szCs w:val="21"/>
                <w:lang w:val="en-IN" w:eastAsia="en-IN"/>
              </w:rPr>
              <w:t>cv2</w:t>
            </w:r>
            <w:r w:rsidRPr="003C62DB">
              <w:rPr>
                <w:rFonts w:ascii="Consolas" w:eastAsia="Times New Roman" w:hAnsi="Consolas" w:cs="Times New Roman"/>
                <w:color w:val="657B83"/>
                <w:sz w:val="21"/>
                <w:szCs w:val="21"/>
                <w:lang w:val="en-IN" w:eastAsia="en-IN"/>
              </w:rPr>
              <w:t>.</w:t>
            </w:r>
            <w:r w:rsidRPr="003C62DB">
              <w:rPr>
                <w:rFonts w:ascii="Consolas" w:eastAsia="Times New Roman" w:hAnsi="Consolas" w:cs="Times New Roman"/>
                <w:color w:val="268BD2"/>
                <w:sz w:val="21"/>
                <w:szCs w:val="21"/>
                <w:lang w:val="en-IN" w:eastAsia="en-IN"/>
              </w:rPr>
              <w:t>destroyAllWindows</w:t>
            </w:r>
            <w:r w:rsidRPr="003C62DB">
              <w:rPr>
                <w:rFonts w:ascii="Consolas" w:eastAsia="Times New Roman" w:hAnsi="Consolas" w:cs="Times New Roman"/>
                <w:color w:val="657B83"/>
                <w:sz w:val="21"/>
                <w:szCs w:val="21"/>
                <w:lang w:val="en-IN" w:eastAsia="en-IN"/>
              </w:rPr>
              <w:t>()</w:t>
            </w:r>
          </w:p>
          <w:p w14:paraId="773F8340" w14:textId="77777777" w:rsidR="003C62DB" w:rsidRPr="003C62DB" w:rsidRDefault="003C62DB" w:rsidP="003C62DB">
            <w:pPr>
              <w:shd w:val="clear" w:color="auto" w:fill="FDF6E3"/>
              <w:spacing w:line="285" w:lineRule="atLeast"/>
              <w:rPr>
                <w:rFonts w:ascii="Consolas" w:eastAsia="Times New Roman" w:hAnsi="Consolas" w:cs="Times New Roman"/>
                <w:color w:val="657B83"/>
                <w:sz w:val="21"/>
                <w:szCs w:val="21"/>
                <w:lang w:val="en-IN" w:eastAsia="en-IN"/>
              </w:rPr>
            </w:pPr>
          </w:p>
          <w:p w14:paraId="4A1ACD20" w14:textId="77777777" w:rsidR="003C62DB" w:rsidRDefault="003C62D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w:t>
            </w:r>
          </w:p>
          <w:p w14:paraId="307AE588" w14:textId="77777777" w:rsidR="00046BF9" w:rsidRDefault="00046BF9" w:rsidP="00684256">
            <w:pPr>
              <w:widowControl w:val="0"/>
              <w:suppressAutoHyphens/>
              <w:spacing w:line="264" w:lineRule="auto"/>
              <w:jc w:val="both"/>
              <w:rPr>
                <w:rFonts w:ascii="Times New Roman" w:hAnsi="Times New Roman"/>
                <w:sz w:val="24"/>
                <w:szCs w:val="24"/>
                <w:lang w:eastAsia="en-IN"/>
              </w:rPr>
            </w:pPr>
          </w:p>
          <w:p w14:paraId="68386807" w14:textId="77777777" w:rsidR="003C62DB" w:rsidRDefault="003C62DB" w:rsidP="00684256">
            <w:pPr>
              <w:widowControl w:val="0"/>
              <w:suppressAutoHyphens/>
              <w:spacing w:line="264" w:lineRule="auto"/>
              <w:jc w:val="both"/>
              <w:rPr>
                <w:rFonts w:ascii="Times New Roman" w:hAnsi="Times New Roman"/>
                <w:sz w:val="24"/>
                <w:szCs w:val="24"/>
                <w:lang w:eastAsia="en-IN"/>
              </w:rPr>
            </w:pPr>
            <w:r w:rsidRPr="003C62DB">
              <w:rPr>
                <w:rFonts w:ascii="Times New Roman" w:hAnsi="Times New Roman"/>
                <w:noProof/>
                <w:sz w:val="24"/>
                <w:szCs w:val="24"/>
                <w:lang w:eastAsia="en-IN"/>
              </w:rPr>
              <w:lastRenderedPageBreak/>
              <w:drawing>
                <wp:inline distT="0" distB="0" distL="0" distR="0" wp14:anchorId="2EB116A0" wp14:editId="5C745844">
                  <wp:extent cx="5852160" cy="4381500"/>
                  <wp:effectExtent l="0" t="0" r="0" b="0"/>
                  <wp:docPr id="190306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7128" name=""/>
                          <pic:cNvPicPr/>
                        </pic:nvPicPr>
                        <pic:blipFill>
                          <a:blip r:embed="rId10"/>
                          <a:stretch>
                            <a:fillRect/>
                          </a:stretch>
                        </pic:blipFill>
                        <pic:spPr>
                          <a:xfrm>
                            <a:off x="0" y="0"/>
                            <a:ext cx="5852160" cy="4381500"/>
                          </a:xfrm>
                          <a:prstGeom prst="rect">
                            <a:avLst/>
                          </a:prstGeom>
                        </pic:spPr>
                      </pic:pic>
                    </a:graphicData>
                  </a:graphic>
                </wp:inline>
              </w:drawing>
            </w:r>
          </w:p>
          <w:p w14:paraId="36F95421" w14:textId="77777777" w:rsidR="003C62DB" w:rsidRDefault="003C62DB" w:rsidP="00684256">
            <w:pPr>
              <w:widowControl w:val="0"/>
              <w:suppressAutoHyphens/>
              <w:spacing w:line="264" w:lineRule="auto"/>
              <w:jc w:val="both"/>
              <w:rPr>
                <w:rFonts w:ascii="Times New Roman" w:hAnsi="Times New Roman"/>
                <w:sz w:val="24"/>
                <w:szCs w:val="24"/>
                <w:lang w:eastAsia="en-IN"/>
              </w:rPr>
            </w:pPr>
          </w:p>
          <w:p w14:paraId="2A942E36" w14:textId="77777777" w:rsidR="003C62DB" w:rsidRDefault="003C62DB" w:rsidP="00684256">
            <w:pPr>
              <w:widowControl w:val="0"/>
              <w:suppressAutoHyphens/>
              <w:spacing w:line="264" w:lineRule="auto"/>
              <w:jc w:val="both"/>
              <w:rPr>
                <w:rFonts w:ascii="Times New Roman" w:hAnsi="Times New Roman"/>
                <w:sz w:val="24"/>
                <w:szCs w:val="24"/>
                <w:lang w:eastAsia="en-IN"/>
              </w:rPr>
            </w:pPr>
            <w:r w:rsidRPr="003C62DB">
              <w:rPr>
                <w:rFonts w:ascii="Times New Roman" w:hAnsi="Times New Roman"/>
                <w:noProof/>
                <w:sz w:val="24"/>
                <w:szCs w:val="24"/>
                <w:lang w:eastAsia="en-IN"/>
              </w:rPr>
              <w:lastRenderedPageBreak/>
              <w:drawing>
                <wp:inline distT="0" distB="0" distL="0" distR="0" wp14:anchorId="33FF6C62" wp14:editId="5C9FB7FD">
                  <wp:extent cx="5814060" cy="7056755"/>
                  <wp:effectExtent l="0" t="0" r="0" b="0"/>
                  <wp:docPr id="160137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5790" name=""/>
                          <pic:cNvPicPr/>
                        </pic:nvPicPr>
                        <pic:blipFill>
                          <a:blip r:embed="rId11"/>
                          <a:stretch>
                            <a:fillRect/>
                          </a:stretch>
                        </pic:blipFill>
                        <pic:spPr>
                          <a:xfrm>
                            <a:off x="0" y="0"/>
                            <a:ext cx="5814060" cy="7056755"/>
                          </a:xfrm>
                          <a:prstGeom prst="rect">
                            <a:avLst/>
                          </a:prstGeom>
                        </pic:spPr>
                      </pic:pic>
                    </a:graphicData>
                  </a:graphic>
                </wp:inline>
              </w:drawing>
            </w:r>
          </w:p>
          <w:p w14:paraId="6F57CA7F" w14:textId="7374B397" w:rsidR="003C62DB" w:rsidRPr="00684256" w:rsidRDefault="00046BF9" w:rsidP="00684256">
            <w:pPr>
              <w:widowControl w:val="0"/>
              <w:suppressAutoHyphens/>
              <w:spacing w:line="264" w:lineRule="auto"/>
              <w:jc w:val="both"/>
              <w:rPr>
                <w:rFonts w:ascii="Times New Roman" w:hAnsi="Times New Roman"/>
                <w:sz w:val="24"/>
                <w:szCs w:val="24"/>
                <w:lang w:eastAsia="en-IN"/>
              </w:rPr>
            </w:pPr>
            <w:r w:rsidRPr="00046BF9">
              <w:rPr>
                <w:rFonts w:ascii="Times New Roman" w:hAnsi="Times New Roman"/>
                <w:noProof/>
                <w:sz w:val="24"/>
                <w:szCs w:val="24"/>
                <w:lang w:eastAsia="en-IN"/>
              </w:rPr>
              <w:lastRenderedPageBreak/>
              <w:drawing>
                <wp:inline distT="0" distB="0" distL="0" distR="0" wp14:anchorId="5F1AA50F" wp14:editId="0FA84ED5">
                  <wp:extent cx="6019800" cy="7250430"/>
                  <wp:effectExtent l="0" t="0" r="0" b="7620"/>
                  <wp:docPr id="155332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25263" name=""/>
                          <pic:cNvPicPr/>
                        </pic:nvPicPr>
                        <pic:blipFill>
                          <a:blip r:embed="rId12"/>
                          <a:stretch>
                            <a:fillRect/>
                          </a:stretch>
                        </pic:blipFill>
                        <pic:spPr>
                          <a:xfrm>
                            <a:off x="0" y="0"/>
                            <a:ext cx="6019800" cy="7250430"/>
                          </a:xfrm>
                          <a:prstGeom prst="rect">
                            <a:avLst/>
                          </a:prstGeom>
                        </pic:spPr>
                      </pic:pic>
                    </a:graphicData>
                  </a:graphic>
                </wp:inline>
              </w:drawing>
            </w:r>
          </w:p>
        </w:tc>
      </w:tr>
    </w:tbl>
    <w:p w14:paraId="00B50958" w14:textId="0AB7FE47" w:rsidR="00EE59A2" w:rsidRDefault="00EE59A2" w:rsidP="007609F2">
      <w:pPr>
        <w:widowControl w:val="0"/>
        <w:suppressAutoHyphens/>
        <w:spacing w:after="0" w:line="264" w:lineRule="auto"/>
        <w:ind w:hanging="851"/>
        <w:jc w:val="both"/>
        <w:rPr>
          <w:rFonts w:ascii="Times New Roman" w:hAnsi="Times New Roman"/>
          <w:b/>
          <w:sz w:val="24"/>
          <w:szCs w:val="24"/>
        </w:rPr>
      </w:pPr>
    </w:p>
    <w:p w14:paraId="0DA3BE7A" w14:textId="77777777" w:rsidR="00F10BB3" w:rsidRDefault="00F10BB3" w:rsidP="00F10BB3">
      <w:pPr>
        <w:spacing w:after="0"/>
      </w:pPr>
    </w:p>
    <w:p w14:paraId="1A60B8F2" w14:textId="77777777" w:rsidR="00CB4558" w:rsidRDefault="00CB4558" w:rsidP="00F10BB3">
      <w:pPr>
        <w:spacing w:after="0"/>
      </w:pPr>
    </w:p>
    <w:p w14:paraId="452946C2" w14:textId="77777777" w:rsidR="00CB4558" w:rsidRDefault="00CB4558" w:rsidP="00F10BB3">
      <w:pPr>
        <w:spacing w:after="0"/>
      </w:pPr>
    </w:p>
    <w:tbl>
      <w:tblPr>
        <w:tblStyle w:val="TableGrid"/>
        <w:tblW w:w="0" w:type="auto"/>
        <w:tblLook w:val="04A0" w:firstRow="1" w:lastRow="0" w:firstColumn="1" w:lastColumn="0" w:noHBand="0" w:noVBand="1"/>
      </w:tblPr>
      <w:tblGrid>
        <w:gridCol w:w="9606"/>
      </w:tblGrid>
      <w:tr w:rsidR="00CB4558" w14:paraId="19279279" w14:textId="77777777" w:rsidTr="00CB4558">
        <w:tc>
          <w:tcPr>
            <w:tcW w:w="9606" w:type="dxa"/>
          </w:tcPr>
          <w:p w14:paraId="460717C4" w14:textId="3E218D39" w:rsidR="00CB4558" w:rsidRDefault="00CB4558" w:rsidP="00F10BB3">
            <w:r w:rsidRPr="00CB4558">
              <w:rPr>
                <w:rFonts w:ascii="Times New Roman" w:hAnsi="Times New Roman"/>
                <w:b/>
                <w:color w:val="BC202E"/>
                <w:sz w:val="24"/>
                <w:szCs w:val="24"/>
              </w:rPr>
              <w:lastRenderedPageBreak/>
              <w:t>EXTRA CODES:</w:t>
            </w:r>
          </w:p>
        </w:tc>
      </w:tr>
      <w:tr w:rsidR="00CB4558" w14:paraId="6DA238CE" w14:textId="77777777" w:rsidTr="00CB4558">
        <w:tc>
          <w:tcPr>
            <w:tcW w:w="9606" w:type="dxa"/>
          </w:tcPr>
          <w:p w14:paraId="1BA50333" w14:textId="30614A59" w:rsidR="00CB4558" w:rsidRDefault="00CB4558" w:rsidP="00F10BB3">
            <w:r>
              <w:t>CODE for MULTILINES:</w:t>
            </w:r>
          </w:p>
          <w:p w14:paraId="13902CFC"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859900"/>
                <w:sz w:val="21"/>
                <w:szCs w:val="21"/>
                <w:lang w:val="en-IN" w:eastAsia="en-IN"/>
              </w:rPr>
              <w:t>import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p>
          <w:p w14:paraId="1D1A8E26"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859900"/>
                <w:sz w:val="21"/>
                <w:szCs w:val="21"/>
                <w:lang w:val="en-IN" w:eastAsia="en-IN"/>
              </w:rPr>
              <w:t>import</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CB4B16"/>
                <w:sz w:val="21"/>
                <w:szCs w:val="21"/>
                <w:lang w:val="en-IN" w:eastAsia="en-IN"/>
              </w:rPr>
              <w:t>numpy</w:t>
            </w:r>
            <w:proofErr w:type="spellEnd"/>
          </w:p>
          <w:p w14:paraId="1ECC100A"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15900702"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roofErr w:type="gramStart"/>
            <w:r w:rsidRPr="00CB4558">
              <w:rPr>
                <w:rFonts w:ascii="Consolas" w:eastAsia="Times New Roman" w:hAnsi="Consolas" w:cs="Times New Roman"/>
                <w:color w:val="268BD2"/>
                <w:sz w:val="21"/>
                <w:szCs w:val="21"/>
                <w:lang w:val="en-IN" w:eastAsia="en-IN"/>
              </w:rPr>
              <w:t>print</w:t>
            </w:r>
            <w:r w:rsidRPr="00CB4558">
              <w:rPr>
                <w:rFonts w:ascii="Consolas" w:eastAsia="Times New Roman" w:hAnsi="Consolas" w:cs="Times New Roman"/>
                <w:color w:val="657B83"/>
                <w:sz w:val="21"/>
                <w:szCs w:val="21"/>
                <w:lang w:val="en-IN" w:eastAsia="en-IN"/>
              </w:rPr>
              <w:t>(</w:t>
            </w:r>
            <w:proofErr w:type="gramEnd"/>
            <w:r w:rsidRPr="00CB4558">
              <w:rPr>
                <w:rFonts w:ascii="Consolas" w:eastAsia="Times New Roman" w:hAnsi="Consolas" w:cs="Times New Roman"/>
                <w:color w:val="2AA198"/>
                <w:sz w:val="21"/>
                <w:szCs w:val="21"/>
                <w:lang w:val="en-IN" w:eastAsia="en-IN"/>
              </w:rPr>
              <w:t>"lines on single click"</w:t>
            </w:r>
            <w:r w:rsidRPr="00CB4558">
              <w:rPr>
                <w:rFonts w:ascii="Consolas" w:eastAsia="Times New Roman" w:hAnsi="Consolas" w:cs="Times New Roman"/>
                <w:color w:val="657B83"/>
                <w:sz w:val="21"/>
                <w:szCs w:val="21"/>
                <w:lang w:val="en-IN" w:eastAsia="en-IN"/>
              </w:rPr>
              <w:t>)</w:t>
            </w:r>
          </w:p>
          <w:p w14:paraId="5169941E"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roofErr w:type="spellStart"/>
            <w:r w:rsidRPr="00CB4558">
              <w:rPr>
                <w:rFonts w:ascii="Consolas" w:eastAsia="Times New Roman" w:hAnsi="Consolas" w:cs="Times New Roman"/>
                <w:color w:val="268BD2"/>
                <w:sz w:val="21"/>
                <w:szCs w:val="21"/>
                <w:lang w:val="en-IN" w:eastAsia="en-IN"/>
              </w:rPr>
              <w:t>img</w:t>
            </w:r>
            <w:proofErr w:type="spellEnd"/>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proofErr w:type="spellStart"/>
            <w:proofErr w:type="gramStart"/>
            <w:r w:rsidRPr="00CB4558">
              <w:rPr>
                <w:rFonts w:ascii="Consolas" w:eastAsia="Times New Roman" w:hAnsi="Consolas" w:cs="Times New Roman"/>
                <w:color w:val="CB4B16"/>
                <w:sz w:val="21"/>
                <w:szCs w:val="21"/>
                <w:lang w:val="en-IN" w:eastAsia="en-IN"/>
              </w:rPr>
              <w:t>numpy</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zeros</w:t>
            </w:r>
            <w:proofErr w:type="spellEnd"/>
            <w:proofErr w:type="gramEnd"/>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D33682"/>
                <w:sz w:val="21"/>
                <w:szCs w:val="21"/>
                <w:lang w:val="en-IN" w:eastAsia="en-IN"/>
              </w:rPr>
              <w:t>500</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D33682"/>
                <w:sz w:val="21"/>
                <w:szCs w:val="21"/>
                <w:lang w:val="en-IN" w:eastAsia="en-IN"/>
              </w:rPr>
              <w:t>600</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D33682"/>
                <w:sz w:val="21"/>
                <w:szCs w:val="21"/>
                <w:lang w:val="en-IN" w:eastAsia="en-IN"/>
              </w:rPr>
              <w:t>3</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numpy</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uint8</w:t>
            </w:r>
            <w:r w:rsidRPr="00CB4558">
              <w:rPr>
                <w:rFonts w:ascii="Consolas" w:eastAsia="Times New Roman" w:hAnsi="Consolas" w:cs="Times New Roman"/>
                <w:color w:val="657B83"/>
                <w:sz w:val="21"/>
                <w:szCs w:val="21"/>
                <w:lang w:val="en-IN" w:eastAsia="en-IN"/>
              </w:rPr>
              <w:t xml:space="preserve">) </w:t>
            </w:r>
          </w:p>
          <w:p w14:paraId="5A642C2C"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p>
          <w:p w14:paraId="4FFF75B1"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imshow</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AA198"/>
                <w:sz w:val="21"/>
                <w:szCs w:val="21"/>
                <w:lang w:val="en-IN" w:eastAsia="en-IN"/>
              </w:rPr>
              <w:t>'image'</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268BD2"/>
                <w:sz w:val="21"/>
                <w:szCs w:val="21"/>
                <w:lang w:val="en-IN" w:eastAsia="en-IN"/>
              </w:rPr>
              <w:t>img</w:t>
            </w:r>
            <w:proofErr w:type="spellEnd"/>
            <w:r w:rsidRPr="00CB4558">
              <w:rPr>
                <w:rFonts w:ascii="Consolas" w:eastAsia="Times New Roman" w:hAnsi="Consolas" w:cs="Times New Roman"/>
                <w:color w:val="657B83"/>
                <w:sz w:val="21"/>
                <w:szCs w:val="21"/>
                <w:lang w:val="en-IN" w:eastAsia="en-IN"/>
              </w:rPr>
              <w:t>)</w:t>
            </w:r>
          </w:p>
          <w:p w14:paraId="1652DBBF"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03C4FD11"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b/>
                <w:bCs/>
                <w:color w:val="586E75"/>
                <w:sz w:val="21"/>
                <w:szCs w:val="21"/>
                <w:lang w:val="en-IN" w:eastAsia="en-IN"/>
              </w:rPr>
              <w:t>def</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268BD2"/>
                <w:sz w:val="21"/>
                <w:szCs w:val="21"/>
                <w:lang w:val="en-IN" w:eastAsia="en-IN"/>
              </w:rPr>
              <w:t>click_event</w:t>
            </w:r>
            <w:proofErr w:type="spellEnd"/>
            <w:r w:rsidRPr="00CB4558">
              <w:rPr>
                <w:rFonts w:ascii="Consolas" w:eastAsia="Times New Roman" w:hAnsi="Consolas" w:cs="Times New Roman"/>
                <w:color w:val="657B83"/>
                <w:sz w:val="21"/>
                <w:szCs w:val="21"/>
                <w:lang w:val="en-IN" w:eastAsia="en-IN"/>
              </w:rPr>
              <w:t xml:space="preserve"> (event, x, y, flag, param):</w:t>
            </w:r>
          </w:p>
          <w:p w14:paraId="372D1E03"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if</w:t>
            </w:r>
            <w:r w:rsidRPr="00CB4558">
              <w:rPr>
                <w:rFonts w:ascii="Consolas" w:eastAsia="Times New Roman" w:hAnsi="Consolas" w:cs="Times New Roman"/>
                <w:color w:val="657B83"/>
                <w:sz w:val="21"/>
                <w:szCs w:val="21"/>
                <w:lang w:val="en-IN" w:eastAsia="en-IN"/>
              </w:rPr>
              <w:t xml:space="preserve"> event </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EVENT_</w:t>
            </w:r>
            <w:proofErr w:type="gramStart"/>
            <w:r w:rsidRPr="00CB4558">
              <w:rPr>
                <w:rFonts w:ascii="Consolas" w:eastAsia="Times New Roman" w:hAnsi="Consolas" w:cs="Times New Roman"/>
                <w:color w:val="268BD2"/>
                <w:sz w:val="21"/>
                <w:szCs w:val="21"/>
                <w:lang w:val="en-IN" w:eastAsia="en-IN"/>
              </w:rPr>
              <w:t>LBUTTONDOWN</w:t>
            </w:r>
            <w:r w:rsidRPr="00CB4558">
              <w:rPr>
                <w:rFonts w:ascii="Consolas" w:eastAsia="Times New Roman" w:hAnsi="Consolas" w:cs="Times New Roman"/>
                <w:color w:val="657B83"/>
                <w:sz w:val="21"/>
                <w:szCs w:val="21"/>
                <w:lang w:val="en-IN" w:eastAsia="en-IN"/>
              </w:rPr>
              <w:t xml:space="preserve"> :</w:t>
            </w:r>
            <w:proofErr w:type="gramEnd"/>
          </w:p>
          <w:p w14:paraId="58E532B4"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proofErr w:type="spellStart"/>
            <w:proofErr w:type="gramStart"/>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append</w:t>
            </w:r>
            <w:proofErr w:type="spellEnd"/>
            <w:proofErr w:type="gramEnd"/>
            <w:r w:rsidRPr="00CB4558">
              <w:rPr>
                <w:rFonts w:ascii="Consolas" w:eastAsia="Times New Roman" w:hAnsi="Consolas" w:cs="Times New Roman"/>
                <w:color w:val="657B83"/>
                <w:sz w:val="21"/>
                <w:szCs w:val="21"/>
                <w:lang w:val="en-IN" w:eastAsia="en-IN"/>
              </w:rPr>
              <w:t>(x)</w:t>
            </w:r>
          </w:p>
          <w:p w14:paraId="6BD70685"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proofErr w:type="spellStart"/>
            <w:proofErr w:type="gramStart"/>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append</w:t>
            </w:r>
            <w:proofErr w:type="spellEnd"/>
            <w:proofErr w:type="gramEnd"/>
            <w:r w:rsidRPr="00CB4558">
              <w:rPr>
                <w:rFonts w:ascii="Consolas" w:eastAsia="Times New Roman" w:hAnsi="Consolas" w:cs="Times New Roman"/>
                <w:color w:val="657B83"/>
                <w:sz w:val="21"/>
                <w:szCs w:val="21"/>
                <w:lang w:val="en-IN" w:eastAsia="en-IN"/>
              </w:rPr>
              <w:t>(y)</w:t>
            </w:r>
          </w:p>
          <w:p w14:paraId="33220212"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if</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268BD2"/>
                <w:sz w:val="21"/>
                <w:szCs w:val="21"/>
                <w:lang w:val="en-IN" w:eastAsia="en-IN"/>
              </w:rPr>
              <w:t>len</w:t>
            </w:r>
            <w:proofErr w:type="spellEnd"/>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859900"/>
                <w:sz w:val="21"/>
                <w:szCs w:val="21"/>
                <w:lang w:val="en-IN" w:eastAsia="en-IN"/>
              </w:rPr>
              <w:t>&gt;=</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D33682"/>
                <w:sz w:val="21"/>
                <w:szCs w:val="21"/>
                <w:lang w:val="en-IN" w:eastAsia="en-IN"/>
              </w:rPr>
              <w:t>2</w:t>
            </w:r>
            <w:r w:rsidRPr="00CB4558">
              <w:rPr>
                <w:rFonts w:ascii="Consolas" w:eastAsia="Times New Roman" w:hAnsi="Consolas" w:cs="Times New Roman"/>
                <w:color w:val="657B83"/>
                <w:sz w:val="21"/>
                <w:szCs w:val="21"/>
                <w:lang w:val="en-IN" w:eastAsia="en-IN"/>
              </w:rPr>
              <w:t>:</w:t>
            </w:r>
          </w:p>
          <w:p w14:paraId="3AB639CA"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line</w:t>
            </w:r>
            <w:r w:rsidRPr="00CB4558">
              <w:rPr>
                <w:rFonts w:ascii="Consolas" w:eastAsia="Times New Roman" w:hAnsi="Consolas" w:cs="Times New Roman"/>
                <w:color w:val="657B83"/>
                <w:sz w:val="21"/>
                <w:szCs w:val="21"/>
                <w:lang w:val="en-IN" w:eastAsia="en-IN"/>
              </w:rPr>
              <w:t>(</w:t>
            </w:r>
            <w:proofErr w:type="spellStart"/>
            <w:r w:rsidRPr="00CB4558">
              <w:rPr>
                <w:rFonts w:ascii="Consolas" w:eastAsia="Times New Roman" w:hAnsi="Consolas" w:cs="Times New Roman"/>
                <w:color w:val="268BD2"/>
                <w:sz w:val="21"/>
                <w:szCs w:val="21"/>
                <w:lang w:val="en-IN" w:eastAsia="en-IN"/>
              </w:rPr>
              <w:t>img</w:t>
            </w:r>
            <w:proofErr w:type="spellEnd"/>
            <w:r w:rsidRPr="00CB4558">
              <w:rPr>
                <w:rFonts w:ascii="Consolas" w:eastAsia="Times New Roman" w:hAnsi="Consolas" w:cs="Times New Roman"/>
                <w:color w:val="657B83"/>
                <w:sz w:val="21"/>
                <w:szCs w:val="21"/>
                <w:lang w:val="en-IN" w:eastAsia="en-IN"/>
              </w:rPr>
              <w:t>, (</w:t>
            </w:r>
            <w:proofErr w:type="gramStart"/>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w:t>
            </w:r>
            <w:proofErr w:type="gramEnd"/>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D33682"/>
                <w:sz w:val="21"/>
                <w:szCs w:val="21"/>
                <w:lang w:val="en-IN" w:eastAsia="en-IN"/>
              </w:rPr>
              <w:t>2</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D33682"/>
                <w:sz w:val="21"/>
                <w:szCs w:val="21"/>
                <w:lang w:val="en-IN" w:eastAsia="en-IN"/>
              </w:rPr>
              <w:t>1</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D33682"/>
                <w:sz w:val="21"/>
                <w:szCs w:val="21"/>
                <w:lang w:val="en-IN" w:eastAsia="en-IN"/>
              </w:rPr>
              <w:t>4</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268BD2"/>
                <w:sz w:val="21"/>
                <w:szCs w:val="21"/>
                <w:lang w:val="en-IN" w:eastAsia="en-IN"/>
              </w:rPr>
              <w:t>points</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859900"/>
                <w:sz w:val="21"/>
                <w:szCs w:val="21"/>
                <w:lang w:val="en-IN" w:eastAsia="en-IN"/>
              </w:rPr>
              <w:t>-</w:t>
            </w:r>
            <w:r w:rsidRPr="00CB4558">
              <w:rPr>
                <w:rFonts w:ascii="Consolas" w:eastAsia="Times New Roman" w:hAnsi="Consolas" w:cs="Times New Roman"/>
                <w:color w:val="D33682"/>
                <w:sz w:val="21"/>
                <w:szCs w:val="21"/>
                <w:lang w:val="en-IN" w:eastAsia="en-IN"/>
              </w:rPr>
              <w:t>3</w:t>
            </w:r>
            <w:r w:rsidRPr="00CB4558">
              <w:rPr>
                <w:rFonts w:ascii="Consolas" w:eastAsia="Times New Roman" w:hAnsi="Consolas" w:cs="Times New Roman"/>
                <w:color w:val="657B83"/>
                <w:sz w:val="21"/>
                <w:szCs w:val="21"/>
                <w:lang w:val="en-IN" w:eastAsia="en-IN"/>
              </w:rPr>
              <w:t>]), (</w:t>
            </w:r>
            <w:r w:rsidRPr="00CB4558">
              <w:rPr>
                <w:rFonts w:ascii="Consolas" w:eastAsia="Times New Roman" w:hAnsi="Consolas" w:cs="Times New Roman"/>
                <w:color w:val="D33682"/>
                <w:sz w:val="21"/>
                <w:szCs w:val="21"/>
                <w:lang w:val="en-IN" w:eastAsia="en-IN"/>
              </w:rPr>
              <w:t>255</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D33682"/>
                <w:sz w:val="21"/>
                <w:szCs w:val="21"/>
                <w:lang w:val="en-IN" w:eastAsia="en-IN"/>
              </w:rPr>
              <w:t>255</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D33682"/>
                <w:sz w:val="21"/>
                <w:szCs w:val="21"/>
                <w:lang w:val="en-IN" w:eastAsia="en-IN"/>
              </w:rPr>
              <w:t>0</w:t>
            </w: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D33682"/>
                <w:sz w:val="21"/>
                <w:szCs w:val="21"/>
                <w:lang w:val="en-IN" w:eastAsia="en-IN"/>
              </w:rPr>
              <w:t>4</w:t>
            </w:r>
            <w:r w:rsidRPr="00CB4558">
              <w:rPr>
                <w:rFonts w:ascii="Consolas" w:eastAsia="Times New Roman" w:hAnsi="Consolas" w:cs="Times New Roman"/>
                <w:color w:val="657B83"/>
                <w:sz w:val="21"/>
                <w:szCs w:val="21"/>
                <w:lang w:val="en-IN" w:eastAsia="en-IN"/>
              </w:rPr>
              <w:t>)</w:t>
            </w:r>
          </w:p>
          <w:p w14:paraId="7BD3DEA2"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657B83"/>
                <w:sz w:val="21"/>
                <w:szCs w:val="21"/>
                <w:lang w:val="en-IN" w:eastAsia="en-IN"/>
              </w:rPr>
              <w:t xml:space="preserve">            </w:t>
            </w: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imshow</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AA198"/>
                <w:sz w:val="21"/>
                <w:szCs w:val="21"/>
                <w:lang w:val="en-IN" w:eastAsia="en-IN"/>
              </w:rPr>
              <w:t>'image'</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268BD2"/>
                <w:sz w:val="21"/>
                <w:szCs w:val="21"/>
                <w:lang w:val="en-IN" w:eastAsia="en-IN"/>
              </w:rPr>
              <w:t>img</w:t>
            </w:r>
            <w:proofErr w:type="spellEnd"/>
            <w:r w:rsidRPr="00CB4558">
              <w:rPr>
                <w:rFonts w:ascii="Consolas" w:eastAsia="Times New Roman" w:hAnsi="Consolas" w:cs="Times New Roman"/>
                <w:color w:val="657B83"/>
                <w:sz w:val="21"/>
                <w:szCs w:val="21"/>
                <w:lang w:val="en-IN" w:eastAsia="en-IN"/>
              </w:rPr>
              <w:t>)</w:t>
            </w:r>
          </w:p>
          <w:p w14:paraId="0A10EE68"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p>
          <w:p w14:paraId="4696C181"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setMouseCallback</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AA198"/>
                <w:sz w:val="21"/>
                <w:szCs w:val="21"/>
                <w:lang w:val="en-IN" w:eastAsia="en-IN"/>
              </w:rPr>
              <w:t>'image'</w:t>
            </w:r>
            <w:r w:rsidRPr="00CB4558">
              <w:rPr>
                <w:rFonts w:ascii="Consolas" w:eastAsia="Times New Roman" w:hAnsi="Consolas" w:cs="Times New Roman"/>
                <w:color w:val="657B83"/>
                <w:sz w:val="21"/>
                <w:szCs w:val="21"/>
                <w:lang w:val="en-IN" w:eastAsia="en-IN"/>
              </w:rPr>
              <w:t xml:space="preserve">, </w:t>
            </w:r>
            <w:proofErr w:type="spellStart"/>
            <w:r w:rsidRPr="00CB4558">
              <w:rPr>
                <w:rFonts w:ascii="Consolas" w:eastAsia="Times New Roman" w:hAnsi="Consolas" w:cs="Times New Roman"/>
                <w:color w:val="268BD2"/>
                <w:sz w:val="21"/>
                <w:szCs w:val="21"/>
                <w:lang w:val="en-IN" w:eastAsia="en-IN"/>
              </w:rPr>
              <w:t>click_event</w:t>
            </w:r>
            <w:proofErr w:type="spellEnd"/>
            <w:r w:rsidRPr="00CB4558">
              <w:rPr>
                <w:rFonts w:ascii="Consolas" w:eastAsia="Times New Roman" w:hAnsi="Consolas" w:cs="Times New Roman"/>
                <w:color w:val="657B83"/>
                <w:sz w:val="21"/>
                <w:szCs w:val="21"/>
                <w:lang w:val="en-IN" w:eastAsia="en-IN"/>
              </w:rPr>
              <w:t>)</w:t>
            </w:r>
          </w:p>
          <w:p w14:paraId="208A54C5"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waitKey</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D33682"/>
                <w:sz w:val="21"/>
                <w:szCs w:val="21"/>
                <w:lang w:val="en-IN" w:eastAsia="en-IN"/>
              </w:rPr>
              <w:t>0</w:t>
            </w:r>
            <w:r w:rsidRPr="00CB4558">
              <w:rPr>
                <w:rFonts w:ascii="Consolas" w:eastAsia="Times New Roman" w:hAnsi="Consolas" w:cs="Times New Roman"/>
                <w:color w:val="657B83"/>
                <w:sz w:val="21"/>
                <w:szCs w:val="21"/>
                <w:lang w:val="en-IN" w:eastAsia="en-IN"/>
              </w:rPr>
              <w:t>)</w:t>
            </w:r>
          </w:p>
          <w:p w14:paraId="75E2DA69" w14:textId="77777777" w:rsidR="00CB4558" w:rsidRPr="00CB4558" w:rsidRDefault="00CB4558" w:rsidP="00CB4558">
            <w:pPr>
              <w:shd w:val="clear" w:color="auto" w:fill="FDF6E3"/>
              <w:spacing w:line="285" w:lineRule="atLeast"/>
              <w:rPr>
                <w:rFonts w:ascii="Consolas" w:eastAsia="Times New Roman" w:hAnsi="Consolas" w:cs="Times New Roman"/>
                <w:color w:val="657B83"/>
                <w:sz w:val="21"/>
                <w:szCs w:val="21"/>
                <w:lang w:val="en-IN" w:eastAsia="en-IN"/>
              </w:rPr>
            </w:pPr>
            <w:r w:rsidRPr="00CB4558">
              <w:rPr>
                <w:rFonts w:ascii="Consolas" w:eastAsia="Times New Roman" w:hAnsi="Consolas" w:cs="Times New Roman"/>
                <w:color w:val="CB4B16"/>
                <w:sz w:val="21"/>
                <w:szCs w:val="21"/>
                <w:lang w:val="en-IN" w:eastAsia="en-IN"/>
              </w:rPr>
              <w:t>cv2</w:t>
            </w:r>
            <w:r w:rsidRPr="00CB4558">
              <w:rPr>
                <w:rFonts w:ascii="Consolas" w:eastAsia="Times New Roman" w:hAnsi="Consolas" w:cs="Times New Roman"/>
                <w:color w:val="657B83"/>
                <w:sz w:val="21"/>
                <w:szCs w:val="21"/>
                <w:lang w:val="en-IN" w:eastAsia="en-IN"/>
              </w:rPr>
              <w:t>.</w:t>
            </w:r>
            <w:r w:rsidRPr="00CB4558">
              <w:rPr>
                <w:rFonts w:ascii="Consolas" w:eastAsia="Times New Roman" w:hAnsi="Consolas" w:cs="Times New Roman"/>
                <w:color w:val="268BD2"/>
                <w:sz w:val="21"/>
                <w:szCs w:val="21"/>
                <w:lang w:val="en-IN" w:eastAsia="en-IN"/>
              </w:rPr>
              <w:t>destroyAllWindows</w:t>
            </w:r>
            <w:r w:rsidRPr="00CB4558">
              <w:rPr>
                <w:rFonts w:ascii="Consolas" w:eastAsia="Times New Roman" w:hAnsi="Consolas" w:cs="Times New Roman"/>
                <w:color w:val="657B83"/>
                <w:sz w:val="21"/>
                <w:szCs w:val="21"/>
                <w:lang w:val="en-IN" w:eastAsia="en-IN"/>
              </w:rPr>
              <w:t>()</w:t>
            </w:r>
          </w:p>
          <w:p w14:paraId="74699F8C" w14:textId="77777777" w:rsidR="00CB4558" w:rsidRDefault="00CB4558" w:rsidP="00F10BB3">
            <w:r>
              <w:t>OUTPUT:</w:t>
            </w:r>
          </w:p>
          <w:p w14:paraId="20D680CA" w14:textId="4D07096C" w:rsidR="004E235B" w:rsidRDefault="00CB4558" w:rsidP="00F10BB3">
            <w:r w:rsidRPr="00CB4558">
              <w:rPr>
                <w:noProof/>
              </w:rPr>
              <w:drawing>
                <wp:inline distT="0" distB="0" distL="0" distR="0" wp14:anchorId="0F7A7CCF" wp14:editId="0C950C56">
                  <wp:extent cx="5859780" cy="3931920"/>
                  <wp:effectExtent l="0" t="0" r="7620" b="0"/>
                  <wp:docPr id="107633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35619" name=""/>
                          <pic:cNvPicPr/>
                        </pic:nvPicPr>
                        <pic:blipFill>
                          <a:blip r:embed="rId13"/>
                          <a:stretch>
                            <a:fillRect/>
                          </a:stretch>
                        </pic:blipFill>
                        <pic:spPr>
                          <a:xfrm>
                            <a:off x="0" y="0"/>
                            <a:ext cx="5859780" cy="3931920"/>
                          </a:xfrm>
                          <a:prstGeom prst="rect">
                            <a:avLst/>
                          </a:prstGeom>
                        </pic:spPr>
                      </pic:pic>
                    </a:graphicData>
                  </a:graphic>
                </wp:inline>
              </w:drawing>
            </w:r>
          </w:p>
          <w:p w14:paraId="72A41EAC" w14:textId="77777777" w:rsidR="00CB4558" w:rsidRDefault="004E235B" w:rsidP="00F10BB3">
            <w:r>
              <w:lastRenderedPageBreak/>
              <w:t>CODE FOR PERTICULAR PIXAL IMAGE AND COORADINATE:</w:t>
            </w:r>
          </w:p>
          <w:p w14:paraId="6954DA04"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859900"/>
                <w:sz w:val="21"/>
                <w:szCs w:val="21"/>
                <w:lang w:val="en-IN" w:eastAsia="en-IN"/>
              </w:rPr>
              <w:t>import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p>
          <w:p w14:paraId="773CA969"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859900"/>
                <w:sz w:val="21"/>
                <w:szCs w:val="21"/>
                <w:lang w:val="en-IN" w:eastAsia="en-IN"/>
              </w:rPr>
              <w:t>import</w:t>
            </w: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CB4B16"/>
                <w:sz w:val="21"/>
                <w:szCs w:val="21"/>
                <w:lang w:val="en-IN" w:eastAsia="en-IN"/>
              </w:rPr>
              <w:t>numpy</w:t>
            </w:r>
            <w:proofErr w:type="spellEnd"/>
          </w:p>
          <w:p w14:paraId="6D3C18CD"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359073D3"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roofErr w:type="gramStart"/>
            <w:r w:rsidRPr="004E235B">
              <w:rPr>
                <w:rFonts w:ascii="Consolas" w:eastAsia="Times New Roman" w:hAnsi="Consolas" w:cs="Times New Roman"/>
                <w:color w:val="268BD2"/>
                <w:sz w:val="21"/>
                <w:szCs w:val="21"/>
                <w:lang w:val="en-IN" w:eastAsia="en-IN"/>
              </w:rPr>
              <w:t>print</w:t>
            </w:r>
            <w:r w:rsidRPr="004E235B">
              <w:rPr>
                <w:rFonts w:ascii="Consolas" w:eastAsia="Times New Roman" w:hAnsi="Consolas" w:cs="Times New Roman"/>
                <w:color w:val="657B83"/>
                <w:sz w:val="21"/>
                <w:szCs w:val="21"/>
                <w:lang w:val="en-IN" w:eastAsia="en-IN"/>
              </w:rPr>
              <w:t>(</w:t>
            </w:r>
            <w:proofErr w:type="gramEnd"/>
            <w:r w:rsidRPr="004E235B">
              <w:rPr>
                <w:rFonts w:ascii="Consolas" w:eastAsia="Times New Roman" w:hAnsi="Consolas" w:cs="Times New Roman"/>
                <w:color w:val="2AA198"/>
                <w:sz w:val="21"/>
                <w:szCs w:val="21"/>
                <w:lang w:val="en-IN" w:eastAsia="en-IN"/>
              </w:rPr>
              <w:t xml:space="preserve">"left click for coordinates and right click for </w:t>
            </w:r>
            <w:proofErr w:type="spellStart"/>
            <w:r w:rsidRPr="004E235B">
              <w:rPr>
                <w:rFonts w:ascii="Consolas" w:eastAsia="Times New Roman" w:hAnsi="Consolas" w:cs="Times New Roman"/>
                <w:color w:val="2AA198"/>
                <w:sz w:val="21"/>
                <w:szCs w:val="21"/>
                <w:lang w:val="en-IN" w:eastAsia="en-IN"/>
              </w:rPr>
              <w:t>rgb</w:t>
            </w:r>
            <w:proofErr w:type="spellEnd"/>
            <w:r w:rsidRPr="004E235B">
              <w:rPr>
                <w:rFonts w:ascii="Consolas" w:eastAsia="Times New Roman" w:hAnsi="Consolas" w:cs="Times New Roman"/>
                <w:color w:val="2AA198"/>
                <w:sz w:val="21"/>
                <w:szCs w:val="21"/>
                <w:lang w:val="en-IN" w:eastAsia="en-IN"/>
              </w:rPr>
              <w:t xml:space="preserve"> value"</w:t>
            </w:r>
            <w:r w:rsidRPr="004E235B">
              <w:rPr>
                <w:rFonts w:ascii="Consolas" w:eastAsia="Times New Roman" w:hAnsi="Consolas" w:cs="Times New Roman"/>
                <w:color w:val="657B83"/>
                <w:sz w:val="21"/>
                <w:szCs w:val="21"/>
                <w:lang w:val="en-IN" w:eastAsia="en-IN"/>
              </w:rPr>
              <w:t>)</w:t>
            </w:r>
          </w:p>
          <w:p w14:paraId="01B8292B"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roofErr w:type="spell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imread</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'EXPERIMENT 01//bellingam.jpg'</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D33682"/>
                <w:sz w:val="21"/>
                <w:szCs w:val="21"/>
                <w:lang w:val="en-IN" w:eastAsia="en-IN"/>
              </w:rPr>
              <w:t>1</w:t>
            </w:r>
            <w:r w:rsidRPr="004E235B">
              <w:rPr>
                <w:rFonts w:ascii="Consolas" w:eastAsia="Times New Roman" w:hAnsi="Consolas" w:cs="Times New Roman"/>
                <w:color w:val="657B83"/>
                <w:sz w:val="21"/>
                <w:szCs w:val="21"/>
                <w:lang w:val="en-IN" w:eastAsia="en-IN"/>
              </w:rPr>
              <w:t>)</w:t>
            </w:r>
          </w:p>
          <w:p w14:paraId="110FFCFD"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imshow</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'image'</w:t>
            </w: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w:t>
            </w:r>
          </w:p>
          <w:p w14:paraId="2D692964"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3665A3A4"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b/>
                <w:bCs/>
                <w:color w:val="586E75"/>
                <w:sz w:val="21"/>
                <w:szCs w:val="21"/>
                <w:lang w:val="en-IN" w:eastAsia="en-IN"/>
              </w:rPr>
              <w:t>def</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click_event2</w:t>
            </w:r>
            <w:r w:rsidRPr="004E235B">
              <w:rPr>
                <w:rFonts w:ascii="Consolas" w:eastAsia="Times New Roman" w:hAnsi="Consolas" w:cs="Times New Roman"/>
                <w:color w:val="657B83"/>
                <w:sz w:val="21"/>
                <w:szCs w:val="21"/>
                <w:lang w:val="en-IN" w:eastAsia="en-IN"/>
              </w:rPr>
              <w:t>(event, x, y, flags, param):</w:t>
            </w:r>
          </w:p>
          <w:p w14:paraId="74439AE6"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if</w:t>
            </w:r>
            <w:r w:rsidRPr="004E235B">
              <w:rPr>
                <w:rFonts w:ascii="Consolas" w:eastAsia="Times New Roman" w:hAnsi="Consolas" w:cs="Times New Roman"/>
                <w:color w:val="657B83"/>
                <w:sz w:val="21"/>
                <w:szCs w:val="21"/>
                <w:lang w:val="en-IN" w:eastAsia="en-IN"/>
              </w:rPr>
              <w:t xml:space="preserve"> event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EVENT_LBUTTONDOWN</w:t>
            </w:r>
            <w:r w:rsidRPr="004E235B">
              <w:rPr>
                <w:rFonts w:ascii="Consolas" w:eastAsia="Times New Roman" w:hAnsi="Consolas" w:cs="Times New Roman"/>
                <w:color w:val="657B83"/>
                <w:sz w:val="21"/>
                <w:szCs w:val="21"/>
                <w:lang w:val="en-IN" w:eastAsia="en-IN"/>
              </w:rPr>
              <w:t>:</w:t>
            </w:r>
          </w:p>
          <w:p w14:paraId="609A5EF7"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font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FONT_HERSHEY_SIMPLEX</w:t>
            </w:r>
          </w:p>
          <w:p w14:paraId="1D3A1BD9"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strXY</w:t>
            </w:r>
            <w:proofErr w:type="spell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str</w:t>
            </w:r>
            <w:r w:rsidRPr="004E235B">
              <w:rPr>
                <w:rFonts w:ascii="Consolas" w:eastAsia="Times New Roman" w:hAnsi="Consolas" w:cs="Times New Roman"/>
                <w:color w:val="657B83"/>
                <w:sz w:val="21"/>
                <w:szCs w:val="21"/>
                <w:lang w:val="en-IN" w:eastAsia="en-IN"/>
              </w:rPr>
              <w:t>(x)</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2AA198"/>
                <w:sz w:val="21"/>
                <w:szCs w:val="21"/>
                <w:lang w:val="en-IN" w:eastAsia="en-IN"/>
              </w:rPr>
              <w:t>','</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CB4B16"/>
                <w:sz w:val="21"/>
                <w:szCs w:val="21"/>
                <w:lang w:val="en-IN" w:eastAsia="en-IN"/>
              </w:rPr>
              <w:t>str</w:t>
            </w:r>
            <w:r w:rsidRPr="004E235B">
              <w:rPr>
                <w:rFonts w:ascii="Consolas" w:eastAsia="Times New Roman" w:hAnsi="Consolas" w:cs="Times New Roman"/>
                <w:color w:val="657B83"/>
                <w:sz w:val="21"/>
                <w:szCs w:val="21"/>
                <w:lang w:val="en-IN" w:eastAsia="en-IN"/>
              </w:rPr>
              <w:t>(y)</w:t>
            </w:r>
          </w:p>
          <w:p w14:paraId="594B1FCF"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putText</w:t>
            </w:r>
            <w:r w:rsidRPr="004E235B">
              <w:rPr>
                <w:rFonts w:ascii="Consolas" w:eastAsia="Times New Roman" w:hAnsi="Consolas" w:cs="Times New Roman"/>
                <w:color w:val="657B83"/>
                <w:sz w:val="21"/>
                <w:szCs w:val="21"/>
                <w:lang w:val="en-IN" w:eastAsia="en-IN"/>
              </w:rPr>
              <w:t>(</w:t>
            </w:r>
            <w:proofErr w:type="spell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strXY</w:t>
            </w:r>
            <w:proofErr w:type="spellEnd"/>
            <w:r w:rsidRPr="004E235B">
              <w:rPr>
                <w:rFonts w:ascii="Consolas" w:eastAsia="Times New Roman" w:hAnsi="Consolas" w:cs="Times New Roman"/>
                <w:color w:val="657B83"/>
                <w:sz w:val="21"/>
                <w:szCs w:val="21"/>
                <w:lang w:val="en-IN" w:eastAsia="en-IN"/>
              </w:rPr>
              <w:t>, (</w:t>
            </w:r>
            <w:proofErr w:type="spellStart"/>
            <w:proofErr w:type="gramStart"/>
            <w:r w:rsidRPr="004E235B">
              <w:rPr>
                <w:rFonts w:ascii="Consolas" w:eastAsia="Times New Roman" w:hAnsi="Consolas" w:cs="Times New Roman"/>
                <w:color w:val="657B83"/>
                <w:sz w:val="21"/>
                <w:szCs w:val="21"/>
                <w:lang w:val="en-IN" w:eastAsia="en-IN"/>
              </w:rPr>
              <w:t>x,y</w:t>
            </w:r>
            <w:proofErr w:type="spellEnd"/>
            <w:proofErr w:type="gram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font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D33682"/>
                <w:sz w:val="21"/>
                <w:szCs w:val="21"/>
                <w:lang w:val="en-IN" w:eastAsia="en-IN"/>
              </w:rPr>
              <w:t>1</w:t>
            </w:r>
            <w:r w:rsidRPr="004E235B">
              <w:rPr>
                <w:rFonts w:ascii="Consolas" w:eastAsia="Times New Roman" w:hAnsi="Consolas" w:cs="Times New Roman"/>
                <w:color w:val="657B83"/>
                <w:sz w:val="21"/>
                <w:szCs w:val="21"/>
                <w:lang w:val="en-IN" w:eastAsia="en-IN"/>
              </w:rPr>
              <w:t>, (</w:t>
            </w:r>
            <w:r w:rsidRPr="004E235B">
              <w:rPr>
                <w:rFonts w:ascii="Consolas" w:eastAsia="Times New Roman" w:hAnsi="Consolas" w:cs="Times New Roman"/>
                <w:color w:val="D33682"/>
                <w:sz w:val="21"/>
                <w:szCs w:val="21"/>
                <w:lang w:val="en-IN" w:eastAsia="en-IN"/>
              </w:rPr>
              <w:t>255</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D33682"/>
                <w:sz w:val="21"/>
                <w:szCs w:val="21"/>
                <w:lang w:val="en-IN" w:eastAsia="en-IN"/>
              </w:rPr>
              <w:t>255</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D33682"/>
                <w:sz w:val="21"/>
                <w:szCs w:val="21"/>
                <w:lang w:val="en-IN" w:eastAsia="en-IN"/>
              </w:rPr>
              <w:t>0</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D33682"/>
                <w:sz w:val="21"/>
                <w:szCs w:val="21"/>
                <w:lang w:val="en-IN" w:eastAsia="en-IN"/>
              </w:rPr>
              <w:t>2</w:t>
            </w:r>
            <w:r w:rsidRPr="004E235B">
              <w:rPr>
                <w:rFonts w:ascii="Consolas" w:eastAsia="Times New Roman" w:hAnsi="Consolas" w:cs="Times New Roman"/>
                <w:color w:val="657B83"/>
                <w:sz w:val="21"/>
                <w:szCs w:val="21"/>
                <w:lang w:val="en-IN" w:eastAsia="en-IN"/>
              </w:rPr>
              <w:t>)</w:t>
            </w:r>
          </w:p>
          <w:p w14:paraId="32102915"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imshow</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'image'</w:t>
            </w: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w:t>
            </w:r>
          </w:p>
          <w:p w14:paraId="3104DF26"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22F18A73"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if</w:t>
            </w:r>
            <w:r w:rsidRPr="004E235B">
              <w:rPr>
                <w:rFonts w:ascii="Consolas" w:eastAsia="Times New Roman" w:hAnsi="Consolas" w:cs="Times New Roman"/>
                <w:color w:val="657B83"/>
                <w:sz w:val="21"/>
                <w:szCs w:val="21"/>
                <w:lang w:val="en-IN" w:eastAsia="en-IN"/>
              </w:rPr>
              <w:t xml:space="preserve"> event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EVENT_RBUTTONDOWN</w:t>
            </w:r>
            <w:r w:rsidRPr="004E235B">
              <w:rPr>
                <w:rFonts w:ascii="Consolas" w:eastAsia="Times New Roman" w:hAnsi="Consolas" w:cs="Times New Roman"/>
                <w:color w:val="657B83"/>
                <w:sz w:val="21"/>
                <w:szCs w:val="21"/>
                <w:lang w:val="en-IN" w:eastAsia="en-IN"/>
              </w:rPr>
              <w:t>:</w:t>
            </w:r>
          </w:p>
          <w:p w14:paraId="275928DB"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blue</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proofErr w:type="spellStart"/>
            <w:proofErr w:type="gram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w:t>
            </w:r>
            <w:proofErr w:type="gramEnd"/>
            <w:r w:rsidRPr="004E235B">
              <w:rPr>
                <w:rFonts w:ascii="Consolas" w:eastAsia="Times New Roman" w:hAnsi="Consolas" w:cs="Times New Roman"/>
                <w:color w:val="657B83"/>
                <w:sz w:val="21"/>
                <w:szCs w:val="21"/>
                <w:lang w:val="en-IN" w:eastAsia="en-IN"/>
              </w:rPr>
              <w:t xml:space="preserve">y, x, </w:t>
            </w:r>
            <w:r w:rsidRPr="004E235B">
              <w:rPr>
                <w:rFonts w:ascii="Consolas" w:eastAsia="Times New Roman" w:hAnsi="Consolas" w:cs="Times New Roman"/>
                <w:color w:val="D33682"/>
                <w:sz w:val="21"/>
                <w:szCs w:val="21"/>
                <w:lang w:val="en-IN" w:eastAsia="en-IN"/>
              </w:rPr>
              <w:t>0</w:t>
            </w:r>
            <w:r w:rsidRPr="004E235B">
              <w:rPr>
                <w:rFonts w:ascii="Consolas" w:eastAsia="Times New Roman" w:hAnsi="Consolas" w:cs="Times New Roman"/>
                <w:color w:val="657B83"/>
                <w:sz w:val="21"/>
                <w:szCs w:val="21"/>
                <w:lang w:val="en-IN" w:eastAsia="en-IN"/>
              </w:rPr>
              <w:t>]</w:t>
            </w:r>
          </w:p>
          <w:p w14:paraId="2281338D"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green</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proofErr w:type="spellStart"/>
            <w:proofErr w:type="gram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w:t>
            </w:r>
            <w:proofErr w:type="gramEnd"/>
            <w:r w:rsidRPr="004E235B">
              <w:rPr>
                <w:rFonts w:ascii="Consolas" w:eastAsia="Times New Roman" w:hAnsi="Consolas" w:cs="Times New Roman"/>
                <w:color w:val="657B83"/>
                <w:sz w:val="21"/>
                <w:szCs w:val="21"/>
                <w:lang w:val="en-IN" w:eastAsia="en-IN"/>
              </w:rPr>
              <w:t xml:space="preserve">y, x, </w:t>
            </w:r>
            <w:r w:rsidRPr="004E235B">
              <w:rPr>
                <w:rFonts w:ascii="Consolas" w:eastAsia="Times New Roman" w:hAnsi="Consolas" w:cs="Times New Roman"/>
                <w:color w:val="D33682"/>
                <w:sz w:val="21"/>
                <w:szCs w:val="21"/>
                <w:lang w:val="en-IN" w:eastAsia="en-IN"/>
              </w:rPr>
              <w:t>1</w:t>
            </w:r>
            <w:r w:rsidRPr="004E235B">
              <w:rPr>
                <w:rFonts w:ascii="Consolas" w:eastAsia="Times New Roman" w:hAnsi="Consolas" w:cs="Times New Roman"/>
                <w:color w:val="657B83"/>
                <w:sz w:val="21"/>
                <w:szCs w:val="21"/>
                <w:lang w:val="en-IN" w:eastAsia="en-IN"/>
              </w:rPr>
              <w:t>]</w:t>
            </w:r>
          </w:p>
          <w:p w14:paraId="51A36178"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red</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proofErr w:type="spellStart"/>
            <w:proofErr w:type="gram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w:t>
            </w:r>
            <w:proofErr w:type="gramEnd"/>
            <w:r w:rsidRPr="004E235B">
              <w:rPr>
                <w:rFonts w:ascii="Consolas" w:eastAsia="Times New Roman" w:hAnsi="Consolas" w:cs="Times New Roman"/>
                <w:color w:val="657B83"/>
                <w:sz w:val="21"/>
                <w:szCs w:val="21"/>
                <w:lang w:val="en-IN" w:eastAsia="en-IN"/>
              </w:rPr>
              <w:t xml:space="preserve">y, x, </w:t>
            </w:r>
            <w:r w:rsidRPr="004E235B">
              <w:rPr>
                <w:rFonts w:ascii="Consolas" w:eastAsia="Times New Roman" w:hAnsi="Consolas" w:cs="Times New Roman"/>
                <w:color w:val="D33682"/>
                <w:sz w:val="21"/>
                <w:szCs w:val="21"/>
                <w:lang w:val="en-IN" w:eastAsia="en-IN"/>
              </w:rPr>
              <w:t>2</w:t>
            </w:r>
            <w:r w:rsidRPr="004E235B">
              <w:rPr>
                <w:rFonts w:ascii="Consolas" w:eastAsia="Times New Roman" w:hAnsi="Consolas" w:cs="Times New Roman"/>
                <w:color w:val="657B83"/>
                <w:sz w:val="21"/>
                <w:szCs w:val="21"/>
                <w:lang w:val="en-IN" w:eastAsia="en-IN"/>
              </w:rPr>
              <w:t>]</w:t>
            </w:r>
          </w:p>
          <w:p w14:paraId="03DF09BF"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font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FONT_HERSHEY_SIMPLEX</w:t>
            </w:r>
          </w:p>
          <w:p w14:paraId="1E858D00"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strXY</w:t>
            </w:r>
            <w:proofErr w:type="spell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str</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red</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2AA198"/>
                <w:sz w:val="21"/>
                <w:szCs w:val="21"/>
                <w:lang w:val="en-IN" w:eastAsia="en-IN"/>
              </w:rPr>
              <w:t>','</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CB4B16"/>
                <w:sz w:val="21"/>
                <w:szCs w:val="21"/>
                <w:lang w:val="en-IN" w:eastAsia="en-IN"/>
              </w:rPr>
              <w:t>str</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green</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2AA198"/>
                <w:sz w:val="21"/>
                <w:szCs w:val="21"/>
                <w:lang w:val="en-IN" w:eastAsia="en-IN"/>
              </w:rPr>
              <w:t>','</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CB4B16"/>
                <w:sz w:val="21"/>
                <w:szCs w:val="21"/>
                <w:lang w:val="en-IN" w:eastAsia="en-IN"/>
              </w:rPr>
              <w:t>str</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blue</w:t>
            </w:r>
            <w:r w:rsidRPr="004E235B">
              <w:rPr>
                <w:rFonts w:ascii="Consolas" w:eastAsia="Times New Roman" w:hAnsi="Consolas" w:cs="Times New Roman"/>
                <w:color w:val="657B83"/>
                <w:sz w:val="21"/>
                <w:szCs w:val="21"/>
                <w:lang w:val="en-IN" w:eastAsia="en-IN"/>
              </w:rPr>
              <w:t>)</w:t>
            </w:r>
          </w:p>
          <w:p w14:paraId="047EFDB7"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putText</w:t>
            </w:r>
            <w:r w:rsidRPr="004E235B">
              <w:rPr>
                <w:rFonts w:ascii="Consolas" w:eastAsia="Times New Roman" w:hAnsi="Consolas" w:cs="Times New Roman"/>
                <w:color w:val="657B83"/>
                <w:sz w:val="21"/>
                <w:szCs w:val="21"/>
                <w:lang w:val="en-IN" w:eastAsia="en-IN"/>
              </w:rPr>
              <w:t>(</w:t>
            </w:r>
            <w:proofErr w:type="spell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strXY</w:t>
            </w:r>
            <w:proofErr w:type="spellEnd"/>
            <w:r w:rsidRPr="004E235B">
              <w:rPr>
                <w:rFonts w:ascii="Consolas" w:eastAsia="Times New Roman" w:hAnsi="Consolas" w:cs="Times New Roman"/>
                <w:color w:val="657B83"/>
                <w:sz w:val="21"/>
                <w:szCs w:val="21"/>
                <w:lang w:val="en-IN" w:eastAsia="en-IN"/>
              </w:rPr>
              <w:t>, (</w:t>
            </w:r>
            <w:proofErr w:type="spellStart"/>
            <w:proofErr w:type="gramStart"/>
            <w:r w:rsidRPr="004E235B">
              <w:rPr>
                <w:rFonts w:ascii="Consolas" w:eastAsia="Times New Roman" w:hAnsi="Consolas" w:cs="Times New Roman"/>
                <w:color w:val="657B83"/>
                <w:sz w:val="21"/>
                <w:szCs w:val="21"/>
                <w:lang w:val="en-IN" w:eastAsia="en-IN"/>
              </w:rPr>
              <w:t>x,y</w:t>
            </w:r>
            <w:proofErr w:type="spellEnd"/>
            <w:proofErr w:type="gram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font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D33682"/>
                <w:sz w:val="21"/>
                <w:szCs w:val="21"/>
                <w:lang w:val="en-IN" w:eastAsia="en-IN"/>
              </w:rPr>
              <w:t>1</w:t>
            </w:r>
            <w:r w:rsidRPr="004E235B">
              <w:rPr>
                <w:rFonts w:ascii="Consolas" w:eastAsia="Times New Roman" w:hAnsi="Consolas" w:cs="Times New Roman"/>
                <w:color w:val="657B83"/>
                <w:sz w:val="21"/>
                <w:szCs w:val="21"/>
                <w:lang w:val="en-IN" w:eastAsia="en-IN"/>
              </w:rPr>
              <w:t>, (</w:t>
            </w:r>
            <w:r w:rsidRPr="004E235B">
              <w:rPr>
                <w:rFonts w:ascii="Consolas" w:eastAsia="Times New Roman" w:hAnsi="Consolas" w:cs="Times New Roman"/>
                <w:color w:val="D33682"/>
                <w:sz w:val="21"/>
                <w:szCs w:val="21"/>
                <w:lang w:val="en-IN" w:eastAsia="en-IN"/>
              </w:rPr>
              <w:t>255</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D33682"/>
                <w:sz w:val="21"/>
                <w:szCs w:val="21"/>
                <w:lang w:val="en-IN" w:eastAsia="en-IN"/>
              </w:rPr>
              <w:t>255</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D33682"/>
                <w:sz w:val="21"/>
                <w:szCs w:val="21"/>
                <w:lang w:val="en-IN" w:eastAsia="en-IN"/>
              </w:rPr>
              <w:t>0</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D33682"/>
                <w:sz w:val="21"/>
                <w:szCs w:val="21"/>
                <w:lang w:val="en-IN" w:eastAsia="en-IN"/>
              </w:rPr>
              <w:t>2</w:t>
            </w:r>
            <w:r w:rsidRPr="004E235B">
              <w:rPr>
                <w:rFonts w:ascii="Consolas" w:eastAsia="Times New Roman" w:hAnsi="Consolas" w:cs="Times New Roman"/>
                <w:color w:val="657B83"/>
                <w:sz w:val="21"/>
                <w:szCs w:val="21"/>
                <w:lang w:val="en-IN" w:eastAsia="en-IN"/>
              </w:rPr>
              <w:t>)</w:t>
            </w:r>
          </w:p>
          <w:p w14:paraId="16D7F840"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imshow</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'image'</w:t>
            </w: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268BD2"/>
                <w:sz w:val="21"/>
                <w:szCs w:val="21"/>
                <w:lang w:val="en-IN" w:eastAsia="en-IN"/>
              </w:rPr>
              <w:t>img</w:t>
            </w:r>
            <w:proofErr w:type="spellEnd"/>
            <w:r w:rsidRPr="004E235B">
              <w:rPr>
                <w:rFonts w:ascii="Consolas" w:eastAsia="Times New Roman" w:hAnsi="Consolas" w:cs="Times New Roman"/>
                <w:color w:val="657B83"/>
                <w:sz w:val="21"/>
                <w:szCs w:val="21"/>
                <w:lang w:val="en-IN" w:eastAsia="en-IN"/>
              </w:rPr>
              <w:t>)</w:t>
            </w:r>
          </w:p>
          <w:p w14:paraId="765B6D83"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2C85389F"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setMouseCallback</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'image'</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268BD2"/>
                <w:sz w:val="21"/>
                <w:szCs w:val="21"/>
                <w:lang w:val="en-IN" w:eastAsia="en-IN"/>
              </w:rPr>
              <w:t>click_event2</w:t>
            </w:r>
            <w:r w:rsidRPr="004E235B">
              <w:rPr>
                <w:rFonts w:ascii="Consolas" w:eastAsia="Times New Roman" w:hAnsi="Consolas" w:cs="Times New Roman"/>
                <w:color w:val="657B83"/>
                <w:sz w:val="21"/>
                <w:szCs w:val="21"/>
                <w:lang w:val="en-IN" w:eastAsia="en-IN"/>
              </w:rPr>
              <w:t>)</w:t>
            </w:r>
          </w:p>
          <w:p w14:paraId="0DD9F352"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waitKey</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D33682"/>
                <w:sz w:val="21"/>
                <w:szCs w:val="21"/>
                <w:lang w:val="en-IN" w:eastAsia="en-IN"/>
              </w:rPr>
              <w:t>0</w:t>
            </w:r>
            <w:r w:rsidRPr="004E235B">
              <w:rPr>
                <w:rFonts w:ascii="Consolas" w:eastAsia="Times New Roman" w:hAnsi="Consolas" w:cs="Times New Roman"/>
                <w:color w:val="657B83"/>
                <w:sz w:val="21"/>
                <w:szCs w:val="21"/>
                <w:lang w:val="en-IN" w:eastAsia="en-IN"/>
              </w:rPr>
              <w:t>)</w:t>
            </w:r>
          </w:p>
          <w:p w14:paraId="4ACF884B" w14:textId="77777777" w:rsidR="004E235B" w:rsidRDefault="004E235B" w:rsidP="00F10BB3"/>
          <w:p w14:paraId="06131020" w14:textId="77777777" w:rsidR="004E235B" w:rsidRDefault="004E235B" w:rsidP="00F10BB3">
            <w:r>
              <w:t>OUTPUT:</w:t>
            </w:r>
          </w:p>
          <w:p w14:paraId="1E2ADE63" w14:textId="05C7CE16" w:rsidR="004E235B" w:rsidRDefault="004E235B" w:rsidP="00F10BB3">
            <w:r w:rsidRPr="004E235B">
              <w:rPr>
                <w:noProof/>
              </w:rPr>
              <w:drawing>
                <wp:inline distT="0" distB="0" distL="0" distR="0" wp14:anchorId="5D39E341" wp14:editId="3BEA97A6">
                  <wp:extent cx="5897880" cy="2918460"/>
                  <wp:effectExtent l="0" t="0" r="7620" b="0"/>
                  <wp:docPr id="70163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5441" name=""/>
                          <pic:cNvPicPr/>
                        </pic:nvPicPr>
                        <pic:blipFill>
                          <a:blip r:embed="rId14"/>
                          <a:stretch>
                            <a:fillRect/>
                          </a:stretch>
                        </pic:blipFill>
                        <pic:spPr>
                          <a:xfrm>
                            <a:off x="0" y="0"/>
                            <a:ext cx="5897880" cy="2918460"/>
                          </a:xfrm>
                          <a:prstGeom prst="rect">
                            <a:avLst/>
                          </a:prstGeom>
                        </pic:spPr>
                      </pic:pic>
                    </a:graphicData>
                  </a:graphic>
                </wp:inline>
              </w:drawing>
            </w:r>
          </w:p>
        </w:tc>
      </w:tr>
    </w:tbl>
    <w:p w14:paraId="32C2237A" w14:textId="77777777" w:rsidR="00CB4558" w:rsidRDefault="00CB4558" w:rsidP="00F10BB3">
      <w:pPr>
        <w:spacing w:after="0"/>
      </w:pPr>
    </w:p>
    <w:tbl>
      <w:tblPr>
        <w:tblStyle w:val="TableGrid"/>
        <w:tblW w:w="0" w:type="auto"/>
        <w:tblInd w:w="-176" w:type="dxa"/>
        <w:tblLook w:val="04A0" w:firstRow="1" w:lastRow="0" w:firstColumn="1" w:lastColumn="0" w:noHBand="0" w:noVBand="1"/>
      </w:tblPr>
      <w:tblGrid>
        <w:gridCol w:w="9782"/>
      </w:tblGrid>
      <w:tr w:rsidR="00F061A3" w14:paraId="5A0C043E" w14:textId="77777777" w:rsidTr="00075312">
        <w:tc>
          <w:tcPr>
            <w:tcW w:w="9782" w:type="dxa"/>
          </w:tcPr>
          <w:p w14:paraId="28CCF627" w14:textId="2F6DBEF0" w:rsidR="00F061A3" w:rsidRPr="007609F2" w:rsidRDefault="00F061A3" w:rsidP="003557C5">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xml:space="preserve">: </w:t>
            </w:r>
          </w:p>
        </w:tc>
      </w:tr>
      <w:tr w:rsidR="00F061A3" w14:paraId="1F3A1967" w14:textId="77777777" w:rsidTr="00075312">
        <w:tc>
          <w:tcPr>
            <w:tcW w:w="9782" w:type="dxa"/>
          </w:tcPr>
          <w:p w14:paraId="6BC0B6A9" w14:textId="712435B3" w:rsidR="003B68FB" w:rsidRDefault="00063525" w:rsidP="00F061A3">
            <w:pPr>
              <w:pStyle w:val="ListParagraph"/>
              <w:numPr>
                <w:ilvl w:val="0"/>
                <w:numId w:val="11"/>
              </w:numPr>
              <w:jc w:val="both"/>
              <w:rPr>
                <w:rFonts w:ascii="Times New Roman" w:hAnsi="Times New Roman"/>
                <w:iCs/>
                <w:sz w:val="24"/>
                <w:szCs w:val="24"/>
              </w:rPr>
            </w:pPr>
            <w:r>
              <w:rPr>
                <w:rFonts w:ascii="Times New Roman" w:hAnsi="Times New Roman"/>
                <w:iCs/>
                <w:sz w:val="24"/>
                <w:szCs w:val="24"/>
              </w:rPr>
              <w:t>Discuss</w:t>
            </w:r>
            <w:r w:rsidRPr="00063525">
              <w:rPr>
                <w:rFonts w:ascii="Times New Roman" w:hAnsi="Times New Roman"/>
                <w:iCs/>
                <w:sz w:val="24"/>
                <w:szCs w:val="24"/>
              </w:rPr>
              <w:t xml:space="preserve"> </w:t>
            </w:r>
            <w:r>
              <w:rPr>
                <w:rFonts w:ascii="Times New Roman" w:hAnsi="Times New Roman"/>
                <w:iCs/>
                <w:sz w:val="24"/>
                <w:szCs w:val="24"/>
              </w:rPr>
              <w:t>the</w:t>
            </w:r>
            <w:r w:rsidRPr="00063525">
              <w:rPr>
                <w:rFonts w:ascii="Times New Roman" w:hAnsi="Times New Roman"/>
                <w:iCs/>
                <w:sz w:val="24"/>
                <w:szCs w:val="24"/>
              </w:rPr>
              <w:t xml:space="preserve"> problem when you try to load color image in OpenCV and display it in Matplotlib</w:t>
            </w:r>
            <w:r w:rsidR="003B68FB" w:rsidRPr="003B68FB">
              <w:rPr>
                <w:rFonts w:ascii="Times New Roman" w:hAnsi="Times New Roman"/>
                <w:iCs/>
                <w:sz w:val="24"/>
                <w:szCs w:val="24"/>
              </w:rPr>
              <w:t>.</w:t>
            </w:r>
          </w:p>
          <w:p w14:paraId="7614695D" w14:textId="1E5F39B2" w:rsidR="004E235B" w:rsidRDefault="004E235B" w:rsidP="004E235B">
            <w:pPr>
              <w:jc w:val="both"/>
              <w:rPr>
                <w:rFonts w:ascii="Times New Roman" w:hAnsi="Times New Roman"/>
                <w:iCs/>
                <w:sz w:val="24"/>
                <w:szCs w:val="24"/>
              </w:rPr>
            </w:pPr>
            <w:r>
              <w:rPr>
                <w:rFonts w:ascii="Times New Roman" w:hAnsi="Times New Roman"/>
                <w:iCs/>
                <w:sz w:val="24"/>
                <w:szCs w:val="24"/>
              </w:rPr>
              <w:t>ANS:</w:t>
            </w:r>
          </w:p>
          <w:p w14:paraId="7DD4D39C" w14:textId="1CE5F3B1" w:rsidR="004E235B" w:rsidRDefault="004E235B" w:rsidP="004E235B">
            <w:pPr>
              <w:jc w:val="both"/>
              <w:rPr>
                <w:rFonts w:ascii="Courier New" w:hAnsi="Courier New" w:cs="Courier New"/>
                <w:iCs/>
                <w:sz w:val="24"/>
                <w:szCs w:val="24"/>
              </w:rPr>
            </w:pPr>
            <w:r w:rsidRPr="004E235B">
              <w:rPr>
                <w:rFonts w:ascii="Courier New" w:hAnsi="Courier New" w:cs="Courier New"/>
                <w:iCs/>
                <w:sz w:val="24"/>
                <w:szCs w:val="24"/>
              </w:rPr>
              <w:t>When displaying an image loaded with OpenCV in Matplotlib, the color channel order can cause issues. To fix this, you can convert the image from BGR to RGB using cv2.cvtColor(image, cv2.COLOR_BGR2RGB) before plotting it with Matplotlib. This ensures the correct color representation.</w:t>
            </w:r>
          </w:p>
          <w:p w14:paraId="58D8AA73"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859900"/>
                <w:sz w:val="21"/>
                <w:szCs w:val="21"/>
                <w:lang w:val="en-IN" w:eastAsia="en-IN"/>
              </w:rPr>
              <w:t>import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p>
          <w:p w14:paraId="0B0FE9AD"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859900"/>
                <w:sz w:val="21"/>
                <w:szCs w:val="21"/>
                <w:lang w:val="en-IN" w:eastAsia="en-IN"/>
              </w:rPr>
              <w:t>import</w:t>
            </w:r>
            <w:r w:rsidRPr="004E235B">
              <w:rPr>
                <w:rFonts w:ascii="Consolas" w:eastAsia="Times New Roman" w:hAnsi="Consolas" w:cs="Times New Roman"/>
                <w:color w:val="657B83"/>
                <w:sz w:val="21"/>
                <w:szCs w:val="21"/>
                <w:lang w:val="en-IN" w:eastAsia="en-IN"/>
              </w:rPr>
              <w:t xml:space="preserve"> </w:t>
            </w:r>
            <w:proofErr w:type="spellStart"/>
            <w:proofErr w:type="gramStart"/>
            <w:r w:rsidRPr="004E235B">
              <w:rPr>
                <w:rFonts w:ascii="Consolas" w:eastAsia="Times New Roman" w:hAnsi="Consolas" w:cs="Times New Roman"/>
                <w:color w:val="CB4B16"/>
                <w:sz w:val="21"/>
                <w:szCs w:val="21"/>
                <w:lang w:val="en-IN" w:eastAsia="en-IN"/>
              </w:rPr>
              <w:t>matplotlib</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CB4B16"/>
                <w:sz w:val="21"/>
                <w:szCs w:val="21"/>
                <w:lang w:val="en-IN" w:eastAsia="en-IN"/>
              </w:rPr>
              <w:t>pyplot</w:t>
            </w:r>
            <w:proofErr w:type="spellEnd"/>
            <w:proofErr w:type="gram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as</w:t>
            </w:r>
            <w:r w:rsidRPr="004E235B">
              <w:rPr>
                <w:rFonts w:ascii="Consolas" w:eastAsia="Times New Roman" w:hAnsi="Consolas" w:cs="Times New Roman"/>
                <w:color w:val="657B83"/>
                <w:sz w:val="21"/>
                <w:szCs w:val="21"/>
                <w:lang w:val="en-IN" w:eastAsia="en-IN"/>
              </w:rPr>
              <w:t xml:space="preserve"> </w:t>
            </w:r>
            <w:proofErr w:type="spellStart"/>
            <w:r w:rsidRPr="004E235B">
              <w:rPr>
                <w:rFonts w:ascii="Consolas" w:eastAsia="Times New Roman" w:hAnsi="Consolas" w:cs="Times New Roman"/>
                <w:color w:val="CB4B16"/>
                <w:sz w:val="21"/>
                <w:szCs w:val="21"/>
                <w:lang w:val="en-IN" w:eastAsia="en-IN"/>
              </w:rPr>
              <w:t>plt</w:t>
            </w:r>
            <w:proofErr w:type="spellEnd"/>
          </w:p>
          <w:p w14:paraId="7C845AE6"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7CA02D93"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i/>
                <w:iCs/>
                <w:color w:val="93A1A1"/>
                <w:sz w:val="21"/>
                <w:szCs w:val="21"/>
                <w:lang w:val="en-IN" w:eastAsia="en-IN"/>
              </w:rPr>
              <w:t># Load image in BGR format</w:t>
            </w:r>
          </w:p>
          <w:p w14:paraId="280162B4"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color w:val="268BD2"/>
                <w:sz w:val="21"/>
                <w:szCs w:val="21"/>
                <w:lang w:val="en-IN" w:eastAsia="en-IN"/>
              </w:rPr>
              <w:t>image</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imread</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'path_to_image.jpg'</w:t>
            </w:r>
            <w:r w:rsidRPr="004E235B">
              <w:rPr>
                <w:rFonts w:ascii="Consolas" w:eastAsia="Times New Roman" w:hAnsi="Consolas" w:cs="Times New Roman"/>
                <w:color w:val="657B83"/>
                <w:sz w:val="21"/>
                <w:szCs w:val="21"/>
                <w:lang w:val="en-IN" w:eastAsia="en-IN"/>
              </w:rPr>
              <w:t>)</w:t>
            </w:r>
          </w:p>
          <w:p w14:paraId="5834686F"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6D974A61"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i/>
                <w:iCs/>
                <w:color w:val="93A1A1"/>
                <w:sz w:val="21"/>
                <w:szCs w:val="21"/>
                <w:lang w:val="en-IN" w:eastAsia="en-IN"/>
              </w:rPr>
              <w:t># Convert BGR to RGB</w:t>
            </w:r>
          </w:p>
          <w:p w14:paraId="600D6632"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roofErr w:type="spellStart"/>
            <w:r w:rsidRPr="004E235B">
              <w:rPr>
                <w:rFonts w:ascii="Consolas" w:eastAsia="Times New Roman" w:hAnsi="Consolas" w:cs="Times New Roman"/>
                <w:color w:val="268BD2"/>
                <w:sz w:val="21"/>
                <w:szCs w:val="21"/>
                <w:lang w:val="en-IN" w:eastAsia="en-IN"/>
              </w:rPr>
              <w:t>image_rgb</w:t>
            </w:r>
            <w:proofErr w:type="spellEnd"/>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859900"/>
                <w:sz w:val="21"/>
                <w:szCs w:val="21"/>
                <w:lang w:val="en-IN" w:eastAsia="en-IN"/>
              </w:rPr>
              <w:t>=</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cvtColor</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image</w:t>
            </w:r>
            <w:r w:rsidRPr="004E235B">
              <w:rPr>
                <w:rFonts w:ascii="Consolas" w:eastAsia="Times New Roman" w:hAnsi="Consolas" w:cs="Times New Roman"/>
                <w:color w:val="657B83"/>
                <w:sz w:val="21"/>
                <w:szCs w:val="21"/>
                <w:lang w:val="en-IN" w:eastAsia="en-IN"/>
              </w:rPr>
              <w:t xml:space="preserve">, </w:t>
            </w:r>
            <w:r w:rsidRPr="004E235B">
              <w:rPr>
                <w:rFonts w:ascii="Consolas" w:eastAsia="Times New Roman" w:hAnsi="Consolas" w:cs="Times New Roman"/>
                <w:color w:val="CB4B16"/>
                <w:sz w:val="21"/>
                <w:szCs w:val="21"/>
                <w:lang w:val="en-IN" w:eastAsia="en-IN"/>
              </w:rPr>
              <w:t>cv2</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COLOR_BGR2RGB</w:t>
            </w:r>
            <w:r w:rsidRPr="004E235B">
              <w:rPr>
                <w:rFonts w:ascii="Consolas" w:eastAsia="Times New Roman" w:hAnsi="Consolas" w:cs="Times New Roman"/>
                <w:color w:val="657B83"/>
                <w:sz w:val="21"/>
                <w:szCs w:val="21"/>
                <w:lang w:val="en-IN" w:eastAsia="en-IN"/>
              </w:rPr>
              <w:t>)</w:t>
            </w:r>
          </w:p>
          <w:p w14:paraId="7D1668D9"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
          <w:p w14:paraId="5FC1411E"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r w:rsidRPr="004E235B">
              <w:rPr>
                <w:rFonts w:ascii="Consolas" w:eastAsia="Times New Roman" w:hAnsi="Consolas" w:cs="Times New Roman"/>
                <w:i/>
                <w:iCs/>
                <w:color w:val="93A1A1"/>
                <w:sz w:val="21"/>
                <w:szCs w:val="21"/>
                <w:lang w:val="en-IN" w:eastAsia="en-IN"/>
              </w:rPr>
              <w:t># Display the image with Matplotlib</w:t>
            </w:r>
          </w:p>
          <w:p w14:paraId="13EC1882"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roofErr w:type="spellStart"/>
            <w:proofErr w:type="gramStart"/>
            <w:r w:rsidRPr="004E235B">
              <w:rPr>
                <w:rFonts w:ascii="Consolas" w:eastAsia="Times New Roman" w:hAnsi="Consolas" w:cs="Times New Roman"/>
                <w:color w:val="CB4B16"/>
                <w:sz w:val="21"/>
                <w:szCs w:val="21"/>
                <w:lang w:val="en-IN" w:eastAsia="en-IN"/>
              </w:rPr>
              <w:t>plt</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imshow</w:t>
            </w:r>
            <w:proofErr w:type="spellEnd"/>
            <w:proofErr w:type="gramEnd"/>
            <w:r w:rsidRPr="004E235B">
              <w:rPr>
                <w:rFonts w:ascii="Consolas" w:eastAsia="Times New Roman" w:hAnsi="Consolas" w:cs="Times New Roman"/>
                <w:color w:val="657B83"/>
                <w:sz w:val="21"/>
                <w:szCs w:val="21"/>
                <w:lang w:val="en-IN" w:eastAsia="en-IN"/>
              </w:rPr>
              <w:t>(</w:t>
            </w:r>
            <w:proofErr w:type="spellStart"/>
            <w:r w:rsidRPr="004E235B">
              <w:rPr>
                <w:rFonts w:ascii="Consolas" w:eastAsia="Times New Roman" w:hAnsi="Consolas" w:cs="Times New Roman"/>
                <w:color w:val="268BD2"/>
                <w:sz w:val="21"/>
                <w:szCs w:val="21"/>
                <w:lang w:val="en-IN" w:eastAsia="en-IN"/>
              </w:rPr>
              <w:t>image_rgb</w:t>
            </w:r>
            <w:proofErr w:type="spellEnd"/>
            <w:r w:rsidRPr="004E235B">
              <w:rPr>
                <w:rFonts w:ascii="Consolas" w:eastAsia="Times New Roman" w:hAnsi="Consolas" w:cs="Times New Roman"/>
                <w:color w:val="657B83"/>
                <w:sz w:val="21"/>
                <w:szCs w:val="21"/>
                <w:lang w:val="en-IN" w:eastAsia="en-IN"/>
              </w:rPr>
              <w:t>)</w:t>
            </w:r>
          </w:p>
          <w:p w14:paraId="6374E953"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roofErr w:type="spellStart"/>
            <w:proofErr w:type="gramStart"/>
            <w:r w:rsidRPr="004E235B">
              <w:rPr>
                <w:rFonts w:ascii="Consolas" w:eastAsia="Times New Roman" w:hAnsi="Consolas" w:cs="Times New Roman"/>
                <w:color w:val="CB4B16"/>
                <w:sz w:val="21"/>
                <w:szCs w:val="21"/>
                <w:lang w:val="en-IN" w:eastAsia="en-IN"/>
              </w:rPr>
              <w:t>plt</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title</w:t>
            </w:r>
            <w:proofErr w:type="spellEnd"/>
            <w:proofErr w:type="gramEnd"/>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AA198"/>
                <w:sz w:val="21"/>
                <w:szCs w:val="21"/>
                <w:lang w:val="en-IN" w:eastAsia="en-IN"/>
              </w:rPr>
              <w:t xml:space="preserve">'Correct </w:t>
            </w:r>
            <w:proofErr w:type="spellStart"/>
            <w:r w:rsidRPr="004E235B">
              <w:rPr>
                <w:rFonts w:ascii="Consolas" w:eastAsia="Times New Roman" w:hAnsi="Consolas" w:cs="Times New Roman"/>
                <w:color w:val="2AA198"/>
                <w:sz w:val="21"/>
                <w:szCs w:val="21"/>
                <w:lang w:val="en-IN" w:eastAsia="en-IN"/>
              </w:rPr>
              <w:t>Colors'</w:t>
            </w:r>
            <w:proofErr w:type="spellEnd"/>
            <w:r w:rsidRPr="004E235B">
              <w:rPr>
                <w:rFonts w:ascii="Consolas" w:eastAsia="Times New Roman" w:hAnsi="Consolas" w:cs="Times New Roman"/>
                <w:color w:val="657B83"/>
                <w:sz w:val="21"/>
                <w:szCs w:val="21"/>
                <w:lang w:val="en-IN" w:eastAsia="en-IN"/>
              </w:rPr>
              <w:t>)</w:t>
            </w:r>
          </w:p>
          <w:p w14:paraId="1727F48A" w14:textId="77777777" w:rsidR="004E235B" w:rsidRPr="004E235B" w:rsidRDefault="004E235B" w:rsidP="004E235B">
            <w:pPr>
              <w:shd w:val="clear" w:color="auto" w:fill="FDF6E3"/>
              <w:spacing w:line="285" w:lineRule="atLeast"/>
              <w:rPr>
                <w:rFonts w:ascii="Consolas" w:eastAsia="Times New Roman" w:hAnsi="Consolas" w:cs="Times New Roman"/>
                <w:color w:val="657B83"/>
                <w:sz w:val="21"/>
                <w:szCs w:val="21"/>
                <w:lang w:val="en-IN" w:eastAsia="en-IN"/>
              </w:rPr>
            </w:pPr>
            <w:proofErr w:type="spellStart"/>
            <w:proofErr w:type="gramStart"/>
            <w:r w:rsidRPr="004E235B">
              <w:rPr>
                <w:rFonts w:ascii="Consolas" w:eastAsia="Times New Roman" w:hAnsi="Consolas" w:cs="Times New Roman"/>
                <w:color w:val="CB4B16"/>
                <w:sz w:val="21"/>
                <w:szCs w:val="21"/>
                <w:lang w:val="en-IN" w:eastAsia="en-IN"/>
              </w:rPr>
              <w:t>plt</w:t>
            </w:r>
            <w:r w:rsidRPr="004E235B">
              <w:rPr>
                <w:rFonts w:ascii="Consolas" w:eastAsia="Times New Roman" w:hAnsi="Consolas" w:cs="Times New Roman"/>
                <w:color w:val="657B83"/>
                <w:sz w:val="21"/>
                <w:szCs w:val="21"/>
                <w:lang w:val="en-IN" w:eastAsia="en-IN"/>
              </w:rPr>
              <w:t>.</w:t>
            </w:r>
            <w:r w:rsidRPr="004E235B">
              <w:rPr>
                <w:rFonts w:ascii="Consolas" w:eastAsia="Times New Roman" w:hAnsi="Consolas" w:cs="Times New Roman"/>
                <w:color w:val="268BD2"/>
                <w:sz w:val="21"/>
                <w:szCs w:val="21"/>
                <w:lang w:val="en-IN" w:eastAsia="en-IN"/>
              </w:rPr>
              <w:t>show</w:t>
            </w:r>
            <w:proofErr w:type="spellEnd"/>
            <w:proofErr w:type="gramEnd"/>
            <w:r w:rsidRPr="004E235B">
              <w:rPr>
                <w:rFonts w:ascii="Consolas" w:eastAsia="Times New Roman" w:hAnsi="Consolas" w:cs="Times New Roman"/>
                <w:color w:val="657B83"/>
                <w:sz w:val="21"/>
                <w:szCs w:val="21"/>
                <w:lang w:val="en-IN" w:eastAsia="en-IN"/>
              </w:rPr>
              <w:t>()</w:t>
            </w:r>
          </w:p>
          <w:p w14:paraId="421D3604" w14:textId="77777777" w:rsidR="004E235B" w:rsidRPr="004E235B" w:rsidRDefault="004E235B" w:rsidP="004E235B">
            <w:pPr>
              <w:jc w:val="both"/>
              <w:rPr>
                <w:rFonts w:ascii="Courier New" w:hAnsi="Courier New" w:cs="Courier New"/>
                <w:iCs/>
                <w:sz w:val="24"/>
                <w:szCs w:val="24"/>
              </w:rPr>
            </w:pPr>
          </w:p>
          <w:p w14:paraId="39CF066C" w14:textId="77777777" w:rsidR="00063525" w:rsidRDefault="00C8600D" w:rsidP="0083522F">
            <w:pPr>
              <w:pStyle w:val="ListParagraph"/>
              <w:numPr>
                <w:ilvl w:val="0"/>
                <w:numId w:val="11"/>
              </w:numPr>
              <w:jc w:val="both"/>
              <w:rPr>
                <w:rFonts w:ascii="Times New Roman" w:hAnsi="Times New Roman"/>
                <w:iCs/>
                <w:sz w:val="24"/>
                <w:szCs w:val="24"/>
              </w:rPr>
            </w:pPr>
            <w:r>
              <w:rPr>
                <w:rFonts w:ascii="Times New Roman" w:hAnsi="Times New Roman"/>
                <w:iCs/>
                <w:sz w:val="24"/>
                <w:szCs w:val="24"/>
              </w:rPr>
              <w:t>Write a code to make</w:t>
            </w:r>
            <w:r w:rsidR="00AA1C14">
              <w:rPr>
                <w:rFonts w:ascii="Times New Roman" w:hAnsi="Times New Roman"/>
                <w:iCs/>
                <w:sz w:val="24"/>
                <w:szCs w:val="24"/>
              </w:rPr>
              <w:t xml:space="preserve"> </w:t>
            </w:r>
            <w:r w:rsidR="00AA1C14" w:rsidRPr="00AA1C14">
              <w:rPr>
                <w:rFonts w:ascii="Times New Roman" w:hAnsi="Times New Roman"/>
                <w:iCs/>
                <w:sz w:val="24"/>
                <w:szCs w:val="24"/>
              </w:rPr>
              <w:t>Mouse as a Paint-Brush</w:t>
            </w:r>
          </w:p>
          <w:p w14:paraId="2FDE658E" w14:textId="77777777" w:rsidR="00046BF9" w:rsidRDefault="00046BF9" w:rsidP="00046BF9">
            <w:pPr>
              <w:jc w:val="both"/>
              <w:rPr>
                <w:rFonts w:ascii="Times New Roman" w:hAnsi="Times New Roman"/>
                <w:iCs/>
                <w:sz w:val="24"/>
                <w:szCs w:val="24"/>
              </w:rPr>
            </w:pPr>
            <w:r>
              <w:rPr>
                <w:rFonts w:ascii="Times New Roman" w:hAnsi="Times New Roman"/>
                <w:iCs/>
                <w:sz w:val="24"/>
                <w:szCs w:val="24"/>
              </w:rPr>
              <w:t>CODE:</w:t>
            </w:r>
          </w:p>
          <w:p w14:paraId="41E63F8A"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859900"/>
                <w:sz w:val="21"/>
                <w:szCs w:val="21"/>
                <w:lang w:val="en-IN" w:eastAsia="en-IN"/>
              </w:rPr>
              <w:t>import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p>
          <w:p w14:paraId="392062E1" w14:textId="5F960CDC"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859900"/>
                <w:sz w:val="21"/>
                <w:szCs w:val="21"/>
                <w:lang w:val="en-IN" w:eastAsia="en-IN"/>
              </w:rPr>
              <w:t>import</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CB4B16"/>
                <w:sz w:val="21"/>
                <w:szCs w:val="21"/>
                <w:lang w:val="en-IN" w:eastAsia="en-IN"/>
              </w:rPr>
              <w:t>numpy</w:t>
            </w:r>
            <w:proofErr w:type="spellEnd"/>
            <w:r w:rsidRPr="00046BF9">
              <w:rPr>
                <w:rFonts w:ascii="Consolas" w:eastAsia="Times New Roman" w:hAnsi="Consolas" w:cs="Times New Roman"/>
                <w:color w:val="657B83"/>
                <w:sz w:val="21"/>
                <w:szCs w:val="21"/>
                <w:lang w:val="en-IN" w:eastAsia="en-IN"/>
              </w:rPr>
              <w:t xml:space="preserve"> </w:t>
            </w:r>
          </w:p>
          <w:p w14:paraId="2A7E3219"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4654B330"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268BD2"/>
                <w:sz w:val="21"/>
                <w:szCs w:val="21"/>
                <w:lang w:val="en-IN" w:eastAsia="en-IN"/>
              </w:rPr>
              <w:t>drawing</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B58900"/>
                <w:sz w:val="21"/>
                <w:szCs w:val="21"/>
                <w:lang w:val="en-IN" w:eastAsia="en-IN"/>
              </w:rPr>
              <w:t>False</w:t>
            </w:r>
          </w:p>
          <w:p w14:paraId="3A6B0491"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268BD2"/>
                <w:sz w:val="21"/>
                <w:szCs w:val="21"/>
                <w:lang w:val="en-IN" w:eastAsia="en-IN"/>
              </w:rPr>
              <w:t>ix</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iy</w:t>
            </w:r>
            <w:proofErr w:type="spellEnd"/>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D33682"/>
                <w:sz w:val="21"/>
                <w:szCs w:val="21"/>
                <w:lang w:val="en-IN" w:eastAsia="en-IN"/>
              </w:rPr>
              <w:t>1</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D33682"/>
                <w:sz w:val="21"/>
                <w:szCs w:val="21"/>
                <w:lang w:val="en-IN" w:eastAsia="en-IN"/>
              </w:rPr>
              <w:t>1</w:t>
            </w:r>
          </w:p>
          <w:p w14:paraId="369AF722"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72079FA0"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b/>
                <w:bCs/>
                <w:color w:val="586E75"/>
                <w:sz w:val="21"/>
                <w:szCs w:val="21"/>
                <w:lang w:val="en-IN" w:eastAsia="en-IN"/>
              </w:rPr>
              <w:t>def</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nothing</w:t>
            </w:r>
            <w:r w:rsidRPr="00046BF9">
              <w:rPr>
                <w:rFonts w:ascii="Consolas" w:eastAsia="Times New Roman" w:hAnsi="Consolas" w:cs="Times New Roman"/>
                <w:color w:val="657B83"/>
                <w:sz w:val="21"/>
                <w:szCs w:val="21"/>
                <w:lang w:val="en-IN" w:eastAsia="en-IN"/>
              </w:rPr>
              <w:t>(x):</w:t>
            </w:r>
          </w:p>
          <w:p w14:paraId="2983B9E2"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pass</w:t>
            </w:r>
          </w:p>
          <w:p w14:paraId="3D7ED736"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461310BA" w14:textId="4CD60BB4"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proofErr w:type="spellStart"/>
            <w:proofErr w:type="gramStart"/>
            <w:r w:rsidR="00CB4558" w:rsidRPr="00046BF9">
              <w:rPr>
                <w:rFonts w:ascii="Consolas" w:eastAsia="Times New Roman" w:hAnsi="Consolas" w:cs="Times New Roman"/>
                <w:color w:val="CB4B16"/>
                <w:sz w:val="21"/>
                <w:szCs w:val="21"/>
                <w:lang w:val="en-IN" w:eastAsia="en-IN"/>
              </w:rPr>
              <w:t>numpy</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zeros</w:t>
            </w:r>
            <w:proofErr w:type="spellEnd"/>
            <w:proofErr w:type="gramEnd"/>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D33682"/>
                <w:sz w:val="21"/>
                <w:szCs w:val="21"/>
                <w:lang w:val="en-IN" w:eastAsia="en-IN"/>
              </w:rPr>
              <w:t>500</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600</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3</w:t>
            </w:r>
            <w:r w:rsidRPr="00046BF9">
              <w:rPr>
                <w:rFonts w:ascii="Consolas" w:eastAsia="Times New Roman" w:hAnsi="Consolas" w:cs="Times New Roman"/>
                <w:color w:val="657B83"/>
                <w:sz w:val="21"/>
                <w:szCs w:val="21"/>
                <w:lang w:val="en-IN" w:eastAsia="en-IN"/>
              </w:rPr>
              <w:t xml:space="preserve">), </w:t>
            </w:r>
            <w:r w:rsidR="00CB4558" w:rsidRPr="00046BF9">
              <w:rPr>
                <w:rFonts w:ascii="Consolas" w:eastAsia="Times New Roman" w:hAnsi="Consolas" w:cs="Times New Roman"/>
                <w:color w:val="CB4B16"/>
                <w:sz w:val="21"/>
                <w:szCs w:val="21"/>
                <w:lang w:val="en-IN" w:eastAsia="en-IN"/>
              </w:rPr>
              <w:t>numpy</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uint8</w:t>
            </w:r>
            <w:r w:rsidRPr="00046BF9">
              <w:rPr>
                <w:rFonts w:ascii="Consolas" w:eastAsia="Times New Roman" w:hAnsi="Consolas" w:cs="Times New Roman"/>
                <w:color w:val="657B83"/>
                <w:sz w:val="21"/>
                <w:szCs w:val="21"/>
                <w:lang w:val="en-IN" w:eastAsia="en-IN"/>
              </w:rPr>
              <w:t>)</w:t>
            </w:r>
          </w:p>
          <w:p w14:paraId="64758ECD"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namedWindow</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'image'</w:t>
            </w:r>
            <w:r w:rsidRPr="00046BF9">
              <w:rPr>
                <w:rFonts w:ascii="Consolas" w:eastAsia="Times New Roman" w:hAnsi="Consolas" w:cs="Times New Roman"/>
                <w:color w:val="657B83"/>
                <w:sz w:val="21"/>
                <w:szCs w:val="21"/>
                <w:lang w:val="en-IN" w:eastAsia="en-IN"/>
              </w:rPr>
              <w:t>)</w:t>
            </w:r>
          </w:p>
          <w:p w14:paraId="0CF44982"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12B4BD72"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b/>
                <w:bCs/>
                <w:color w:val="586E75"/>
                <w:sz w:val="21"/>
                <w:szCs w:val="21"/>
                <w:lang w:val="en-IN" w:eastAsia="en-IN"/>
              </w:rPr>
              <w:t>def</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draw_</w:t>
            </w:r>
            <w:proofErr w:type="gramStart"/>
            <w:r w:rsidRPr="00046BF9">
              <w:rPr>
                <w:rFonts w:ascii="Consolas" w:eastAsia="Times New Roman" w:hAnsi="Consolas" w:cs="Times New Roman"/>
                <w:color w:val="268BD2"/>
                <w:sz w:val="21"/>
                <w:szCs w:val="21"/>
                <w:lang w:val="en-IN" w:eastAsia="en-IN"/>
              </w:rPr>
              <w:t>circle</w:t>
            </w:r>
            <w:proofErr w:type="spellEnd"/>
            <w:r w:rsidRPr="00046BF9">
              <w:rPr>
                <w:rFonts w:ascii="Consolas" w:eastAsia="Times New Roman" w:hAnsi="Consolas" w:cs="Times New Roman"/>
                <w:color w:val="657B83"/>
                <w:sz w:val="21"/>
                <w:szCs w:val="21"/>
                <w:lang w:val="en-IN" w:eastAsia="en-IN"/>
              </w:rPr>
              <w:t>(</w:t>
            </w:r>
            <w:proofErr w:type="gramEnd"/>
            <w:r w:rsidRPr="00046BF9">
              <w:rPr>
                <w:rFonts w:ascii="Consolas" w:eastAsia="Times New Roman" w:hAnsi="Consolas" w:cs="Times New Roman"/>
                <w:color w:val="657B83"/>
                <w:sz w:val="21"/>
                <w:szCs w:val="21"/>
                <w:lang w:val="en-IN" w:eastAsia="en-IN"/>
              </w:rPr>
              <w:t>event, x, y, flags, param):</w:t>
            </w:r>
          </w:p>
          <w:p w14:paraId="3AD48140"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b/>
                <w:bCs/>
                <w:color w:val="586E75"/>
                <w:sz w:val="21"/>
                <w:szCs w:val="21"/>
                <w:lang w:val="en-IN" w:eastAsia="en-IN"/>
              </w:rPr>
              <w:t>global</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ix</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iy</w:t>
            </w:r>
            <w:proofErr w:type="spellEnd"/>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drawing</w:t>
            </w:r>
            <w:r w:rsidRPr="00046BF9">
              <w:rPr>
                <w:rFonts w:ascii="Consolas" w:eastAsia="Times New Roman" w:hAnsi="Consolas" w:cs="Times New Roman"/>
                <w:color w:val="657B83"/>
                <w:sz w:val="21"/>
                <w:szCs w:val="21"/>
                <w:lang w:val="en-IN" w:eastAsia="en-IN"/>
              </w:rPr>
              <w:t>, r, g, b, s</w:t>
            </w:r>
          </w:p>
          <w:p w14:paraId="056F4EFE"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1A36187A"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if</w:t>
            </w:r>
            <w:r w:rsidRPr="00046BF9">
              <w:rPr>
                <w:rFonts w:ascii="Consolas" w:eastAsia="Times New Roman" w:hAnsi="Consolas" w:cs="Times New Roman"/>
                <w:color w:val="657B83"/>
                <w:sz w:val="21"/>
                <w:szCs w:val="21"/>
                <w:lang w:val="en-IN" w:eastAsia="en-IN"/>
              </w:rPr>
              <w:t xml:space="preserve"> event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EVENT_LBUTTONDOWN</w:t>
            </w:r>
            <w:r w:rsidRPr="00046BF9">
              <w:rPr>
                <w:rFonts w:ascii="Consolas" w:eastAsia="Times New Roman" w:hAnsi="Consolas" w:cs="Times New Roman"/>
                <w:color w:val="657B83"/>
                <w:sz w:val="21"/>
                <w:szCs w:val="21"/>
                <w:lang w:val="en-IN" w:eastAsia="en-IN"/>
              </w:rPr>
              <w:t>:</w:t>
            </w:r>
          </w:p>
          <w:p w14:paraId="2855CE9F"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drawing</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B58900"/>
                <w:sz w:val="21"/>
                <w:szCs w:val="21"/>
                <w:lang w:val="en-IN" w:eastAsia="en-IN"/>
              </w:rPr>
              <w:t>True</w:t>
            </w:r>
          </w:p>
          <w:p w14:paraId="7EE47C7B"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ix</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iy</w:t>
            </w:r>
            <w:proofErr w:type="spellEnd"/>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x, y</w:t>
            </w:r>
          </w:p>
          <w:p w14:paraId="1E8868E8"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722D473F"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859900"/>
                <w:sz w:val="21"/>
                <w:szCs w:val="21"/>
                <w:lang w:val="en-IN" w:eastAsia="en-IN"/>
              </w:rPr>
              <w:t>elif</w:t>
            </w:r>
            <w:proofErr w:type="spellEnd"/>
            <w:r w:rsidRPr="00046BF9">
              <w:rPr>
                <w:rFonts w:ascii="Consolas" w:eastAsia="Times New Roman" w:hAnsi="Consolas" w:cs="Times New Roman"/>
                <w:color w:val="657B83"/>
                <w:sz w:val="21"/>
                <w:szCs w:val="21"/>
                <w:lang w:val="en-IN" w:eastAsia="en-IN"/>
              </w:rPr>
              <w:t xml:space="preserve"> event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EVENT_MOUSEMOVE</w:t>
            </w:r>
            <w:r w:rsidRPr="00046BF9">
              <w:rPr>
                <w:rFonts w:ascii="Consolas" w:eastAsia="Times New Roman" w:hAnsi="Consolas" w:cs="Times New Roman"/>
                <w:color w:val="657B83"/>
                <w:sz w:val="21"/>
                <w:szCs w:val="21"/>
                <w:lang w:val="en-IN" w:eastAsia="en-IN"/>
              </w:rPr>
              <w:t>:</w:t>
            </w:r>
          </w:p>
          <w:p w14:paraId="4E133A37"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if</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drawing</w:t>
            </w:r>
            <w:r w:rsidRPr="00046BF9">
              <w:rPr>
                <w:rFonts w:ascii="Consolas" w:eastAsia="Times New Roman" w:hAnsi="Consolas" w:cs="Times New Roman"/>
                <w:color w:val="657B83"/>
                <w:sz w:val="21"/>
                <w:szCs w:val="21"/>
                <w:lang w:val="en-IN" w:eastAsia="en-IN"/>
              </w:rPr>
              <w:t>:</w:t>
            </w:r>
          </w:p>
          <w:p w14:paraId="52AD3369"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circle</w:t>
            </w:r>
            <w:r w:rsidRPr="00046BF9">
              <w:rPr>
                <w:rFonts w:ascii="Consolas" w:eastAsia="Times New Roman" w:hAnsi="Consolas" w:cs="Times New Roman"/>
                <w:color w:val="657B83"/>
                <w:sz w:val="21"/>
                <w:szCs w:val="21"/>
                <w:lang w:val="en-IN" w:eastAsia="en-IN"/>
              </w:rPr>
              <w:t>(</w:t>
            </w: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 xml:space="preserve">, (x, y), </w:t>
            </w:r>
            <w:r w:rsidRPr="00046BF9">
              <w:rPr>
                <w:rFonts w:ascii="Consolas" w:eastAsia="Times New Roman" w:hAnsi="Consolas" w:cs="Times New Roman"/>
                <w:color w:val="D33682"/>
                <w:sz w:val="21"/>
                <w:szCs w:val="21"/>
                <w:lang w:val="en-IN" w:eastAsia="en-IN"/>
              </w:rPr>
              <w:t>4</w:t>
            </w:r>
            <w:r w:rsidRPr="00046BF9">
              <w:rPr>
                <w:rFonts w:ascii="Consolas" w:eastAsia="Times New Roman" w:hAnsi="Consolas" w:cs="Times New Roman"/>
                <w:color w:val="657B83"/>
                <w:sz w:val="21"/>
                <w:szCs w:val="21"/>
                <w:lang w:val="en-IN" w:eastAsia="en-IN"/>
              </w:rPr>
              <w:t>, (</w:t>
            </w:r>
            <w:r w:rsidRPr="00046BF9">
              <w:rPr>
                <w:rFonts w:ascii="Consolas" w:eastAsia="Times New Roman" w:hAnsi="Consolas" w:cs="Times New Roman"/>
                <w:color w:val="D33682"/>
                <w:sz w:val="21"/>
                <w:szCs w:val="21"/>
                <w:lang w:val="en-IN" w:eastAsia="en-IN"/>
              </w:rPr>
              <w:t>255</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255</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255</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D33682"/>
                <w:sz w:val="21"/>
                <w:szCs w:val="21"/>
                <w:lang w:val="en-IN" w:eastAsia="en-IN"/>
              </w:rPr>
              <w:t>1</w:t>
            </w:r>
            <w:r w:rsidRPr="00046BF9">
              <w:rPr>
                <w:rFonts w:ascii="Consolas" w:eastAsia="Times New Roman" w:hAnsi="Consolas" w:cs="Times New Roman"/>
                <w:color w:val="657B83"/>
                <w:sz w:val="21"/>
                <w:szCs w:val="21"/>
                <w:lang w:val="en-IN" w:eastAsia="en-IN"/>
              </w:rPr>
              <w:t>)</w:t>
            </w:r>
          </w:p>
          <w:p w14:paraId="599A1E68"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088D5EC4"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859900"/>
                <w:sz w:val="21"/>
                <w:szCs w:val="21"/>
                <w:lang w:val="en-IN" w:eastAsia="en-IN"/>
              </w:rPr>
              <w:t>elif</w:t>
            </w:r>
            <w:proofErr w:type="spellEnd"/>
            <w:r w:rsidRPr="00046BF9">
              <w:rPr>
                <w:rFonts w:ascii="Consolas" w:eastAsia="Times New Roman" w:hAnsi="Consolas" w:cs="Times New Roman"/>
                <w:color w:val="657B83"/>
                <w:sz w:val="21"/>
                <w:szCs w:val="21"/>
                <w:lang w:val="en-IN" w:eastAsia="en-IN"/>
              </w:rPr>
              <w:t xml:space="preserve"> event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EVENT_LBUTTONUP</w:t>
            </w:r>
            <w:r w:rsidRPr="00046BF9">
              <w:rPr>
                <w:rFonts w:ascii="Consolas" w:eastAsia="Times New Roman" w:hAnsi="Consolas" w:cs="Times New Roman"/>
                <w:color w:val="657B83"/>
                <w:sz w:val="21"/>
                <w:szCs w:val="21"/>
                <w:lang w:val="en-IN" w:eastAsia="en-IN"/>
              </w:rPr>
              <w:t>:</w:t>
            </w:r>
          </w:p>
          <w:p w14:paraId="327936A8"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268BD2"/>
                <w:sz w:val="21"/>
                <w:szCs w:val="21"/>
                <w:lang w:val="en-IN" w:eastAsia="en-IN"/>
              </w:rPr>
              <w:t>drawing</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B58900"/>
                <w:sz w:val="21"/>
                <w:szCs w:val="21"/>
                <w:lang w:val="en-IN" w:eastAsia="en-IN"/>
              </w:rPr>
              <w:t>False</w:t>
            </w:r>
          </w:p>
          <w:p w14:paraId="6F32A05F"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circle</w:t>
            </w:r>
            <w:r w:rsidRPr="00046BF9">
              <w:rPr>
                <w:rFonts w:ascii="Consolas" w:eastAsia="Times New Roman" w:hAnsi="Consolas" w:cs="Times New Roman"/>
                <w:color w:val="657B83"/>
                <w:sz w:val="21"/>
                <w:szCs w:val="21"/>
                <w:lang w:val="en-IN" w:eastAsia="en-IN"/>
              </w:rPr>
              <w:t>(</w:t>
            </w: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 xml:space="preserve">, (x, y), </w:t>
            </w:r>
            <w:r w:rsidRPr="00046BF9">
              <w:rPr>
                <w:rFonts w:ascii="Consolas" w:eastAsia="Times New Roman" w:hAnsi="Consolas" w:cs="Times New Roman"/>
                <w:color w:val="D33682"/>
                <w:sz w:val="21"/>
                <w:szCs w:val="21"/>
                <w:lang w:val="en-IN" w:eastAsia="en-IN"/>
              </w:rPr>
              <w:t>4</w:t>
            </w:r>
            <w:r w:rsidRPr="00046BF9">
              <w:rPr>
                <w:rFonts w:ascii="Consolas" w:eastAsia="Times New Roman" w:hAnsi="Consolas" w:cs="Times New Roman"/>
                <w:color w:val="657B83"/>
                <w:sz w:val="21"/>
                <w:szCs w:val="21"/>
                <w:lang w:val="en-IN" w:eastAsia="en-IN"/>
              </w:rPr>
              <w:t>, (</w:t>
            </w:r>
            <w:r w:rsidRPr="00046BF9">
              <w:rPr>
                <w:rFonts w:ascii="Consolas" w:eastAsia="Times New Roman" w:hAnsi="Consolas" w:cs="Times New Roman"/>
                <w:color w:val="D33682"/>
                <w:sz w:val="21"/>
                <w:szCs w:val="21"/>
                <w:lang w:val="en-IN" w:eastAsia="en-IN"/>
              </w:rPr>
              <w:t>255</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255</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255</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D33682"/>
                <w:sz w:val="21"/>
                <w:szCs w:val="21"/>
                <w:lang w:val="en-IN" w:eastAsia="en-IN"/>
              </w:rPr>
              <w:t>1</w:t>
            </w:r>
            <w:r w:rsidRPr="00046BF9">
              <w:rPr>
                <w:rFonts w:ascii="Consolas" w:eastAsia="Times New Roman" w:hAnsi="Consolas" w:cs="Times New Roman"/>
                <w:color w:val="657B83"/>
                <w:sz w:val="21"/>
                <w:szCs w:val="21"/>
                <w:lang w:val="en-IN" w:eastAsia="en-IN"/>
              </w:rPr>
              <w:t>)</w:t>
            </w:r>
          </w:p>
          <w:p w14:paraId="043F5872"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0D30D1AD"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setMouseCallback</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'image'</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draw_circle</w:t>
            </w:r>
            <w:proofErr w:type="spellEnd"/>
            <w:r w:rsidRPr="00046BF9">
              <w:rPr>
                <w:rFonts w:ascii="Consolas" w:eastAsia="Times New Roman" w:hAnsi="Consolas" w:cs="Times New Roman"/>
                <w:color w:val="657B83"/>
                <w:sz w:val="21"/>
                <w:szCs w:val="21"/>
                <w:lang w:val="en-IN" w:eastAsia="en-IN"/>
              </w:rPr>
              <w:t>)</w:t>
            </w:r>
          </w:p>
          <w:p w14:paraId="24E89F88"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0B3CFB67"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859900"/>
                <w:sz w:val="21"/>
                <w:szCs w:val="21"/>
                <w:lang w:val="en-IN" w:eastAsia="en-IN"/>
              </w:rPr>
              <w:t>while</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B58900"/>
                <w:sz w:val="21"/>
                <w:szCs w:val="21"/>
                <w:lang w:val="en-IN" w:eastAsia="en-IN"/>
              </w:rPr>
              <w:t>True</w:t>
            </w:r>
            <w:r w:rsidRPr="00046BF9">
              <w:rPr>
                <w:rFonts w:ascii="Consolas" w:eastAsia="Times New Roman" w:hAnsi="Consolas" w:cs="Times New Roman"/>
                <w:color w:val="657B83"/>
                <w:sz w:val="21"/>
                <w:szCs w:val="21"/>
                <w:lang w:val="en-IN" w:eastAsia="en-IN"/>
              </w:rPr>
              <w:t>:</w:t>
            </w:r>
          </w:p>
          <w:p w14:paraId="3D854D79"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imshow</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AA198"/>
                <w:sz w:val="21"/>
                <w:szCs w:val="21"/>
                <w:lang w:val="en-IN" w:eastAsia="en-IN"/>
              </w:rPr>
              <w:t>'image'</w:t>
            </w:r>
            <w:r w:rsidRPr="00046BF9">
              <w:rPr>
                <w:rFonts w:ascii="Consolas" w:eastAsia="Times New Roman" w:hAnsi="Consolas" w:cs="Times New Roman"/>
                <w:color w:val="657B83"/>
                <w:sz w:val="21"/>
                <w:szCs w:val="21"/>
                <w:lang w:val="en-IN" w:eastAsia="en-IN"/>
              </w:rPr>
              <w:t xml:space="preserve">, </w:t>
            </w:r>
            <w:proofErr w:type="spellStart"/>
            <w:r w:rsidRPr="00046BF9">
              <w:rPr>
                <w:rFonts w:ascii="Consolas" w:eastAsia="Times New Roman" w:hAnsi="Consolas" w:cs="Times New Roman"/>
                <w:color w:val="268BD2"/>
                <w:sz w:val="21"/>
                <w:szCs w:val="21"/>
                <w:lang w:val="en-IN" w:eastAsia="en-IN"/>
              </w:rPr>
              <w:t>img</w:t>
            </w:r>
            <w:proofErr w:type="spellEnd"/>
            <w:r w:rsidRPr="00046BF9">
              <w:rPr>
                <w:rFonts w:ascii="Consolas" w:eastAsia="Times New Roman" w:hAnsi="Consolas" w:cs="Times New Roman"/>
                <w:color w:val="657B83"/>
                <w:sz w:val="21"/>
                <w:szCs w:val="21"/>
                <w:lang w:val="en-IN" w:eastAsia="en-IN"/>
              </w:rPr>
              <w:t>)</w:t>
            </w:r>
          </w:p>
          <w:p w14:paraId="3DF9F77E"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if</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waitKey</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D33682"/>
                <w:sz w:val="21"/>
                <w:szCs w:val="21"/>
                <w:lang w:val="en-IN" w:eastAsia="en-IN"/>
              </w:rPr>
              <w:t>1</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&amp;</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b/>
                <w:bCs/>
                <w:color w:val="586E75"/>
                <w:sz w:val="21"/>
                <w:szCs w:val="21"/>
                <w:lang w:val="en-IN" w:eastAsia="en-IN"/>
              </w:rPr>
              <w:t>0x</w:t>
            </w:r>
            <w:r w:rsidRPr="00046BF9">
              <w:rPr>
                <w:rFonts w:ascii="Consolas" w:eastAsia="Times New Roman" w:hAnsi="Consolas" w:cs="Times New Roman"/>
                <w:color w:val="D33682"/>
                <w:sz w:val="21"/>
                <w:szCs w:val="21"/>
                <w:lang w:val="en-IN" w:eastAsia="en-IN"/>
              </w:rPr>
              <w:t>FF</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w:t>
            </w: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D33682"/>
                <w:sz w:val="21"/>
                <w:szCs w:val="21"/>
                <w:lang w:val="en-IN" w:eastAsia="en-IN"/>
              </w:rPr>
              <w:t>27</w:t>
            </w:r>
            <w:r w:rsidRPr="00046BF9">
              <w:rPr>
                <w:rFonts w:ascii="Consolas" w:eastAsia="Times New Roman" w:hAnsi="Consolas" w:cs="Times New Roman"/>
                <w:color w:val="657B83"/>
                <w:sz w:val="21"/>
                <w:szCs w:val="21"/>
                <w:lang w:val="en-IN" w:eastAsia="en-IN"/>
              </w:rPr>
              <w:t>:  </w:t>
            </w:r>
          </w:p>
          <w:p w14:paraId="39988320"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657B83"/>
                <w:sz w:val="21"/>
                <w:szCs w:val="21"/>
                <w:lang w:val="en-IN" w:eastAsia="en-IN"/>
              </w:rPr>
              <w:t xml:space="preserve">        </w:t>
            </w:r>
            <w:r w:rsidRPr="00046BF9">
              <w:rPr>
                <w:rFonts w:ascii="Consolas" w:eastAsia="Times New Roman" w:hAnsi="Consolas" w:cs="Times New Roman"/>
                <w:color w:val="859900"/>
                <w:sz w:val="21"/>
                <w:szCs w:val="21"/>
                <w:lang w:val="en-IN" w:eastAsia="en-IN"/>
              </w:rPr>
              <w:t>break</w:t>
            </w:r>
          </w:p>
          <w:p w14:paraId="2AEB411C" w14:textId="77777777" w:rsidR="00046BF9" w:rsidRPr="00046BF9" w:rsidRDefault="00046BF9" w:rsidP="00046BF9">
            <w:pPr>
              <w:shd w:val="clear" w:color="auto" w:fill="FDF6E3"/>
              <w:spacing w:after="240" w:line="285" w:lineRule="atLeast"/>
              <w:rPr>
                <w:rFonts w:ascii="Consolas" w:eastAsia="Times New Roman" w:hAnsi="Consolas" w:cs="Times New Roman"/>
                <w:color w:val="657B83"/>
                <w:sz w:val="21"/>
                <w:szCs w:val="21"/>
                <w:lang w:val="en-IN" w:eastAsia="en-IN"/>
              </w:rPr>
            </w:pPr>
          </w:p>
          <w:p w14:paraId="1E2DAAE3"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r w:rsidRPr="00046BF9">
              <w:rPr>
                <w:rFonts w:ascii="Consolas" w:eastAsia="Times New Roman" w:hAnsi="Consolas" w:cs="Times New Roman"/>
                <w:color w:val="CB4B16"/>
                <w:sz w:val="21"/>
                <w:szCs w:val="21"/>
                <w:lang w:val="en-IN" w:eastAsia="en-IN"/>
              </w:rPr>
              <w:t>cv2</w:t>
            </w:r>
            <w:r w:rsidRPr="00046BF9">
              <w:rPr>
                <w:rFonts w:ascii="Consolas" w:eastAsia="Times New Roman" w:hAnsi="Consolas" w:cs="Times New Roman"/>
                <w:color w:val="657B83"/>
                <w:sz w:val="21"/>
                <w:szCs w:val="21"/>
                <w:lang w:val="en-IN" w:eastAsia="en-IN"/>
              </w:rPr>
              <w:t>.</w:t>
            </w:r>
            <w:r w:rsidRPr="00046BF9">
              <w:rPr>
                <w:rFonts w:ascii="Consolas" w:eastAsia="Times New Roman" w:hAnsi="Consolas" w:cs="Times New Roman"/>
                <w:color w:val="268BD2"/>
                <w:sz w:val="21"/>
                <w:szCs w:val="21"/>
                <w:lang w:val="en-IN" w:eastAsia="en-IN"/>
              </w:rPr>
              <w:t>destroyAllWindows</w:t>
            </w:r>
            <w:r w:rsidRPr="00046BF9">
              <w:rPr>
                <w:rFonts w:ascii="Consolas" w:eastAsia="Times New Roman" w:hAnsi="Consolas" w:cs="Times New Roman"/>
                <w:color w:val="657B83"/>
                <w:sz w:val="21"/>
                <w:szCs w:val="21"/>
                <w:lang w:val="en-IN" w:eastAsia="en-IN"/>
              </w:rPr>
              <w:t>()</w:t>
            </w:r>
          </w:p>
          <w:p w14:paraId="59018687" w14:textId="77777777" w:rsidR="00046BF9" w:rsidRPr="00046BF9" w:rsidRDefault="00046BF9" w:rsidP="00046BF9">
            <w:pPr>
              <w:shd w:val="clear" w:color="auto" w:fill="FDF6E3"/>
              <w:spacing w:line="285" w:lineRule="atLeast"/>
              <w:rPr>
                <w:rFonts w:ascii="Consolas" w:eastAsia="Times New Roman" w:hAnsi="Consolas" w:cs="Times New Roman"/>
                <w:color w:val="657B83"/>
                <w:sz w:val="21"/>
                <w:szCs w:val="21"/>
                <w:lang w:val="en-IN" w:eastAsia="en-IN"/>
              </w:rPr>
            </w:pPr>
          </w:p>
          <w:p w14:paraId="0A53E561" w14:textId="77777777" w:rsidR="00046BF9" w:rsidRDefault="00046BF9" w:rsidP="00046BF9">
            <w:pPr>
              <w:jc w:val="both"/>
              <w:rPr>
                <w:rFonts w:ascii="Times New Roman" w:hAnsi="Times New Roman"/>
                <w:iCs/>
                <w:sz w:val="24"/>
                <w:szCs w:val="24"/>
              </w:rPr>
            </w:pPr>
          </w:p>
          <w:p w14:paraId="19B1C944" w14:textId="77777777" w:rsidR="00046BF9" w:rsidRDefault="00046BF9" w:rsidP="00046BF9">
            <w:pPr>
              <w:jc w:val="both"/>
              <w:rPr>
                <w:rFonts w:ascii="Times New Roman" w:hAnsi="Times New Roman"/>
                <w:iCs/>
                <w:sz w:val="24"/>
                <w:szCs w:val="24"/>
              </w:rPr>
            </w:pPr>
            <w:r>
              <w:rPr>
                <w:rFonts w:ascii="Times New Roman" w:hAnsi="Times New Roman"/>
                <w:iCs/>
                <w:sz w:val="24"/>
                <w:szCs w:val="24"/>
              </w:rPr>
              <w:t>OUTPUT:</w:t>
            </w:r>
          </w:p>
          <w:p w14:paraId="48C3EBCE" w14:textId="7A1E1E32" w:rsidR="006E4E77" w:rsidRPr="00046BF9" w:rsidRDefault="00046BF9" w:rsidP="00046BF9">
            <w:pPr>
              <w:jc w:val="both"/>
              <w:rPr>
                <w:rFonts w:ascii="Times New Roman" w:hAnsi="Times New Roman"/>
                <w:iCs/>
                <w:sz w:val="24"/>
                <w:szCs w:val="24"/>
              </w:rPr>
            </w:pPr>
            <w:r w:rsidRPr="00046BF9">
              <w:rPr>
                <w:rFonts w:ascii="Times New Roman" w:hAnsi="Times New Roman"/>
                <w:iCs/>
                <w:noProof/>
                <w:sz w:val="24"/>
                <w:szCs w:val="24"/>
              </w:rPr>
              <w:drawing>
                <wp:inline distT="0" distB="0" distL="0" distR="0" wp14:anchorId="6F0368BC" wp14:editId="445E588E">
                  <wp:extent cx="5829300" cy="4206240"/>
                  <wp:effectExtent l="0" t="0" r="0" b="3810"/>
                  <wp:docPr id="82325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7679" name=""/>
                          <pic:cNvPicPr/>
                        </pic:nvPicPr>
                        <pic:blipFill>
                          <a:blip r:embed="rId15"/>
                          <a:stretch>
                            <a:fillRect/>
                          </a:stretch>
                        </pic:blipFill>
                        <pic:spPr>
                          <a:xfrm>
                            <a:off x="0" y="0"/>
                            <a:ext cx="5829300" cy="4206240"/>
                          </a:xfrm>
                          <a:prstGeom prst="rect">
                            <a:avLst/>
                          </a:prstGeom>
                        </pic:spPr>
                      </pic:pic>
                    </a:graphicData>
                  </a:graphic>
                </wp:inline>
              </w:drawing>
            </w: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451940F2" w14:textId="716EE8CC" w:rsidR="00AA1F5A" w:rsidRPr="006E4E77" w:rsidRDefault="006E4E77" w:rsidP="00AA1F5A">
            <w:pPr>
              <w:jc w:val="both"/>
              <w:rPr>
                <w:rFonts w:ascii="Courier New" w:hAnsi="Courier New" w:cs="Courier New"/>
                <w:iCs/>
                <w:sz w:val="24"/>
                <w:szCs w:val="24"/>
              </w:rPr>
            </w:pPr>
            <w:r w:rsidRPr="006E4E77">
              <w:rPr>
                <w:rFonts w:ascii="Courier New" w:hAnsi="Courier New" w:cs="Courier New"/>
                <w:iCs/>
                <w:sz w:val="24"/>
                <w:szCs w:val="24"/>
              </w:rPr>
              <w:t>We have successfully implemented Python, OpenCV, and NumPy libraries for image processing. We’ve used these libraries to read and display photos and videos, capture video from a laptop camera, create geometric shapes on images, generate black-and-white screen images, add text overlays, change pixel colors, and even use the mouse as a paintbrush.</w:t>
            </w: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6E4E77">
        <w:trPr>
          <w:trHeight w:val="697"/>
        </w:trPr>
        <w:tc>
          <w:tcPr>
            <w:tcW w:w="4536" w:type="dxa"/>
          </w:tcPr>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D851F1">
      <w:headerReference w:type="default" r:id="rId16"/>
      <w:footerReference w:type="default" r:id="rId17"/>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92471" w14:textId="77777777" w:rsidR="00061468" w:rsidRDefault="00061468" w:rsidP="001F0663">
      <w:pPr>
        <w:spacing w:after="0" w:line="240" w:lineRule="auto"/>
      </w:pPr>
      <w:r>
        <w:separator/>
      </w:r>
    </w:p>
  </w:endnote>
  <w:endnote w:type="continuationSeparator" w:id="0">
    <w:p w14:paraId="5096736B" w14:textId="77777777" w:rsidR="00061468" w:rsidRDefault="00061468"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2409"/>
      <w:gridCol w:w="3828"/>
    </w:tblGrid>
    <w:tr w:rsidR="00E34FFD" w:rsidRPr="007570AC" w14:paraId="2D2BC255" w14:textId="77777777" w:rsidTr="009C5CD2">
      <w:tc>
        <w:tcPr>
          <w:tcW w:w="4679" w:type="dxa"/>
        </w:tcPr>
        <w:p w14:paraId="0E1E1EB1" w14:textId="26CFF1AD" w:rsidR="00E34FFD" w:rsidRPr="007570AC" w:rsidRDefault="00C502BA" w:rsidP="00E34FFD">
          <w:pPr>
            <w:pStyle w:val="Footer"/>
            <w:rPr>
              <w:rFonts w:ascii="Times New Roman" w:hAnsi="Times New Roman" w:cs="Times New Roman"/>
              <w:sz w:val="20"/>
              <w:szCs w:val="20"/>
            </w:rPr>
          </w:pPr>
          <w:r>
            <w:rPr>
              <w:rFonts w:ascii="Times New Roman" w:hAnsi="Times New Roman" w:cs="Times New Roman"/>
              <w:sz w:val="20"/>
              <w:szCs w:val="20"/>
            </w:rPr>
            <w:t>APPA</w:t>
          </w:r>
        </w:p>
      </w:tc>
      <w:tc>
        <w:tcPr>
          <w:tcW w:w="2409" w:type="dxa"/>
        </w:tcPr>
        <w:p w14:paraId="348C3223" w14:textId="77777777" w:rsidR="00E34FFD" w:rsidRPr="007570AC" w:rsidRDefault="00E34FFD" w:rsidP="00E34FFD">
          <w:pPr>
            <w:pStyle w:val="Footer"/>
            <w:jc w:val="center"/>
            <w:rPr>
              <w:rFonts w:ascii="Times New Roman" w:hAnsi="Times New Roman" w:cs="Times New Roman"/>
              <w:sz w:val="20"/>
              <w:szCs w:val="20"/>
            </w:rPr>
          </w:pPr>
          <w:r w:rsidRPr="007570AC">
            <w:rPr>
              <w:rFonts w:ascii="Times New Roman" w:hAnsi="Times New Roman" w:cs="Times New Roman"/>
              <w:sz w:val="20"/>
              <w:szCs w:val="20"/>
            </w:rPr>
            <w:t>Semester: V</w:t>
          </w:r>
        </w:p>
      </w:tc>
      <w:tc>
        <w:tcPr>
          <w:tcW w:w="3828" w:type="dxa"/>
        </w:tcPr>
        <w:p w14:paraId="016C2749" w14:textId="64FBB52E" w:rsidR="00E34FFD" w:rsidRPr="007570AC" w:rsidRDefault="00C502BA" w:rsidP="00E34FFD">
          <w:pPr>
            <w:pStyle w:val="Footer"/>
            <w:jc w:val="right"/>
            <w:rPr>
              <w:rFonts w:ascii="Times New Roman" w:hAnsi="Times New Roman" w:cs="Times New Roman"/>
              <w:sz w:val="20"/>
              <w:szCs w:val="20"/>
            </w:rPr>
          </w:pPr>
          <w:r>
            <w:rPr>
              <w:rFonts w:ascii="Times New Roman" w:hAnsi="Times New Roman" w:cs="Times New Roman"/>
              <w:sz w:val="20"/>
              <w:szCs w:val="20"/>
            </w:rPr>
            <w:t>Academic Year: 2024-25</w:t>
          </w:r>
        </w:p>
      </w:tc>
    </w:tr>
    <w:tr w:rsidR="00E34FFD" w:rsidRPr="007570AC" w14:paraId="27CB4DB5" w14:textId="77777777" w:rsidTr="009C5CD2">
      <w:tc>
        <w:tcPr>
          <w:tcW w:w="4679" w:type="dxa"/>
        </w:tcPr>
        <w:p w14:paraId="02CB142B" w14:textId="77777777" w:rsidR="00E34FFD" w:rsidRPr="007570AC" w:rsidRDefault="00E34FFD" w:rsidP="00E34FFD">
          <w:pPr>
            <w:pStyle w:val="Footer"/>
            <w:rPr>
              <w:rFonts w:ascii="Times New Roman" w:hAnsi="Times New Roman" w:cs="Times New Roman"/>
              <w:sz w:val="20"/>
              <w:szCs w:val="20"/>
            </w:rPr>
          </w:pPr>
        </w:p>
      </w:tc>
      <w:tc>
        <w:tcPr>
          <w:tcW w:w="2409" w:type="dxa"/>
        </w:tcPr>
        <w:p w14:paraId="43D17A11" w14:textId="77777777" w:rsidR="00E34FFD" w:rsidRPr="007570AC" w:rsidRDefault="00E34FFD" w:rsidP="00E34FFD">
          <w:pPr>
            <w:pStyle w:val="Footer"/>
            <w:jc w:val="center"/>
            <w:rPr>
              <w:rFonts w:ascii="Times New Roman" w:hAnsi="Times New Roman" w:cs="Times New Roman"/>
              <w:sz w:val="20"/>
              <w:szCs w:val="20"/>
            </w:rPr>
          </w:pPr>
        </w:p>
      </w:tc>
      <w:tc>
        <w:tcPr>
          <w:tcW w:w="3828" w:type="dxa"/>
        </w:tcPr>
        <w:p w14:paraId="5644C876" w14:textId="094EF213" w:rsidR="00E34FFD" w:rsidRPr="007570AC" w:rsidRDefault="00C502BA" w:rsidP="00C502BA">
          <w:pPr>
            <w:pStyle w:val="Footer"/>
            <w:jc w:val="center"/>
            <w:rPr>
              <w:rFonts w:ascii="Times New Roman" w:hAnsi="Times New Roman" w:cs="Times New Roman"/>
              <w:sz w:val="20"/>
              <w:szCs w:val="20"/>
            </w:rPr>
          </w:pPr>
          <w:r>
            <w:rPr>
              <w:rFonts w:ascii="Times New Roman" w:hAnsi="Times New Roman" w:cs="Times New Roman"/>
              <w:sz w:val="20"/>
              <w:szCs w:val="20"/>
            </w:rPr>
            <w:t xml:space="preserve">     Roll No:</w:t>
          </w:r>
          <w:r w:rsidR="006E4E77">
            <w:rPr>
              <w:rFonts w:ascii="Times New Roman" w:hAnsi="Times New Roman" w:cs="Times New Roman"/>
              <w:sz w:val="20"/>
              <w:szCs w:val="20"/>
            </w:rPr>
            <w:t>16014022096</w:t>
          </w:r>
          <w:r>
            <w:rPr>
              <w:rFonts w:ascii="Times New Roman" w:hAnsi="Times New Roman" w:cs="Times New Roman"/>
              <w:sz w:val="20"/>
              <w:szCs w:val="20"/>
            </w:rPr>
            <w:t xml:space="preserve">    </w:t>
          </w: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8488E" w14:textId="77777777" w:rsidR="00061468" w:rsidRDefault="00061468" w:rsidP="001F0663">
      <w:pPr>
        <w:spacing w:after="0" w:line="240" w:lineRule="auto"/>
      </w:pPr>
      <w:r>
        <w:separator/>
      </w:r>
    </w:p>
  </w:footnote>
  <w:footnote w:type="continuationSeparator" w:id="0">
    <w:p w14:paraId="10490869" w14:textId="77777777" w:rsidR="00061468" w:rsidRDefault="00061468"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1996AE0"/>
    <w:multiLevelType w:val="hybridMultilevel"/>
    <w:tmpl w:val="6BF4E1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62E35"/>
    <w:multiLevelType w:val="hybridMultilevel"/>
    <w:tmpl w:val="1C0ECF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3A26F1"/>
    <w:multiLevelType w:val="hybridMultilevel"/>
    <w:tmpl w:val="2C9225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B15225"/>
    <w:multiLevelType w:val="hybridMultilevel"/>
    <w:tmpl w:val="1C0ECF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89150D"/>
    <w:multiLevelType w:val="hybridMultilevel"/>
    <w:tmpl w:val="6DC246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53078E"/>
    <w:multiLevelType w:val="hybridMultilevel"/>
    <w:tmpl w:val="DE108D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E915EB"/>
    <w:multiLevelType w:val="hybridMultilevel"/>
    <w:tmpl w:val="5ED457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F73AF3"/>
    <w:multiLevelType w:val="hybridMultilevel"/>
    <w:tmpl w:val="974EF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350AF1"/>
    <w:multiLevelType w:val="hybridMultilevel"/>
    <w:tmpl w:val="CC50C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9B68B0"/>
    <w:multiLevelType w:val="hybridMultilevel"/>
    <w:tmpl w:val="4C3AC996"/>
    <w:lvl w:ilvl="0" w:tplc="BAC836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5164942">
    <w:abstractNumId w:val="5"/>
  </w:num>
  <w:num w:numId="2" w16cid:durableId="613291259">
    <w:abstractNumId w:val="22"/>
  </w:num>
  <w:num w:numId="3" w16cid:durableId="1417828209">
    <w:abstractNumId w:val="21"/>
  </w:num>
  <w:num w:numId="4" w16cid:durableId="357702724">
    <w:abstractNumId w:val="9"/>
  </w:num>
  <w:num w:numId="5" w16cid:durableId="1245842673">
    <w:abstractNumId w:val="11"/>
  </w:num>
  <w:num w:numId="6" w16cid:durableId="877738190">
    <w:abstractNumId w:val="0"/>
    <w:lvlOverride w:ilvl="0">
      <w:startOverride w:val="1"/>
    </w:lvlOverride>
  </w:num>
  <w:num w:numId="7" w16cid:durableId="1147355706">
    <w:abstractNumId w:val="1"/>
  </w:num>
  <w:num w:numId="8" w16cid:durableId="739181733">
    <w:abstractNumId w:val="2"/>
  </w:num>
  <w:num w:numId="9" w16cid:durableId="1117792363">
    <w:abstractNumId w:val="3"/>
  </w:num>
  <w:num w:numId="10" w16cid:durableId="212159459">
    <w:abstractNumId w:val="12"/>
  </w:num>
  <w:num w:numId="11" w16cid:durableId="1864127782">
    <w:abstractNumId w:val="10"/>
  </w:num>
  <w:num w:numId="12" w16cid:durableId="78871246">
    <w:abstractNumId w:val="8"/>
  </w:num>
  <w:num w:numId="13" w16cid:durableId="1549099546">
    <w:abstractNumId w:val="16"/>
  </w:num>
  <w:num w:numId="14" w16cid:durableId="848106410">
    <w:abstractNumId w:val="7"/>
  </w:num>
  <w:num w:numId="15" w16cid:durableId="1115178242">
    <w:abstractNumId w:val="19"/>
  </w:num>
  <w:num w:numId="16" w16cid:durableId="90975653">
    <w:abstractNumId w:val="17"/>
  </w:num>
  <w:num w:numId="17" w16cid:durableId="843396802">
    <w:abstractNumId w:val="14"/>
  </w:num>
  <w:num w:numId="18" w16cid:durableId="897790534">
    <w:abstractNumId w:val="13"/>
  </w:num>
  <w:num w:numId="19" w16cid:durableId="184439521">
    <w:abstractNumId w:val="20"/>
  </w:num>
  <w:num w:numId="20" w16cid:durableId="42795915">
    <w:abstractNumId w:val="6"/>
  </w:num>
  <w:num w:numId="21" w16cid:durableId="409621144">
    <w:abstractNumId w:val="18"/>
  </w:num>
  <w:num w:numId="22" w16cid:durableId="1765489489">
    <w:abstractNumId w:val="15"/>
  </w:num>
  <w:num w:numId="23" w16cid:durableId="776676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0340B"/>
    <w:rsid w:val="00004DFB"/>
    <w:rsid w:val="0001388A"/>
    <w:rsid w:val="00013B4B"/>
    <w:rsid w:val="00046BF9"/>
    <w:rsid w:val="00061468"/>
    <w:rsid w:val="00063525"/>
    <w:rsid w:val="00075312"/>
    <w:rsid w:val="00082E39"/>
    <w:rsid w:val="000B0D21"/>
    <w:rsid w:val="000B1195"/>
    <w:rsid w:val="001D6337"/>
    <w:rsid w:val="001F0663"/>
    <w:rsid w:val="002040B3"/>
    <w:rsid w:val="002121AB"/>
    <w:rsid w:val="002277CF"/>
    <w:rsid w:val="002915D6"/>
    <w:rsid w:val="002A7FB8"/>
    <w:rsid w:val="002D4D63"/>
    <w:rsid w:val="002D5531"/>
    <w:rsid w:val="002F5449"/>
    <w:rsid w:val="003037E6"/>
    <w:rsid w:val="00306F75"/>
    <w:rsid w:val="00312C08"/>
    <w:rsid w:val="003374FC"/>
    <w:rsid w:val="003420F5"/>
    <w:rsid w:val="00361FC7"/>
    <w:rsid w:val="00363877"/>
    <w:rsid w:val="00364C90"/>
    <w:rsid w:val="003B204E"/>
    <w:rsid w:val="003B68FB"/>
    <w:rsid w:val="003C62DB"/>
    <w:rsid w:val="003D3F4A"/>
    <w:rsid w:val="00402EF4"/>
    <w:rsid w:val="004046DE"/>
    <w:rsid w:val="00415574"/>
    <w:rsid w:val="0044251E"/>
    <w:rsid w:val="0046180B"/>
    <w:rsid w:val="004A0B87"/>
    <w:rsid w:val="004B79CB"/>
    <w:rsid w:val="004E235B"/>
    <w:rsid w:val="00543D8E"/>
    <w:rsid w:val="005B0680"/>
    <w:rsid w:val="00611AE7"/>
    <w:rsid w:val="00613A92"/>
    <w:rsid w:val="00651621"/>
    <w:rsid w:val="00684256"/>
    <w:rsid w:val="00686E52"/>
    <w:rsid w:val="006B6655"/>
    <w:rsid w:val="006B69CE"/>
    <w:rsid w:val="006C0A21"/>
    <w:rsid w:val="006E4E77"/>
    <w:rsid w:val="00700A17"/>
    <w:rsid w:val="00700BC2"/>
    <w:rsid w:val="00734C04"/>
    <w:rsid w:val="007609F2"/>
    <w:rsid w:val="00814442"/>
    <w:rsid w:val="00817323"/>
    <w:rsid w:val="00820A58"/>
    <w:rsid w:val="0083020D"/>
    <w:rsid w:val="0083522F"/>
    <w:rsid w:val="008B20EA"/>
    <w:rsid w:val="008C2AA7"/>
    <w:rsid w:val="009012F6"/>
    <w:rsid w:val="009325FC"/>
    <w:rsid w:val="00997B08"/>
    <w:rsid w:val="009B63EE"/>
    <w:rsid w:val="009D2739"/>
    <w:rsid w:val="00A00E0D"/>
    <w:rsid w:val="00A25C5E"/>
    <w:rsid w:val="00A77F79"/>
    <w:rsid w:val="00A83FB3"/>
    <w:rsid w:val="00A86555"/>
    <w:rsid w:val="00AA1C14"/>
    <w:rsid w:val="00AA1F5A"/>
    <w:rsid w:val="00B45203"/>
    <w:rsid w:val="00B52B1D"/>
    <w:rsid w:val="00B62106"/>
    <w:rsid w:val="00B66BDD"/>
    <w:rsid w:val="00B72A51"/>
    <w:rsid w:val="00BA17A0"/>
    <w:rsid w:val="00BB2703"/>
    <w:rsid w:val="00BB7342"/>
    <w:rsid w:val="00C502BA"/>
    <w:rsid w:val="00C50B40"/>
    <w:rsid w:val="00C614F7"/>
    <w:rsid w:val="00C8600D"/>
    <w:rsid w:val="00C903BB"/>
    <w:rsid w:val="00C94493"/>
    <w:rsid w:val="00CB4558"/>
    <w:rsid w:val="00CE4D28"/>
    <w:rsid w:val="00CF4534"/>
    <w:rsid w:val="00D114C2"/>
    <w:rsid w:val="00D74C24"/>
    <w:rsid w:val="00D851F1"/>
    <w:rsid w:val="00D9521C"/>
    <w:rsid w:val="00DC688B"/>
    <w:rsid w:val="00DE22B5"/>
    <w:rsid w:val="00DF4713"/>
    <w:rsid w:val="00E34FFD"/>
    <w:rsid w:val="00E410D2"/>
    <w:rsid w:val="00E62AC1"/>
    <w:rsid w:val="00E85D9E"/>
    <w:rsid w:val="00E90641"/>
    <w:rsid w:val="00EA7DD6"/>
    <w:rsid w:val="00EE59A2"/>
    <w:rsid w:val="00EF38C9"/>
    <w:rsid w:val="00F061A3"/>
    <w:rsid w:val="00F06261"/>
    <w:rsid w:val="00F10BB3"/>
    <w:rsid w:val="00F14B23"/>
    <w:rsid w:val="00F20D4F"/>
    <w:rsid w:val="00F41A25"/>
    <w:rsid w:val="00F76925"/>
    <w:rsid w:val="00F8189C"/>
    <w:rsid w:val="00F95E97"/>
    <w:rsid w:val="00FC0B49"/>
    <w:rsid w:val="00FC6908"/>
    <w:rsid w:val="00FE06AB"/>
    <w:rsid w:val="00FF4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F46E916F-7D50-46A7-8569-2428BC30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22382">
      <w:bodyDiv w:val="1"/>
      <w:marLeft w:val="0"/>
      <w:marRight w:val="0"/>
      <w:marTop w:val="0"/>
      <w:marBottom w:val="0"/>
      <w:divBdr>
        <w:top w:val="none" w:sz="0" w:space="0" w:color="auto"/>
        <w:left w:val="none" w:sz="0" w:space="0" w:color="auto"/>
        <w:bottom w:val="none" w:sz="0" w:space="0" w:color="auto"/>
        <w:right w:val="none" w:sz="0" w:space="0" w:color="auto"/>
      </w:divBdr>
      <w:divsChild>
        <w:div w:id="1143497695">
          <w:marLeft w:val="0"/>
          <w:marRight w:val="0"/>
          <w:marTop w:val="0"/>
          <w:marBottom w:val="0"/>
          <w:divBdr>
            <w:top w:val="none" w:sz="0" w:space="0" w:color="auto"/>
            <w:left w:val="none" w:sz="0" w:space="0" w:color="auto"/>
            <w:bottom w:val="none" w:sz="0" w:space="0" w:color="auto"/>
            <w:right w:val="none" w:sz="0" w:space="0" w:color="auto"/>
          </w:divBdr>
          <w:divsChild>
            <w:div w:id="1383018935">
              <w:marLeft w:val="0"/>
              <w:marRight w:val="0"/>
              <w:marTop w:val="0"/>
              <w:marBottom w:val="0"/>
              <w:divBdr>
                <w:top w:val="none" w:sz="0" w:space="0" w:color="auto"/>
                <w:left w:val="none" w:sz="0" w:space="0" w:color="auto"/>
                <w:bottom w:val="none" w:sz="0" w:space="0" w:color="auto"/>
                <w:right w:val="none" w:sz="0" w:space="0" w:color="auto"/>
              </w:divBdr>
            </w:div>
            <w:div w:id="1616980809">
              <w:marLeft w:val="0"/>
              <w:marRight w:val="0"/>
              <w:marTop w:val="0"/>
              <w:marBottom w:val="0"/>
              <w:divBdr>
                <w:top w:val="none" w:sz="0" w:space="0" w:color="auto"/>
                <w:left w:val="none" w:sz="0" w:space="0" w:color="auto"/>
                <w:bottom w:val="none" w:sz="0" w:space="0" w:color="auto"/>
                <w:right w:val="none" w:sz="0" w:space="0" w:color="auto"/>
              </w:divBdr>
            </w:div>
            <w:div w:id="417944229">
              <w:marLeft w:val="0"/>
              <w:marRight w:val="0"/>
              <w:marTop w:val="0"/>
              <w:marBottom w:val="0"/>
              <w:divBdr>
                <w:top w:val="none" w:sz="0" w:space="0" w:color="auto"/>
                <w:left w:val="none" w:sz="0" w:space="0" w:color="auto"/>
                <w:bottom w:val="none" w:sz="0" w:space="0" w:color="auto"/>
                <w:right w:val="none" w:sz="0" w:space="0" w:color="auto"/>
              </w:divBdr>
            </w:div>
            <w:div w:id="693774398">
              <w:marLeft w:val="0"/>
              <w:marRight w:val="0"/>
              <w:marTop w:val="0"/>
              <w:marBottom w:val="0"/>
              <w:divBdr>
                <w:top w:val="none" w:sz="0" w:space="0" w:color="auto"/>
                <w:left w:val="none" w:sz="0" w:space="0" w:color="auto"/>
                <w:bottom w:val="none" w:sz="0" w:space="0" w:color="auto"/>
                <w:right w:val="none" w:sz="0" w:space="0" w:color="auto"/>
              </w:divBdr>
            </w:div>
            <w:div w:id="1478836181">
              <w:marLeft w:val="0"/>
              <w:marRight w:val="0"/>
              <w:marTop w:val="0"/>
              <w:marBottom w:val="0"/>
              <w:divBdr>
                <w:top w:val="none" w:sz="0" w:space="0" w:color="auto"/>
                <w:left w:val="none" w:sz="0" w:space="0" w:color="auto"/>
                <w:bottom w:val="none" w:sz="0" w:space="0" w:color="auto"/>
                <w:right w:val="none" w:sz="0" w:space="0" w:color="auto"/>
              </w:divBdr>
            </w:div>
            <w:div w:id="1638878890">
              <w:marLeft w:val="0"/>
              <w:marRight w:val="0"/>
              <w:marTop w:val="0"/>
              <w:marBottom w:val="0"/>
              <w:divBdr>
                <w:top w:val="none" w:sz="0" w:space="0" w:color="auto"/>
                <w:left w:val="none" w:sz="0" w:space="0" w:color="auto"/>
                <w:bottom w:val="none" w:sz="0" w:space="0" w:color="auto"/>
                <w:right w:val="none" w:sz="0" w:space="0" w:color="auto"/>
              </w:divBdr>
            </w:div>
            <w:div w:id="1882209891">
              <w:marLeft w:val="0"/>
              <w:marRight w:val="0"/>
              <w:marTop w:val="0"/>
              <w:marBottom w:val="0"/>
              <w:divBdr>
                <w:top w:val="none" w:sz="0" w:space="0" w:color="auto"/>
                <w:left w:val="none" w:sz="0" w:space="0" w:color="auto"/>
                <w:bottom w:val="none" w:sz="0" w:space="0" w:color="auto"/>
                <w:right w:val="none" w:sz="0" w:space="0" w:color="auto"/>
              </w:divBdr>
            </w:div>
            <w:div w:id="59990038">
              <w:marLeft w:val="0"/>
              <w:marRight w:val="0"/>
              <w:marTop w:val="0"/>
              <w:marBottom w:val="0"/>
              <w:divBdr>
                <w:top w:val="none" w:sz="0" w:space="0" w:color="auto"/>
                <w:left w:val="none" w:sz="0" w:space="0" w:color="auto"/>
                <w:bottom w:val="none" w:sz="0" w:space="0" w:color="auto"/>
                <w:right w:val="none" w:sz="0" w:space="0" w:color="auto"/>
              </w:divBdr>
            </w:div>
            <w:div w:id="1062994079">
              <w:marLeft w:val="0"/>
              <w:marRight w:val="0"/>
              <w:marTop w:val="0"/>
              <w:marBottom w:val="0"/>
              <w:divBdr>
                <w:top w:val="none" w:sz="0" w:space="0" w:color="auto"/>
                <w:left w:val="none" w:sz="0" w:space="0" w:color="auto"/>
                <w:bottom w:val="none" w:sz="0" w:space="0" w:color="auto"/>
                <w:right w:val="none" w:sz="0" w:space="0" w:color="auto"/>
              </w:divBdr>
            </w:div>
            <w:div w:id="1746143202">
              <w:marLeft w:val="0"/>
              <w:marRight w:val="0"/>
              <w:marTop w:val="0"/>
              <w:marBottom w:val="0"/>
              <w:divBdr>
                <w:top w:val="none" w:sz="0" w:space="0" w:color="auto"/>
                <w:left w:val="none" w:sz="0" w:space="0" w:color="auto"/>
                <w:bottom w:val="none" w:sz="0" w:space="0" w:color="auto"/>
                <w:right w:val="none" w:sz="0" w:space="0" w:color="auto"/>
              </w:divBdr>
            </w:div>
            <w:div w:id="94523986">
              <w:marLeft w:val="0"/>
              <w:marRight w:val="0"/>
              <w:marTop w:val="0"/>
              <w:marBottom w:val="0"/>
              <w:divBdr>
                <w:top w:val="none" w:sz="0" w:space="0" w:color="auto"/>
                <w:left w:val="none" w:sz="0" w:space="0" w:color="auto"/>
                <w:bottom w:val="none" w:sz="0" w:space="0" w:color="auto"/>
                <w:right w:val="none" w:sz="0" w:space="0" w:color="auto"/>
              </w:divBdr>
            </w:div>
            <w:div w:id="896555492">
              <w:marLeft w:val="0"/>
              <w:marRight w:val="0"/>
              <w:marTop w:val="0"/>
              <w:marBottom w:val="0"/>
              <w:divBdr>
                <w:top w:val="none" w:sz="0" w:space="0" w:color="auto"/>
                <w:left w:val="none" w:sz="0" w:space="0" w:color="auto"/>
                <w:bottom w:val="none" w:sz="0" w:space="0" w:color="auto"/>
                <w:right w:val="none" w:sz="0" w:space="0" w:color="auto"/>
              </w:divBdr>
            </w:div>
            <w:div w:id="380439794">
              <w:marLeft w:val="0"/>
              <w:marRight w:val="0"/>
              <w:marTop w:val="0"/>
              <w:marBottom w:val="0"/>
              <w:divBdr>
                <w:top w:val="none" w:sz="0" w:space="0" w:color="auto"/>
                <w:left w:val="none" w:sz="0" w:space="0" w:color="auto"/>
                <w:bottom w:val="none" w:sz="0" w:space="0" w:color="auto"/>
                <w:right w:val="none" w:sz="0" w:space="0" w:color="auto"/>
              </w:divBdr>
            </w:div>
            <w:div w:id="1048332703">
              <w:marLeft w:val="0"/>
              <w:marRight w:val="0"/>
              <w:marTop w:val="0"/>
              <w:marBottom w:val="0"/>
              <w:divBdr>
                <w:top w:val="none" w:sz="0" w:space="0" w:color="auto"/>
                <w:left w:val="none" w:sz="0" w:space="0" w:color="auto"/>
                <w:bottom w:val="none" w:sz="0" w:space="0" w:color="auto"/>
                <w:right w:val="none" w:sz="0" w:space="0" w:color="auto"/>
              </w:divBdr>
            </w:div>
            <w:div w:id="1935016714">
              <w:marLeft w:val="0"/>
              <w:marRight w:val="0"/>
              <w:marTop w:val="0"/>
              <w:marBottom w:val="0"/>
              <w:divBdr>
                <w:top w:val="none" w:sz="0" w:space="0" w:color="auto"/>
                <w:left w:val="none" w:sz="0" w:space="0" w:color="auto"/>
                <w:bottom w:val="none" w:sz="0" w:space="0" w:color="auto"/>
                <w:right w:val="none" w:sz="0" w:space="0" w:color="auto"/>
              </w:divBdr>
            </w:div>
            <w:div w:id="531921046">
              <w:marLeft w:val="0"/>
              <w:marRight w:val="0"/>
              <w:marTop w:val="0"/>
              <w:marBottom w:val="0"/>
              <w:divBdr>
                <w:top w:val="none" w:sz="0" w:space="0" w:color="auto"/>
                <w:left w:val="none" w:sz="0" w:space="0" w:color="auto"/>
                <w:bottom w:val="none" w:sz="0" w:space="0" w:color="auto"/>
                <w:right w:val="none" w:sz="0" w:space="0" w:color="auto"/>
              </w:divBdr>
            </w:div>
            <w:div w:id="1168250453">
              <w:marLeft w:val="0"/>
              <w:marRight w:val="0"/>
              <w:marTop w:val="0"/>
              <w:marBottom w:val="0"/>
              <w:divBdr>
                <w:top w:val="none" w:sz="0" w:space="0" w:color="auto"/>
                <w:left w:val="none" w:sz="0" w:space="0" w:color="auto"/>
                <w:bottom w:val="none" w:sz="0" w:space="0" w:color="auto"/>
                <w:right w:val="none" w:sz="0" w:space="0" w:color="auto"/>
              </w:divBdr>
            </w:div>
            <w:div w:id="1397433316">
              <w:marLeft w:val="0"/>
              <w:marRight w:val="0"/>
              <w:marTop w:val="0"/>
              <w:marBottom w:val="0"/>
              <w:divBdr>
                <w:top w:val="none" w:sz="0" w:space="0" w:color="auto"/>
                <w:left w:val="none" w:sz="0" w:space="0" w:color="auto"/>
                <w:bottom w:val="none" w:sz="0" w:space="0" w:color="auto"/>
                <w:right w:val="none" w:sz="0" w:space="0" w:color="auto"/>
              </w:divBdr>
            </w:div>
            <w:div w:id="1862284676">
              <w:marLeft w:val="0"/>
              <w:marRight w:val="0"/>
              <w:marTop w:val="0"/>
              <w:marBottom w:val="0"/>
              <w:divBdr>
                <w:top w:val="none" w:sz="0" w:space="0" w:color="auto"/>
                <w:left w:val="none" w:sz="0" w:space="0" w:color="auto"/>
                <w:bottom w:val="none" w:sz="0" w:space="0" w:color="auto"/>
                <w:right w:val="none" w:sz="0" w:space="0" w:color="auto"/>
              </w:divBdr>
            </w:div>
            <w:div w:id="754591194">
              <w:marLeft w:val="0"/>
              <w:marRight w:val="0"/>
              <w:marTop w:val="0"/>
              <w:marBottom w:val="0"/>
              <w:divBdr>
                <w:top w:val="none" w:sz="0" w:space="0" w:color="auto"/>
                <w:left w:val="none" w:sz="0" w:space="0" w:color="auto"/>
                <w:bottom w:val="none" w:sz="0" w:space="0" w:color="auto"/>
                <w:right w:val="none" w:sz="0" w:space="0" w:color="auto"/>
              </w:divBdr>
            </w:div>
            <w:div w:id="8771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573516417">
      <w:bodyDiv w:val="1"/>
      <w:marLeft w:val="0"/>
      <w:marRight w:val="0"/>
      <w:marTop w:val="0"/>
      <w:marBottom w:val="0"/>
      <w:divBdr>
        <w:top w:val="none" w:sz="0" w:space="0" w:color="auto"/>
        <w:left w:val="none" w:sz="0" w:space="0" w:color="auto"/>
        <w:bottom w:val="none" w:sz="0" w:space="0" w:color="auto"/>
        <w:right w:val="none" w:sz="0" w:space="0" w:color="auto"/>
      </w:divBdr>
      <w:divsChild>
        <w:div w:id="630986951">
          <w:marLeft w:val="0"/>
          <w:marRight w:val="0"/>
          <w:marTop w:val="0"/>
          <w:marBottom w:val="0"/>
          <w:divBdr>
            <w:top w:val="none" w:sz="0" w:space="0" w:color="auto"/>
            <w:left w:val="none" w:sz="0" w:space="0" w:color="auto"/>
            <w:bottom w:val="none" w:sz="0" w:space="0" w:color="auto"/>
            <w:right w:val="none" w:sz="0" w:space="0" w:color="auto"/>
          </w:divBdr>
          <w:divsChild>
            <w:div w:id="255022524">
              <w:marLeft w:val="0"/>
              <w:marRight w:val="0"/>
              <w:marTop w:val="0"/>
              <w:marBottom w:val="0"/>
              <w:divBdr>
                <w:top w:val="none" w:sz="0" w:space="0" w:color="auto"/>
                <w:left w:val="none" w:sz="0" w:space="0" w:color="auto"/>
                <w:bottom w:val="none" w:sz="0" w:space="0" w:color="auto"/>
                <w:right w:val="none" w:sz="0" w:space="0" w:color="auto"/>
              </w:divBdr>
            </w:div>
            <w:div w:id="777918336">
              <w:marLeft w:val="0"/>
              <w:marRight w:val="0"/>
              <w:marTop w:val="0"/>
              <w:marBottom w:val="0"/>
              <w:divBdr>
                <w:top w:val="none" w:sz="0" w:space="0" w:color="auto"/>
                <w:left w:val="none" w:sz="0" w:space="0" w:color="auto"/>
                <w:bottom w:val="none" w:sz="0" w:space="0" w:color="auto"/>
                <w:right w:val="none" w:sz="0" w:space="0" w:color="auto"/>
              </w:divBdr>
            </w:div>
            <w:div w:id="407924982">
              <w:marLeft w:val="0"/>
              <w:marRight w:val="0"/>
              <w:marTop w:val="0"/>
              <w:marBottom w:val="0"/>
              <w:divBdr>
                <w:top w:val="none" w:sz="0" w:space="0" w:color="auto"/>
                <w:left w:val="none" w:sz="0" w:space="0" w:color="auto"/>
                <w:bottom w:val="none" w:sz="0" w:space="0" w:color="auto"/>
                <w:right w:val="none" w:sz="0" w:space="0" w:color="auto"/>
              </w:divBdr>
            </w:div>
            <w:div w:id="953681271">
              <w:marLeft w:val="0"/>
              <w:marRight w:val="0"/>
              <w:marTop w:val="0"/>
              <w:marBottom w:val="0"/>
              <w:divBdr>
                <w:top w:val="none" w:sz="0" w:space="0" w:color="auto"/>
                <w:left w:val="none" w:sz="0" w:space="0" w:color="auto"/>
                <w:bottom w:val="none" w:sz="0" w:space="0" w:color="auto"/>
                <w:right w:val="none" w:sz="0" w:space="0" w:color="auto"/>
              </w:divBdr>
            </w:div>
            <w:div w:id="1073166070">
              <w:marLeft w:val="0"/>
              <w:marRight w:val="0"/>
              <w:marTop w:val="0"/>
              <w:marBottom w:val="0"/>
              <w:divBdr>
                <w:top w:val="none" w:sz="0" w:space="0" w:color="auto"/>
                <w:left w:val="none" w:sz="0" w:space="0" w:color="auto"/>
                <w:bottom w:val="none" w:sz="0" w:space="0" w:color="auto"/>
                <w:right w:val="none" w:sz="0" w:space="0" w:color="auto"/>
              </w:divBdr>
            </w:div>
            <w:div w:id="58019414">
              <w:marLeft w:val="0"/>
              <w:marRight w:val="0"/>
              <w:marTop w:val="0"/>
              <w:marBottom w:val="0"/>
              <w:divBdr>
                <w:top w:val="none" w:sz="0" w:space="0" w:color="auto"/>
                <w:left w:val="none" w:sz="0" w:space="0" w:color="auto"/>
                <w:bottom w:val="none" w:sz="0" w:space="0" w:color="auto"/>
                <w:right w:val="none" w:sz="0" w:space="0" w:color="auto"/>
              </w:divBdr>
            </w:div>
            <w:div w:id="1465082144">
              <w:marLeft w:val="0"/>
              <w:marRight w:val="0"/>
              <w:marTop w:val="0"/>
              <w:marBottom w:val="0"/>
              <w:divBdr>
                <w:top w:val="none" w:sz="0" w:space="0" w:color="auto"/>
                <w:left w:val="none" w:sz="0" w:space="0" w:color="auto"/>
                <w:bottom w:val="none" w:sz="0" w:space="0" w:color="auto"/>
                <w:right w:val="none" w:sz="0" w:space="0" w:color="auto"/>
              </w:divBdr>
            </w:div>
            <w:div w:id="1058357034">
              <w:marLeft w:val="0"/>
              <w:marRight w:val="0"/>
              <w:marTop w:val="0"/>
              <w:marBottom w:val="0"/>
              <w:divBdr>
                <w:top w:val="none" w:sz="0" w:space="0" w:color="auto"/>
                <w:left w:val="none" w:sz="0" w:space="0" w:color="auto"/>
                <w:bottom w:val="none" w:sz="0" w:space="0" w:color="auto"/>
                <w:right w:val="none" w:sz="0" w:space="0" w:color="auto"/>
              </w:divBdr>
            </w:div>
            <w:div w:id="1016348247">
              <w:marLeft w:val="0"/>
              <w:marRight w:val="0"/>
              <w:marTop w:val="0"/>
              <w:marBottom w:val="0"/>
              <w:divBdr>
                <w:top w:val="none" w:sz="0" w:space="0" w:color="auto"/>
                <w:left w:val="none" w:sz="0" w:space="0" w:color="auto"/>
                <w:bottom w:val="none" w:sz="0" w:space="0" w:color="auto"/>
                <w:right w:val="none" w:sz="0" w:space="0" w:color="auto"/>
              </w:divBdr>
            </w:div>
            <w:div w:id="965551498">
              <w:marLeft w:val="0"/>
              <w:marRight w:val="0"/>
              <w:marTop w:val="0"/>
              <w:marBottom w:val="0"/>
              <w:divBdr>
                <w:top w:val="none" w:sz="0" w:space="0" w:color="auto"/>
                <w:left w:val="none" w:sz="0" w:space="0" w:color="auto"/>
                <w:bottom w:val="none" w:sz="0" w:space="0" w:color="auto"/>
                <w:right w:val="none" w:sz="0" w:space="0" w:color="auto"/>
              </w:divBdr>
            </w:div>
            <w:div w:id="600525163">
              <w:marLeft w:val="0"/>
              <w:marRight w:val="0"/>
              <w:marTop w:val="0"/>
              <w:marBottom w:val="0"/>
              <w:divBdr>
                <w:top w:val="none" w:sz="0" w:space="0" w:color="auto"/>
                <w:left w:val="none" w:sz="0" w:space="0" w:color="auto"/>
                <w:bottom w:val="none" w:sz="0" w:space="0" w:color="auto"/>
                <w:right w:val="none" w:sz="0" w:space="0" w:color="auto"/>
              </w:divBdr>
            </w:div>
            <w:div w:id="442115051">
              <w:marLeft w:val="0"/>
              <w:marRight w:val="0"/>
              <w:marTop w:val="0"/>
              <w:marBottom w:val="0"/>
              <w:divBdr>
                <w:top w:val="none" w:sz="0" w:space="0" w:color="auto"/>
                <w:left w:val="none" w:sz="0" w:space="0" w:color="auto"/>
                <w:bottom w:val="none" w:sz="0" w:space="0" w:color="auto"/>
                <w:right w:val="none" w:sz="0" w:space="0" w:color="auto"/>
              </w:divBdr>
            </w:div>
            <w:div w:id="333655003">
              <w:marLeft w:val="0"/>
              <w:marRight w:val="0"/>
              <w:marTop w:val="0"/>
              <w:marBottom w:val="0"/>
              <w:divBdr>
                <w:top w:val="none" w:sz="0" w:space="0" w:color="auto"/>
                <w:left w:val="none" w:sz="0" w:space="0" w:color="auto"/>
                <w:bottom w:val="none" w:sz="0" w:space="0" w:color="auto"/>
                <w:right w:val="none" w:sz="0" w:space="0" w:color="auto"/>
              </w:divBdr>
            </w:div>
            <w:div w:id="2095392676">
              <w:marLeft w:val="0"/>
              <w:marRight w:val="0"/>
              <w:marTop w:val="0"/>
              <w:marBottom w:val="0"/>
              <w:divBdr>
                <w:top w:val="none" w:sz="0" w:space="0" w:color="auto"/>
                <w:left w:val="none" w:sz="0" w:space="0" w:color="auto"/>
                <w:bottom w:val="none" w:sz="0" w:space="0" w:color="auto"/>
                <w:right w:val="none" w:sz="0" w:space="0" w:color="auto"/>
              </w:divBdr>
            </w:div>
            <w:div w:id="1297568985">
              <w:marLeft w:val="0"/>
              <w:marRight w:val="0"/>
              <w:marTop w:val="0"/>
              <w:marBottom w:val="0"/>
              <w:divBdr>
                <w:top w:val="none" w:sz="0" w:space="0" w:color="auto"/>
                <w:left w:val="none" w:sz="0" w:space="0" w:color="auto"/>
                <w:bottom w:val="none" w:sz="0" w:space="0" w:color="auto"/>
                <w:right w:val="none" w:sz="0" w:space="0" w:color="auto"/>
              </w:divBdr>
            </w:div>
            <w:div w:id="6734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5633">
      <w:bodyDiv w:val="1"/>
      <w:marLeft w:val="0"/>
      <w:marRight w:val="0"/>
      <w:marTop w:val="0"/>
      <w:marBottom w:val="0"/>
      <w:divBdr>
        <w:top w:val="none" w:sz="0" w:space="0" w:color="auto"/>
        <w:left w:val="none" w:sz="0" w:space="0" w:color="auto"/>
        <w:bottom w:val="none" w:sz="0" w:space="0" w:color="auto"/>
        <w:right w:val="none" w:sz="0" w:space="0" w:color="auto"/>
      </w:divBdr>
      <w:divsChild>
        <w:div w:id="558514832">
          <w:marLeft w:val="0"/>
          <w:marRight w:val="0"/>
          <w:marTop w:val="0"/>
          <w:marBottom w:val="0"/>
          <w:divBdr>
            <w:top w:val="none" w:sz="0" w:space="0" w:color="auto"/>
            <w:left w:val="none" w:sz="0" w:space="0" w:color="auto"/>
            <w:bottom w:val="none" w:sz="0" w:space="0" w:color="auto"/>
            <w:right w:val="none" w:sz="0" w:space="0" w:color="auto"/>
          </w:divBdr>
          <w:divsChild>
            <w:div w:id="1767310569">
              <w:marLeft w:val="0"/>
              <w:marRight w:val="0"/>
              <w:marTop w:val="0"/>
              <w:marBottom w:val="0"/>
              <w:divBdr>
                <w:top w:val="none" w:sz="0" w:space="0" w:color="auto"/>
                <w:left w:val="none" w:sz="0" w:space="0" w:color="auto"/>
                <w:bottom w:val="none" w:sz="0" w:space="0" w:color="auto"/>
                <w:right w:val="none" w:sz="0" w:space="0" w:color="auto"/>
              </w:divBdr>
            </w:div>
            <w:div w:id="1766225459">
              <w:marLeft w:val="0"/>
              <w:marRight w:val="0"/>
              <w:marTop w:val="0"/>
              <w:marBottom w:val="0"/>
              <w:divBdr>
                <w:top w:val="none" w:sz="0" w:space="0" w:color="auto"/>
                <w:left w:val="none" w:sz="0" w:space="0" w:color="auto"/>
                <w:bottom w:val="none" w:sz="0" w:space="0" w:color="auto"/>
                <w:right w:val="none" w:sz="0" w:space="0" w:color="auto"/>
              </w:divBdr>
            </w:div>
            <w:div w:id="831065367">
              <w:marLeft w:val="0"/>
              <w:marRight w:val="0"/>
              <w:marTop w:val="0"/>
              <w:marBottom w:val="0"/>
              <w:divBdr>
                <w:top w:val="none" w:sz="0" w:space="0" w:color="auto"/>
                <w:left w:val="none" w:sz="0" w:space="0" w:color="auto"/>
                <w:bottom w:val="none" w:sz="0" w:space="0" w:color="auto"/>
                <w:right w:val="none" w:sz="0" w:space="0" w:color="auto"/>
              </w:divBdr>
            </w:div>
            <w:div w:id="738137064">
              <w:marLeft w:val="0"/>
              <w:marRight w:val="0"/>
              <w:marTop w:val="0"/>
              <w:marBottom w:val="0"/>
              <w:divBdr>
                <w:top w:val="none" w:sz="0" w:space="0" w:color="auto"/>
                <w:left w:val="none" w:sz="0" w:space="0" w:color="auto"/>
                <w:bottom w:val="none" w:sz="0" w:space="0" w:color="auto"/>
                <w:right w:val="none" w:sz="0" w:space="0" w:color="auto"/>
              </w:divBdr>
            </w:div>
            <w:div w:id="1249264400">
              <w:marLeft w:val="0"/>
              <w:marRight w:val="0"/>
              <w:marTop w:val="0"/>
              <w:marBottom w:val="0"/>
              <w:divBdr>
                <w:top w:val="none" w:sz="0" w:space="0" w:color="auto"/>
                <w:left w:val="none" w:sz="0" w:space="0" w:color="auto"/>
                <w:bottom w:val="none" w:sz="0" w:space="0" w:color="auto"/>
                <w:right w:val="none" w:sz="0" w:space="0" w:color="auto"/>
              </w:divBdr>
            </w:div>
            <w:div w:id="1197043594">
              <w:marLeft w:val="0"/>
              <w:marRight w:val="0"/>
              <w:marTop w:val="0"/>
              <w:marBottom w:val="0"/>
              <w:divBdr>
                <w:top w:val="none" w:sz="0" w:space="0" w:color="auto"/>
                <w:left w:val="none" w:sz="0" w:space="0" w:color="auto"/>
                <w:bottom w:val="none" w:sz="0" w:space="0" w:color="auto"/>
                <w:right w:val="none" w:sz="0" w:space="0" w:color="auto"/>
              </w:divBdr>
            </w:div>
            <w:div w:id="437138065">
              <w:marLeft w:val="0"/>
              <w:marRight w:val="0"/>
              <w:marTop w:val="0"/>
              <w:marBottom w:val="0"/>
              <w:divBdr>
                <w:top w:val="none" w:sz="0" w:space="0" w:color="auto"/>
                <w:left w:val="none" w:sz="0" w:space="0" w:color="auto"/>
                <w:bottom w:val="none" w:sz="0" w:space="0" w:color="auto"/>
                <w:right w:val="none" w:sz="0" w:space="0" w:color="auto"/>
              </w:divBdr>
            </w:div>
            <w:div w:id="1882935358">
              <w:marLeft w:val="0"/>
              <w:marRight w:val="0"/>
              <w:marTop w:val="0"/>
              <w:marBottom w:val="0"/>
              <w:divBdr>
                <w:top w:val="none" w:sz="0" w:space="0" w:color="auto"/>
                <w:left w:val="none" w:sz="0" w:space="0" w:color="auto"/>
                <w:bottom w:val="none" w:sz="0" w:space="0" w:color="auto"/>
                <w:right w:val="none" w:sz="0" w:space="0" w:color="auto"/>
              </w:divBdr>
            </w:div>
            <w:div w:id="2102873867">
              <w:marLeft w:val="0"/>
              <w:marRight w:val="0"/>
              <w:marTop w:val="0"/>
              <w:marBottom w:val="0"/>
              <w:divBdr>
                <w:top w:val="none" w:sz="0" w:space="0" w:color="auto"/>
                <w:left w:val="none" w:sz="0" w:space="0" w:color="auto"/>
                <w:bottom w:val="none" w:sz="0" w:space="0" w:color="auto"/>
                <w:right w:val="none" w:sz="0" w:space="0" w:color="auto"/>
              </w:divBdr>
            </w:div>
            <w:div w:id="1716738367">
              <w:marLeft w:val="0"/>
              <w:marRight w:val="0"/>
              <w:marTop w:val="0"/>
              <w:marBottom w:val="0"/>
              <w:divBdr>
                <w:top w:val="none" w:sz="0" w:space="0" w:color="auto"/>
                <w:left w:val="none" w:sz="0" w:space="0" w:color="auto"/>
                <w:bottom w:val="none" w:sz="0" w:space="0" w:color="auto"/>
                <w:right w:val="none" w:sz="0" w:space="0" w:color="auto"/>
              </w:divBdr>
            </w:div>
            <w:div w:id="1724791043">
              <w:marLeft w:val="0"/>
              <w:marRight w:val="0"/>
              <w:marTop w:val="0"/>
              <w:marBottom w:val="0"/>
              <w:divBdr>
                <w:top w:val="none" w:sz="0" w:space="0" w:color="auto"/>
                <w:left w:val="none" w:sz="0" w:space="0" w:color="auto"/>
                <w:bottom w:val="none" w:sz="0" w:space="0" w:color="auto"/>
                <w:right w:val="none" w:sz="0" w:space="0" w:color="auto"/>
              </w:divBdr>
            </w:div>
            <w:div w:id="938299111">
              <w:marLeft w:val="0"/>
              <w:marRight w:val="0"/>
              <w:marTop w:val="0"/>
              <w:marBottom w:val="0"/>
              <w:divBdr>
                <w:top w:val="none" w:sz="0" w:space="0" w:color="auto"/>
                <w:left w:val="none" w:sz="0" w:space="0" w:color="auto"/>
                <w:bottom w:val="none" w:sz="0" w:space="0" w:color="auto"/>
                <w:right w:val="none" w:sz="0" w:space="0" w:color="auto"/>
              </w:divBdr>
            </w:div>
            <w:div w:id="297422792">
              <w:marLeft w:val="0"/>
              <w:marRight w:val="0"/>
              <w:marTop w:val="0"/>
              <w:marBottom w:val="0"/>
              <w:divBdr>
                <w:top w:val="none" w:sz="0" w:space="0" w:color="auto"/>
                <w:left w:val="none" w:sz="0" w:space="0" w:color="auto"/>
                <w:bottom w:val="none" w:sz="0" w:space="0" w:color="auto"/>
                <w:right w:val="none" w:sz="0" w:space="0" w:color="auto"/>
              </w:divBdr>
            </w:div>
            <w:div w:id="1510103427">
              <w:marLeft w:val="0"/>
              <w:marRight w:val="0"/>
              <w:marTop w:val="0"/>
              <w:marBottom w:val="0"/>
              <w:divBdr>
                <w:top w:val="none" w:sz="0" w:space="0" w:color="auto"/>
                <w:left w:val="none" w:sz="0" w:space="0" w:color="auto"/>
                <w:bottom w:val="none" w:sz="0" w:space="0" w:color="auto"/>
                <w:right w:val="none" w:sz="0" w:space="0" w:color="auto"/>
              </w:divBdr>
            </w:div>
            <w:div w:id="683674044">
              <w:marLeft w:val="0"/>
              <w:marRight w:val="0"/>
              <w:marTop w:val="0"/>
              <w:marBottom w:val="0"/>
              <w:divBdr>
                <w:top w:val="none" w:sz="0" w:space="0" w:color="auto"/>
                <w:left w:val="none" w:sz="0" w:space="0" w:color="auto"/>
                <w:bottom w:val="none" w:sz="0" w:space="0" w:color="auto"/>
                <w:right w:val="none" w:sz="0" w:space="0" w:color="auto"/>
              </w:divBdr>
            </w:div>
            <w:div w:id="138228469">
              <w:marLeft w:val="0"/>
              <w:marRight w:val="0"/>
              <w:marTop w:val="0"/>
              <w:marBottom w:val="0"/>
              <w:divBdr>
                <w:top w:val="none" w:sz="0" w:space="0" w:color="auto"/>
                <w:left w:val="none" w:sz="0" w:space="0" w:color="auto"/>
                <w:bottom w:val="none" w:sz="0" w:space="0" w:color="auto"/>
                <w:right w:val="none" w:sz="0" w:space="0" w:color="auto"/>
              </w:divBdr>
            </w:div>
            <w:div w:id="147131488">
              <w:marLeft w:val="0"/>
              <w:marRight w:val="0"/>
              <w:marTop w:val="0"/>
              <w:marBottom w:val="0"/>
              <w:divBdr>
                <w:top w:val="none" w:sz="0" w:space="0" w:color="auto"/>
                <w:left w:val="none" w:sz="0" w:space="0" w:color="auto"/>
                <w:bottom w:val="none" w:sz="0" w:space="0" w:color="auto"/>
                <w:right w:val="none" w:sz="0" w:space="0" w:color="auto"/>
              </w:divBdr>
            </w:div>
            <w:div w:id="1237782860">
              <w:marLeft w:val="0"/>
              <w:marRight w:val="0"/>
              <w:marTop w:val="0"/>
              <w:marBottom w:val="0"/>
              <w:divBdr>
                <w:top w:val="none" w:sz="0" w:space="0" w:color="auto"/>
                <w:left w:val="none" w:sz="0" w:space="0" w:color="auto"/>
                <w:bottom w:val="none" w:sz="0" w:space="0" w:color="auto"/>
                <w:right w:val="none" w:sz="0" w:space="0" w:color="auto"/>
              </w:divBdr>
            </w:div>
            <w:div w:id="401023234">
              <w:marLeft w:val="0"/>
              <w:marRight w:val="0"/>
              <w:marTop w:val="0"/>
              <w:marBottom w:val="0"/>
              <w:divBdr>
                <w:top w:val="none" w:sz="0" w:space="0" w:color="auto"/>
                <w:left w:val="none" w:sz="0" w:space="0" w:color="auto"/>
                <w:bottom w:val="none" w:sz="0" w:space="0" w:color="auto"/>
                <w:right w:val="none" w:sz="0" w:space="0" w:color="auto"/>
              </w:divBdr>
            </w:div>
            <w:div w:id="1600984191">
              <w:marLeft w:val="0"/>
              <w:marRight w:val="0"/>
              <w:marTop w:val="0"/>
              <w:marBottom w:val="0"/>
              <w:divBdr>
                <w:top w:val="none" w:sz="0" w:space="0" w:color="auto"/>
                <w:left w:val="none" w:sz="0" w:space="0" w:color="auto"/>
                <w:bottom w:val="none" w:sz="0" w:space="0" w:color="auto"/>
                <w:right w:val="none" w:sz="0" w:space="0" w:color="auto"/>
              </w:divBdr>
            </w:div>
            <w:div w:id="1247615121">
              <w:marLeft w:val="0"/>
              <w:marRight w:val="0"/>
              <w:marTop w:val="0"/>
              <w:marBottom w:val="0"/>
              <w:divBdr>
                <w:top w:val="none" w:sz="0" w:space="0" w:color="auto"/>
                <w:left w:val="none" w:sz="0" w:space="0" w:color="auto"/>
                <w:bottom w:val="none" w:sz="0" w:space="0" w:color="auto"/>
                <w:right w:val="none" w:sz="0" w:space="0" w:color="auto"/>
              </w:divBdr>
            </w:div>
            <w:div w:id="239800970">
              <w:marLeft w:val="0"/>
              <w:marRight w:val="0"/>
              <w:marTop w:val="0"/>
              <w:marBottom w:val="0"/>
              <w:divBdr>
                <w:top w:val="none" w:sz="0" w:space="0" w:color="auto"/>
                <w:left w:val="none" w:sz="0" w:space="0" w:color="auto"/>
                <w:bottom w:val="none" w:sz="0" w:space="0" w:color="auto"/>
                <w:right w:val="none" w:sz="0" w:space="0" w:color="auto"/>
              </w:divBdr>
            </w:div>
            <w:div w:id="1210875757">
              <w:marLeft w:val="0"/>
              <w:marRight w:val="0"/>
              <w:marTop w:val="0"/>
              <w:marBottom w:val="0"/>
              <w:divBdr>
                <w:top w:val="none" w:sz="0" w:space="0" w:color="auto"/>
                <w:left w:val="none" w:sz="0" w:space="0" w:color="auto"/>
                <w:bottom w:val="none" w:sz="0" w:space="0" w:color="auto"/>
                <w:right w:val="none" w:sz="0" w:space="0" w:color="auto"/>
              </w:divBdr>
            </w:div>
            <w:div w:id="526799051">
              <w:marLeft w:val="0"/>
              <w:marRight w:val="0"/>
              <w:marTop w:val="0"/>
              <w:marBottom w:val="0"/>
              <w:divBdr>
                <w:top w:val="none" w:sz="0" w:space="0" w:color="auto"/>
                <w:left w:val="none" w:sz="0" w:space="0" w:color="auto"/>
                <w:bottom w:val="none" w:sz="0" w:space="0" w:color="auto"/>
                <w:right w:val="none" w:sz="0" w:space="0" w:color="auto"/>
              </w:divBdr>
            </w:div>
            <w:div w:id="667949297">
              <w:marLeft w:val="0"/>
              <w:marRight w:val="0"/>
              <w:marTop w:val="0"/>
              <w:marBottom w:val="0"/>
              <w:divBdr>
                <w:top w:val="none" w:sz="0" w:space="0" w:color="auto"/>
                <w:left w:val="none" w:sz="0" w:space="0" w:color="auto"/>
                <w:bottom w:val="none" w:sz="0" w:space="0" w:color="auto"/>
                <w:right w:val="none" w:sz="0" w:space="0" w:color="auto"/>
              </w:divBdr>
            </w:div>
            <w:div w:id="1910261189">
              <w:marLeft w:val="0"/>
              <w:marRight w:val="0"/>
              <w:marTop w:val="0"/>
              <w:marBottom w:val="0"/>
              <w:divBdr>
                <w:top w:val="none" w:sz="0" w:space="0" w:color="auto"/>
                <w:left w:val="none" w:sz="0" w:space="0" w:color="auto"/>
                <w:bottom w:val="none" w:sz="0" w:space="0" w:color="auto"/>
                <w:right w:val="none" w:sz="0" w:space="0" w:color="auto"/>
              </w:divBdr>
            </w:div>
            <w:div w:id="1164979691">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524132986">
              <w:marLeft w:val="0"/>
              <w:marRight w:val="0"/>
              <w:marTop w:val="0"/>
              <w:marBottom w:val="0"/>
              <w:divBdr>
                <w:top w:val="none" w:sz="0" w:space="0" w:color="auto"/>
                <w:left w:val="none" w:sz="0" w:space="0" w:color="auto"/>
                <w:bottom w:val="none" w:sz="0" w:space="0" w:color="auto"/>
                <w:right w:val="none" w:sz="0" w:space="0" w:color="auto"/>
              </w:divBdr>
            </w:div>
            <w:div w:id="992412978">
              <w:marLeft w:val="0"/>
              <w:marRight w:val="0"/>
              <w:marTop w:val="0"/>
              <w:marBottom w:val="0"/>
              <w:divBdr>
                <w:top w:val="none" w:sz="0" w:space="0" w:color="auto"/>
                <w:left w:val="none" w:sz="0" w:space="0" w:color="auto"/>
                <w:bottom w:val="none" w:sz="0" w:space="0" w:color="auto"/>
                <w:right w:val="none" w:sz="0" w:space="0" w:color="auto"/>
              </w:divBdr>
            </w:div>
            <w:div w:id="1788894090">
              <w:marLeft w:val="0"/>
              <w:marRight w:val="0"/>
              <w:marTop w:val="0"/>
              <w:marBottom w:val="0"/>
              <w:divBdr>
                <w:top w:val="none" w:sz="0" w:space="0" w:color="auto"/>
                <w:left w:val="none" w:sz="0" w:space="0" w:color="auto"/>
                <w:bottom w:val="none" w:sz="0" w:space="0" w:color="auto"/>
                <w:right w:val="none" w:sz="0" w:space="0" w:color="auto"/>
              </w:divBdr>
            </w:div>
            <w:div w:id="1918707291">
              <w:marLeft w:val="0"/>
              <w:marRight w:val="0"/>
              <w:marTop w:val="0"/>
              <w:marBottom w:val="0"/>
              <w:divBdr>
                <w:top w:val="none" w:sz="0" w:space="0" w:color="auto"/>
                <w:left w:val="none" w:sz="0" w:space="0" w:color="auto"/>
                <w:bottom w:val="none" w:sz="0" w:space="0" w:color="auto"/>
                <w:right w:val="none" w:sz="0" w:space="0" w:color="auto"/>
              </w:divBdr>
            </w:div>
            <w:div w:id="131947467">
              <w:marLeft w:val="0"/>
              <w:marRight w:val="0"/>
              <w:marTop w:val="0"/>
              <w:marBottom w:val="0"/>
              <w:divBdr>
                <w:top w:val="none" w:sz="0" w:space="0" w:color="auto"/>
                <w:left w:val="none" w:sz="0" w:space="0" w:color="auto"/>
                <w:bottom w:val="none" w:sz="0" w:space="0" w:color="auto"/>
                <w:right w:val="none" w:sz="0" w:space="0" w:color="auto"/>
              </w:divBdr>
            </w:div>
            <w:div w:id="664550694">
              <w:marLeft w:val="0"/>
              <w:marRight w:val="0"/>
              <w:marTop w:val="0"/>
              <w:marBottom w:val="0"/>
              <w:divBdr>
                <w:top w:val="none" w:sz="0" w:space="0" w:color="auto"/>
                <w:left w:val="none" w:sz="0" w:space="0" w:color="auto"/>
                <w:bottom w:val="none" w:sz="0" w:space="0" w:color="auto"/>
                <w:right w:val="none" w:sz="0" w:space="0" w:color="auto"/>
              </w:divBdr>
            </w:div>
            <w:div w:id="1697465810">
              <w:marLeft w:val="0"/>
              <w:marRight w:val="0"/>
              <w:marTop w:val="0"/>
              <w:marBottom w:val="0"/>
              <w:divBdr>
                <w:top w:val="none" w:sz="0" w:space="0" w:color="auto"/>
                <w:left w:val="none" w:sz="0" w:space="0" w:color="auto"/>
                <w:bottom w:val="none" w:sz="0" w:space="0" w:color="auto"/>
                <w:right w:val="none" w:sz="0" w:space="0" w:color="auto"/>
              </w:divBdr>
            </w:div>
            <w:div w:id="731512997">
              <w:marLeft w:val="0"/>
              <w:marRight w:val="0"/>
              <w:marTop w:val="0"/>
              <w:marBottom w:val="0"/>
              <w:divBdr>
                <w:top w:val="none" w:sz="0" w:space="0" w:color="auto"/>
                <w:left w:val="none" w:sz="0" w:space="0" w:color="auto"/>
                <w:bottom w:val="none" w:sz="0" w:space="0" w:color="auto"/>
                <w:right w:val="none" w:sz="0" w:space="0" w:color="auto"/>
              </w:divBdr>
            </w:div>
            <w:div w:id="1238520143">
              <w:marLeft w:val="0"/>
              <w:marRight w:val="0"/>
              <w:marTop w:val="0"/>
              <w:marBottom w:val="0"/>
              <w:divBdr>
                <w:top w:val="none" w:sz="0" w:space="0" w:color="auto"/>
                <w:left w:val="none" w:sz="0" w:space="0" w:color="auto"/>
                <w:bottom w:val="none" w:sz="0" w:space="0" w:color="auto"/>
                <w:right w:val="none" w:sz="0" w:space="0" w:color="auto"/>
              </w:divBdr>
            </w:div>
            <w:div w:id="1683849214">
              <w:marLeft w:val="0"/>
              <w:marRight w:val="0"/>
              <w:marTop w:val="0"/>
              <w:marBottom w:val="0"/>
              <w:divBdr>
                <w:top w:val="none" w:sz="0" w:space="0" w:color="auto"/>
                <w:left w:val="none" w:sz="0" w:space="0" w:color="auto"/>
                <w:bottom w:val="none" w:sz="0" w:space="0" w:color="auto"/>
                <w:right w:val="none" w:sz="0" w:space="0" w:color="auto"/>
              </w:divBdr>
            </w:div>
            <w:div w:id="1469012886">
              <w:marLeft w:val="0"/>
              <w:marRight w:val="0"/>
              <w:marTop w:val="0"/>
              <w:marBottom w:val="0"/>
              <w:divBdr>
                <w:top w:val="none" w:sz="0" w:space="0" w:color="auto"/>
                <w:left w:val="none" w:sz="0" w:space="0" w:color="auto"/>
                <w:bottom w:val="none" w:sz="0" w:space="0" w:color="auto"/>
                <w:right w:val="none" w:sz="0" w:space="0" w:color="auto"/>
              </w:divBdr>
            </w:div>
            <w:div w:id="603225738">
              <w:marLeft w:val="0"/>
              <w:marRight w:val="0"/>
              <w:marTop w:val="0"/>
              <w:marBottom w:val="0"/>
              <w:divBdr>
                <w:top w:val="none" w:sz="0" w:space="0" w:color="auto"/>
                <w:left w:val="none" w:sz="0" w:space="0" w:color="auto"/>
                <w:bottom w:val="none" w:sz="0" w:space="0" w:color="auto"/>
                <w:right w:val="none" w:sz="0" w:space="0" w:color="auto"/>
              </w:divBdr>
            </w:div>
            <w:div w:id="647439448">
              <w:marLeft w:val="0"/>
              <w:marRight w:val="0"/>
              <w:marTop w:val="0"/>
              <w:marBottom w:val="0"/>
              <w:divBdr>
                <w:top w:val="none" w:sz="0" w:space="0" w:color="auto"/>
                <w:left w:val="none" w:sz="0" w:space="0" w:color="auto"/>
                <w:bottom w:val="none" w:sz="0" w:space="0" w:color="auto"/>
                <w:right w:val="none" w:sz="0" w:space="0" w:color="auto"/>
              </w:divBdr>
            </w:div>
            <w:div w:id="1358893057">
              <w:marLeft w:val="0"/>
              <w:marRight w:val="0"/>
              <w:marTop w:val="0"/>
              <w:marBottom w:val="0"/>
              <w:divBdr>
                <w:top w:val="none" w:sz="0" w:space="0" w:color="auto"/>
                <w:left w:val="none" w:sz="0" w:space="0" w:color="auto"/>
                <w:bottom w:val="none" w:sz="0" w:space="0" w:color="auto"/>
                <w:right w:val="none" w:sz="0" w:space="0" w:color="auto"/>
              </w:divBdr>
            </w:div>
            <w:div w:id="277493489">
              <w:marLeft w:val="0"/>
              <w:marRight w:val="0"/>
              <w:marTop w:val="0"/>
              <w:marBottom w:val="0"/>
              <w:divBdr>
                <w:top w:val="none" w:sz="0" w:space="0" w:color="auto"/>
                <w:left w:val="none" w:sz="0" w:space="0" w:color="auto"/>
                <w:bottom w:val="none" w:sz="0" w:space="0" w:color="auto"/>
                <w:right w:val="none" w:sz="0" w:space="0" w:color="auto"/>
              </w:divBdr>
            </w:div>
            <w:div w:id="1306162165">
              <w:marLeft w:val="0"/>
              <w:marRight w:val="0"/>
              <w:marTop w:val="0"/>
              <w:marBottom w:val="0"/>
              <w:divBdr>
                <w:top w:val="none" w:sz="0" w:space="0" w:color="auto"/>
                <w:left w:val="none" w:sz="0" w:space="0" w:color="auto"/>
                <w:bottom w:val="none" w:sz="0" w:space="0" w:color="auto"/>
                <w:right w:val="none" w:sz="0" w:space="0" w:color="auto"/>
              </w:divBdr>
            </w:div>
            <w:div w:id="482043043">
              <w:marLeft w:val="0"/>
              <w:marRight w:val="0"/>
              <w:marTop w:val="0"/>
              <w:marBottom w:val="0"/>
              <w:divBdr>
                <w:top w:val="none" w:sz="0" w:space="0" w:color="auto"/>
                <w:left w:val="none" w:sz="0" w:space="0" w:color="auto"/>
                <w:bottom w:val="none" w:sz="0" w:space="0" w:color="auto"/>
                <w:right w:val="none" w:sz="0" w:space="0" w:color="auto"/>
              </w:divBdr>
            </w:div>
            <w:div w:id="2038315664">
              <w:marLeft w:val="0"/>
              <w:marRight w:val="0"/>
              <w:marTop w:val="0"/>
              <w:marBottom w:val="0"/>
              <w:divBdr>
                <w:top w:val="none" w:sz="0" w:space="0" w:color="auto"/>
                <w:left w:val="none" w:sz="0" w:space="0" w:color="auto"/>
                <w:bottom w:val="none" w:sz="0" w:space="0" w:color="auto"/>
                <w:right w:val="none" w:sz="0" w:space="0" w:color="auto"/>
              </w:divBdr>
            </w:div>
            <w:div w:id="8188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231">
      <w:bodyDiv w:val="1"/>
      <w:marLeft w:val="0"/>
      <w:marRight w:val="0"/>
      <w:marTop w:val="0"/>
      <w:marBottom w:val="0"/>
      <w:divBdr>
        <w:top w:val="none" w:sz="0" w:space="0" w:color="auto"/>
        <w:left w:val="none" w:sz="0" w:space="0" w:color="auto"/>
        <w:bottom w:val="none" w:sz="0" w:space="0" w:color="auto"/>
        <w:right w:val="none" w:sz="0" w:space="0" w:color="auto"/>
      </w:divBdr>
      <w:divsChild>
        <w:div w:id="1272667240">
          <w:marLeft w:val="0"/>
          <w:marRight w:val="0"/>
          <w:marTop w:val="0"/>
          <w:marBottom w:val="0"/>
          <w:divBdr>
            <w:top w:val="none" w:sz="0" w:space="0" w:color="auto"/>
            <w:left w:val="none" w:sz="0" w:space="0" w:color="auto"/>
            <w:bottom w:val="none" w:sz="0" w:space="0" w:color="auto"/>
            <w:right w:val="none" w:sz="0" w:space="0" w:color="auto"/>
          </w:divBdr>
          <w:divsChild>
            <w:div w:id="905188611">
              <w:marLeft w:val="0"/>
              <w:marRight w:val="0"/>
              <w:marTop w:val="0"/>
              <w:marBottom w:val="0"/>
              <w:divBdr>
                <w:top w:val="none" w:sz="0" w:space="0" w:color="auto"/>
                <w:left w:val="none" w:sz="0" w:space="0" w:color="auto"/>
                <w:bottom w:val="none" w:sz="0" w:space="0" w:color="auto"/>
                <w:right w:val="none" w:sz="0" w:space="0" w:color="auto"/>
              </w:divBdr>
            </w:div>
            <w:div w:id="851651034">
              <w:marLeft w:val="0"/>
              <w:marRight w:val="0"/>
              <w:marTop w:val="0"/>
              <w:marBottom w:val="0"/>
              <w:divBdr>
                <w:top w:val="none" w:sz="0" w:space="0" w:color="auto"/>
                <w:left w:val="none" w:sz="0" w:space="0" w:color="auto"/>
                <w:bottom w:val="none" w:sz="0" w:space="0" w:color="auto"/>
                <w:right w:val="none" w:sz="0" w:space="0" w:color="auto"/>
              </w:divBdr>
            </w:div>
            <w:div w:id="733505866">
              <w:marLeft w:val="0"/>
              <w:marRight w:val="0"/>
              <w:marTop w:val="0"/>
              <w:marBottom w:val="0"/>
              <w:divBdr>
                <w:top w:val="none" w:sz="0" w:space="0" w:color="auto"/>
                <w:left w:val="none" w:sz="0" w:space="0" w:color="auto"/>
                <w:bottom w:val="none" w:sz="0" w:space="0" w:color="auto"/>
                <w:right w:val="none" w:sz="0" w:space="0" w:color="auto"/>
              </w:divBdr>
            </w:div>
            <w:div w:id="1854149670">
              <w:marLeft w:val="0"/>
              <w:marRight w:val="0"/>
              <w:marTop w:val="0"/>
              <w:marBottom w:val="0"/>
              <w:divBdr>
                <w:top w:val="none" w:sz="0" w:space="0" w:color="auto"/>
                <w:left w:val="none" w:sz="0" w:space="0" w:color="auto"/>
                <w:bottom w:val="none" w:sz="0" w:space="0" w:color="auto"/>
                <w:right w:val="none" w:sz="0" w:space="0" w:color="auto"/>
              </w:divBdr>
            </w:div>
            <w:div w:id="278413036">
              <w:marLeft w:val="0"/>
              <w:marRight w:val="0"/>
              <w:marTop w:val="0"/>
              <w:marBottom w:val="0"/>
              <w:divBdr>
                <w:top w:val="none" w:sz="0" w:space="0" w:color="auto"/>
                <w:left w:val="none" w:sz="0" w:space="0" w:color="auto"/>
                <w:bottom w:val="none" w:sz="0" w:space="0" w:color="auto"/>
                <w:right w:val="none" w:sz="0" w:space="0" w:color="auto"/>
              </w:divBdr>
            </w:div>
            <w:div w:id="98843173">
              <w:marLeft w:val="0"/>
              <w:marRight w:val="0"/>
              <w:marTop w:val="0"/>
              <w:marBottom w:val="0"/>
              <w:divBdr>
                <w:top w:val="none" w:sz="0" w:space="0" w:color="auto"/>
                <w:left w:val="none" w:sz="0" w:space="0" w:color="auto"/>
                <w:bottom w:val="none" w:sz="0" w:space="0" w:color="auto"/>
                <w:right w:val="none" w:sz="0" w:space="0" w:color="auto"/>
              </w:divBdr>
            </w:div>
            <w:div w:id="748770244">
              <w:marLeft w:val="0"/>
              <w:marRight w:val="0"/>
              <w:marTop w:val="0"/>
              <w:marBottom w:val="0"/>
              <w:divBdr>
                <w:top w:val="none" w:sz="0" w:space="0" w:color="auto"/>
                <w:left w:val="none" w:sz="0" w:space="0" w:color="auto"/>
                <w:bottom w:val="none" w:sz="0" w:space="0" w:color="auto"/>
                <w:right w:val="none" w:sz="0" w:space="0" w:color="auto"/>
              </w:divBdr>
            </w:div>
            <w:div w:id="680623864">
              <w:marLeft w:val="0"/>
              <w:marRight w:val="0"/>
              <w:marTop w:val="0"/>
              <w:marBottom w:val="0"/>
              <w:divBdr>
                <w:top w:val="none" w:sz="0" w:space="0" w:color="auto"/>
                <w:left w:val="none" w:sz="0" w:space="0" w:color="auto"/>
                <w:bottom w:val="none" w:sz="0" w:space="0" w:color="auto"/>
                <w:right w:val="none" w:sz="0" w:space="0" w:color="auto"/>
              </w:divBdr>
            </w:div>
            <w:div w:id="704401967">
              <w:marLeft w:val="0"/>
              <w:marRight w:val="0"/>
              <w:marTop w:val="0"/>
              <w:marBottom w:val="0"/>
              <w:divBdr>
                <w:top w:val="none" w:sz="0" w:space="0" w:color="auto"/>
                <w:left w:val="none" w:sz="0" w:space="0" w:color="auto"/>
                <w:bottom w:val="none" w:sz="0" w:space="0" w:color="auto"/>
                <w:right w:val="none" w:sz="0" w:space="0" w:color="auto"/>
              </w:divBdr>
            </w:div>
            <w:div w:id="1703435358">
              <w:marLeft w:val="0"/>
              <w:marRight w:val="0"/>
              <w:marTop w:val="0"/>
              <w:marBottom w:val="0"/>
              <w:divBdr>
                <w:top w:val="none" w:sz="0" w:space="0" w:color="auto"/>
                <w:left w:val="none" w:sz="0" w:space="0" w:color="auto"/>
                <w:bottom w:val="none" w:sz="0" w:space="0" w:color="auto"/>
                <w:right w:val="none" w:sz="0" w:space="0" w:color="auto"/>
              </w:divBdr>
            </w:div>
            <w:div w:id="506987927">
              <w:marLeft w:val="0"/>
              <w:marRight w:val="0"/>
              <w:marTop w:val="0"/>
              <w:marBottom w:val="0"/>
              <w:divBdr>
                <w:top w:val="none" w:sz="0" w:space="0" w:color="auto"/>
                <w:left w:val="none" w:sz="0" w:space="0" w:color="auto"/>
                <w:bottom w:val="none" w:sz="0" w:space="0" w:color="auto"/>
                <w:right w:val="none" w:sz="0" w:space="0" w:color="auto"/>
              </w:divBdr>
            </w:div>
            <w:div w:id="1755586683">
              <w:marLeft w:val="0"/>
              <w:marRight w:val="0"/>
              <w:marTop w:val="0"/>
              <w:marBottom w:val="0"/>
              <w:divBdr>
                <w:top w:val="none" w:sz="0" w:space="0" w:color="auto"/>
                <w:left w:val="none" w:sz="0" w:space="0" w:color="auto"/>
                <w:bottom w:val="none" w:sz="0" w:space="0" w:color="auto"/>
                <w:right w:val="none" w:sz="0" w:space="0" w:color="auto"/>
              </w:divBdr>
            </w:div>
            <w:div w:id="697238366">
              <w:marLeft w:val="0"/>
              <w:marRight w:val="0"/>
              <w:marTop w:val="0"/>
              <w:marBottom w:val="0"/>
              <w:divBdr>
                <w:top w:val="none" w:sz="0" w:space="0" w:color="auto"/>
                <w:left w:val="none" w:sz="0" w:space="0" w:color="auto"/>
                <w:bottom w:val="none" w:sz="0" w:space="0" w:color="auto"/>
                <w:right w:val="none" w:sz="0" w:space="0" w:color="auto"/>
              </w:divBdr>
            </w:div>
            <w:div w:id="694115189">
              <w:marLeft w:val="0"/>
              <w:marRight w:val="0"/>
              <w:marTop w:val="0"/>
              <w:marBottom w:val="0"/>
              <w:divBdr>
                <w:top w:val="none" w:sz="0" w:space="0" w:color="auto"/>
                <w:left w:val="none" w:sz="0" w:space="0" w:color="auto"/>
                <w:bottom w:val="none" w:sz="0" w:space="0" w:color="auto"/>
                <w:right w:val="none" w:sz="0" w:space="0" w:color="auto"/>
              </w:divBdr>
            </w:div>
            <w:div w:id="1107459926">
              <w:marLeft w:val="0"/>
              <w:marRight w:val="0"/>
              <w:marTop w:val="0"/>
              <w:marBottom w:val="0"/>
              <w:divBdr>
                <w:top w:val="none" w:sz="0" w:space="0" w:color="auto"/>
                <w:left w:val="none" w:sz="0" w:space="0" w:color="auto"/>
                <w:bottom w:val="none" w:sz="0" w:space="0" w:color="auto"/>
                <w:right w:val="none" w:sz="0" w:space="0" w:color="auto"/>
              </w:divBdr>
            </w:div>
            <w:div w:id="957839737">
              <w:marLeft w:val="0"/>
              <w:marRight w:val="0"/>
              <w:marTop w:val="0"/>
              <w:marBottom w:val="0"/>
              <w:divBdr>
                <w:top w:val="none" w:sz="0" w:space="0" w:color="auto"/>
                <w:left w:val="none" w:sz="0" w:space="0" w:color="auto"/>
                <w:bottom w:val="none" w:sz="0" w:space="0" w:color="auto"/>
                <w:right w:val="none" w:sz="0" w:space="0" w:color="auto"/>
              </w:divBdr>
            </w:div>
            <w:div w:id="1159081392">
              <w:marLeft w:val="0"/>
              <w:marRight w:val="0"/>
              <w:marTop w:val="0"/>
              <w:marBottom w:val="0"/>
              <w:divBdr>
                <w:top w:val="none" w:sz="0" w:space="0" w:color="auto"/>
                <w:left w:val="none" w:sz="0" w:space="0" w:color="auto"/>
                <w:bottom w:val="none" w:sz="0" w:space="0" w:color="auto"/>
                <w:right w:val="none" w:sz="0" w:space="0" w:color="auto"/>
              </w:divBdr>
            </w:div>
            <w:div w:id="1450122816">
              <w:marLeft w:val="0"/>
              <w:marRight w:val="0"/>
              <w:marTop w:val="0"/>
              <w:marBottom w:val="0"/>
              <w:divBdr>
                <w:top w:val="none" w:sz="0" w:space="0" w:color="auto"/>
                <w:left w:val="none" w:sz="0" w:space="0" w:color="auto"/>
                <w:bottom w:val="none" w:sz="0" w:space="0" w:color="auto"/>
                <w:right w:val="none" w:sz="0" w:space="0" w:color="auto"/>
              </w:divBdr>
            </w:div>
            <w:div w:id="211890806">
              <w:marLeft w:val="0"/>
              <w:marRight w:val="0"/>
              <w:marTop w:val="0"/>
              <w:marBottom w:val="0"/>
              <w:divBdr>
                <w:top w:val="none" w:sz="0" w:space="0" w:color="auto"/>
                <w:left w:val="none" w:sz="0" w:space="0" w:color="auto"/>
                <w:bottom w:val="none" w:sz="0" w:space="0" w:color="auto"/>
                <w:right w:val="none" w:sz="0" w:space="0" w:color="auto"/>
              </w:divBdr>
            </w:div>
            <w:div w:id="1655597068">
              <w:marLeft w:val="0"/>
              <w:marRight w:val="0"/>
              <w:marTop w:val="0"/>
              <w:marBottom w:val="0"/>
              <w:divBdr>
                <w:top w:val="none" w:sz="0" w:space="0" w:color="auto"/>
                <w:left w:val="none" w:sz="0" w:space="0" w:color="auto"/>
                <w:bottom w:val="none" w:sz="0" w:space="0" w:color="auto"/>
                <w:right w:val="none" w:sz="0" w:space="0" w:color="auto"/>
              </w:divBdr>
            </w:div>
            <w:div w:id="1197694211">
              <w:marLeft w:val="0"/>
              <w:marRight w:val="0"/>
              <w:marTop w:val="0"/>
              <w:marBottom w:val="0"/>
              <w:divBdr>
                <w:top w:val="none" w:sz="0" w:space="0" w:color="auto"/>
                <w:left w:val="none" w:sz="0" w:space="0" w:color="auto"/>
                <w:bottom w:val="none" w:sz="0" w:space="0" w:color="auto"/>
                <w:right w:val="none" w:sz="0" w:space="0" w:color="auto"/>
              </w:divBdr>
            </w:div>
            <w:div w:id="1683388943">
              <w:marLeft w:val="0"/>
              <w:marRight w:val="0"/>
              <w:marTop w:val="0"/>
              <w:marBottom w:val="0"/>
              <w:divBdr>
                <w:top w:val="none" w:sz="0" w:space="0" w:color="auto"/>
                <w:left w:val="none" w:sz="0" w:space="0" w:color="auto"/>
                <w:bottom w:val="none" w:sz="0" w:space="0" w:color="auto"/>
                <w:right w:val="none" w:sz="0" w:space="0" w:color="auto"/>
              </w:divBdr>
            </w:div>
            <w:div w:id="1091856732">
              <w:marLeft w:val="0"/>
              <w:marRight w:val="0"/>
              <w:marTop w:val="0"/>
              <w:marBottom w:val="0"/>
              <w:divBdr>
                <w:top w:val="none" w:sz="0" w:space="0" w:color="auto"/>
                <w:left w:val="none" w:sz="0" w:space="0" w:color="auto"/>
                <w:bottom w:val="none" w:sz="0" w:space="0" w:color="auto"/>
                <w:right w:val="none" w:sz="0" w:space="0" w:color="auto"/>
              </w:divBdr>
            </w:div>
            <w:div w:id="604922531">
              <w:marLeft w:val="0"/>
              <w:marRight w:val="0"/>
              <w:marTop w:val="0"/>
              <w:marBottom w:val="0"/>
              <w:divBdr>
                <w:top w:val="none" w:sz="0" w:space="0" w:color="auto"/>
                <w:left w:val="none" w:sz="0" w:space="0" w:color="auto"/>
                <w:bottom w:val="none" w:sz="0" w:space="0" w:color="auto"/>
                <w:right w:val="none" w:sz="0" w:space="0" w:color="auto"/>
              </w:divBdr>
            </w:div>
            <w:div w:id="991523603">
              <w:marLeft w:val="0"/>
              <w:marRight w:val="0"/>
              <w:marTop w:val="0"/>
              <w:marBottom w:val="0"/>
              <w:divBdr>
                <w:top w:val="none" w:sz="0" w:space="0" w:color="auto"/>
                <w:left w:val="none" w:sz="0" w:space="0" w:color="auto"/>
                <w:bottom w:val="none" w:sz="0" w:space="0" w:color="auto"/>
                <w:right w:val="none" w:sz="0" w:space="0" w:color="auto"/>
              </w:divBdr>
            </w:div>
            <w:div w:id="955989472">
              <w:marLeft w:val="0"/>
              <w:marRight w:val="0"/>
              <w:marTop w:val="0"/>
              <w:marBottom w:val="0"/>
              <w:divBdr>
                <w:top w:val="none" w:sz="0" w:space="0" w:color="auto"/>
                <w:left w:val="none" w:sz="0" w:space="0" w:color="auto"/>
                <w:bottom w:val="none" w:sz="0" w:space="0" w:color="auto"/>
                <w:right w:val="none" w:sz="0" w:space="0" w:color="auto"/>
              </w:divBdr>
            </w:div>
            <w:div w:id="1634366922">
              <w:marLeft w:val="0"/>
              <w:marRight w:val="0"/>
              <w:marTop w:val="0"/>
              <w:marBottom w:val="0"/>
              <w:divBdr>
                <w:top w:val="none" w:sz="0" w:space="0" w:color="auto"/>
                <w:left w:val="none" w:sz="0" w:space="0" w:color="auto"/>
                <w:bottom w:val="none" w:sz="0" w:space="0" w:color="auto"/>
                <w:right w:val="none" w:sz="0" w:space="0" w:color="auto"/>
              </w:divBdr>
            </w:div>
            <w:div w:id="1952125401">
              <w:marLeft w:val="0"/>
              <w:marRight w:val="0"/>
              <w:marTop w:val="0"/>
              <w:marBottom w:val="0"/>
              <w:divBdr>
                <w:top w:val="none" w:sz="0" w:space="0" w:color="auto"/>
                <w:left w:val="none" w:sz="0" w:space="0" w:color="auto"/>
                <w:bottom w:val="none" w:sz="0" w:space="0" w:color="auto"/>
                <w:right w:val="none" w:sz="0" w:space="0" w:color="auto"/>
              </w:divBdr>
            </w:div>
            <w:div w:id="1366254762">
              <w:marLeft w:val="0"/>
              <w:marRight w:val="0"/>
              <w:marTop w:val="0"/>
              <w:marBottom w:val="0"/>
              <w:divBdr>
                <w:top w:val="none" w:sz="0" w:space="0" w:color="auto"/>
                <w:left w:val="none" w:sz="0" w:space="0" w:color="auto"/>
                <w:bottom w:val="none" w:sz="0" w:space="0" w:color="auto"/>
                <w:right w:val="none" w:sz="0" w:space="0" w:color="auto"/>
              </w:divBdr>
            </w:div>
            <w:div w:id="1890802358">
              <w:marLeft w:val="0"/>
              <w:marRight w:val="0"/>
              <w:marTop w:val="0"/>
              <w:marBottom w:val="0"/>
              <w:divBdr>
                <w:top w:val="none" w:sz="0" w:space="0" w:color="auto"/>
                <w:left w:val="none" w:sz="0" w:space="0" w:color="auto"/>
                <w:bottom w:val="none" w:sz="0" w:space="0" w:color="auto"/>
                <w:right w:val="none" w:sz="0" w:space="0" w:color="auto"/>
              </w:divBdr>
            </w:div>
            <w:div w:id="401608388">
              <w:marLeft w:val="0"/>
              <w:marRight w:val="0"/>
              <w:marTop w:val="0"/>
              <w:marBottom w:val="0"/>
              <w:divBdr>
                <w:top w:val="none" w:sz="0" w:space="0" w:color="auto"/>
                <w:left w:val="none" w:sz="0" w:space="0" w:color="auto"/>
                <w:bottom w:val="none" w:sz="0" w:space="0" w:color="auto"/>
                <w:right w:val="none" w:sz="0" w:space="0" w:color="auto"/>
              </w:divBdr>
            </w:div>
            <w:div w:id="1882277830">
              <w:marLeft w:val="0"/>
              <w:marRight w:val="0"/>
              <w:marTop w:val="0"/>
              <w:marBottom w:val="0"/>
              <w:divBdr>
                <w:top w:val="none" w:sz="0" w:space="0" w:color="auto"/>
                <w:left w:val="none" w:sz="0" w:space="0" w:color="auto"/>
                <w:bottom w:val="none" w:sz="0" w:space="0" w:color="auto"/>
                <w:right w:val="none" w:sz="0" w:space="0" w:color="auto"/>
              </w:divBdr>
            </w:div>
            <w:div w:id="411858820">
              <w:marLeft w:val="0"/>
              <w:marRight w:val="0"/>
              <w:marTop w:val="0"/>
              <w:marBottom w:val="0"/>
              <w:divBdr>
                <w:top w:val="none" w:sz="0" w:space="0" w:color="auto"/>
                <w:left w:val="none" w:sz="0" w:space="0" w:color="auto"/>
                <w:bottom w:val="none" w:sz="0" w:space="0" w:color="auto"/>
                <w:right w:val="none" w:sz="0" w:space="0" w:color="auto"/>
              </w:divBdr>
            </w:div>
            <w:div w:id="723991365">
              <w:marLeft w:val="0"/>
              <w:marRight w:val="0"/>
              <w:marTop w:val="0"/>
              <w:marBottom w:val="0"/>
              <w:divBdr>
                <w:top w:val="none" w:sz="0" w:space="0" w:color="auto"/>
                <w:left w:val="none" w:sz="0" w:space="0" w:color="auto"/>
                <w:bottom w:val="none" w:sz="0" w:space="0" w:color="auto"/>
                <w:right w:val="none" w:sz="0" w:space="0" w:color="auto"/>
              </w:divBdr>
            </w:div>
            <w:div w:id="1510876975">
              <w:marLeft w:val="0"/>
              <w:marRight w:val="0"/>
              <w:marTop w:val="0"/>
              <w:marBottom w:val="0"/>
              <w:divBdr>
                <w:top w:val="none" w:sz="0" w:space="0" w:color="auto"/>
                <w:left w:val="none" w:sz="0" w:space="0" w:color="auto"/>
                <w:bottom w:val="none" w:sz="0" w:space="0" w:color="auto"/>
                <w:right w:val="none" w:sz="0" w:space="0" w:color="auto"/>
              </w:divBdr>
            </w:div>
            <w:div w:id="1464540162">
              <w:marLeft w:val="0"/>
              <w:marRight w:val="0"/>
              <w:marTop w:val="0"/>
              <w:marBottom w:val="0"/>
              <w:divBdr>
                <w:top w:val="none" w:sz="0" w:space="0" w:color="auto"/>
                <w:left w:val="none" w:sz="0" w:space="0" w:color="auto"/>
                <w:bottom w:val="none" w:sz="0" w:space="0" w:color="auto"/>
                <w:right w:val="none" w:sz="0" w:space="0" w:color="auto"/>
              </w:divBdr>
            </w:div>
            <w:div w:id="370156237">
              <w:marLeft w:val="0"/>
              <w:marRight w:val="0"/>
              <w:marTop w:val="0"/>
              <w:marBottom w:val="0"/>
              <w:divBdr>
                <w:top w:val="none" w:sz="0" w:space="0" w:color="auto"/>
                <w:left w:val="none" w:sz="0" w:space="0" w:color="auto"/>
                <w:bottom w:val="none" w:sz="0" w:space="0" w:color="auto"/>
                <w:right w:val="none" w:sz="0" w:space="0" w:color="auto"/>
              </w:divBdr>
            </w:div>
            <w:div w:id="547375551">
              <w:marLeft w:val="0"/>
              <w:marRight w:val="0"/>
              <w:marTop w:val="0"/>
              <w:marBottom w:val="0"/>
              <w:divBdr>
                <w:top w:val="none" w:sz="0" w:space="0" w:color="auto"/>
                <w:left w:val="none" w:sz="0" w:space="0" w:color="auto"/>
                <w:bottom w:val="none" w:sz="0" w:space="0" w:color="auto"/>
                <w:right w:val="none" w:sz="0" w:space="0" w:color="auto"/>
              </w:divBdr>
            </w:div>
            <w:div w:id="1095782265">
              <w:marLeft w:val="0"/>
              <w:marRight w:val="0"/>
              <w:marTop w:val="0"/>
              <w:marBottom w:val="0"/>
              <w:divBdr>
                <w:top w:val="none" w:sz="0" w:space="0" w:color="auto"/>
                <w:left w:val="none" w:sz="0" w:space="0" w:color="auto"/>
                <w:bottom w:val="none" w:sz="0" w:space="0" w:color="auto"/>
                <w:right w:val="none" w:sz="0" w:space="0" w:color="auto"/>
              </w:divBdr>
            </w:div>
            <w:div w:id="1766026473">
              <w:marLeft w:val="0"/>
              <w:marRight w:val="0"/>
              <w:marTop w:val="0"/>
              <w:marBottom w:val="0"/>
              <w:divBdr>
                <w:top w:val="none" w:sz="0" w:space="0" w:color="auto"/>
                <w:left w:val="none" w:sz="0" w:space="0" w:color="auto"/>
                <w:bottom w:val="none" w:sz="0" w:space="0" w:color="auto"/>
                <w:right w:val="none" w:sz="0" w:space="0" w:color="auto"/>
              </w:divBdr>
            </w:div>
            <w:div w:id="1410227016">
              <w:marLeft w:val="0"/>
              <w:marRight w:val="0"/>
              <w:marTop w:val="0"/>
              <w:marBottom w:val="0"/>
              <w:divBdr>
                <w:top w:val="none" w:sz="0" w:space="0" w:color="auto"/>
                <w:left w:val="none" w:sz="0" w:space="0" w:color="auto"/>
                <w:bottom w:val="none" w:sz="0" w:space="0" w:color="auto"/>
                <w:right w:val="none" w:sz="0" w:space="0" w:color="auto"/>
              </w:divBdr>
            </w:div>
            <w:div w:id="2096710110">
              <w:marLeft w:val="0"/>
              <w:marRight w:val="0"/>
              <w:marTop w:val="0"/>
              <w:marBottom w:val="0"/>
              <w:divBdr>
                <w:top w:val="none" w:sz="0" w:space="0" w:color="auto"/>
                <w:left w:val="none" w:sz="0" w:space="0" w:color="auto"/>
                <w:bottom w:val="none" w:sz="0" w:space="0" w:color="auto"/>
                <w:right w:val="none" w:sz="0" w:space="0" w:color="auto"/>
              </w:divBdr>
            </w:div>
            <w:div w:id="111245239">
              <w:marLeft w:val="0"/>
              <w:marRight w:val="0"/>
              <w:marTop w:val="0"/>
              <w:marBottom w:val="0"/>
              <w:divBdr>
                <w:top w:val="none" w:sz="0" w:space="0" w:color="auto"/>
                <w:left w:val="none" w:sz="0" w:space="0" w:color="auto"/>
                <w:bottom w:val="none" w:sz="0" w:space="0" w:color="auto"/>
                <w:right w:val="none" w:sz="0" w:space="0" w:color="auto"/>
              </w:divBdr>
            </w:div>
            <w:div w:id="1273823681">
              <w:marLeft w:val="0"/>
              <w:marRight w:val="0"/>
              <w:marTop w:val="0"/>
              <w:marBottom w:val="0"/>
              <w:divBdr>
                <w:top w:val="none" w:sz="0" w:space="0" w:color="auto"/>
                <w:left w:val="none" w:sz="0" w:space="0" w:color="auto"/>
                <w:bottom w:val="none" w:sz="0" w:space="0" w:color="auto"/>
                <w:right w:val="none" w:sz="0" w:space="0" w:color="auto"/>
              </w:divBdr>
            </w:div>
            <w:div w:id="1353875369">
              <w:marLeft w:val="0"/>
              <w:marRight w:val="0"/>
              <w:marTop w:val="0"/>
              <w:marBottom w:val="0"/>
              <w:divBdr>
                <w:top w:val="none" w:sz="0" w:space="0" w:color="auto"/>
                <w:left w:val="none" w:sz="0" w:space="0" w:color="auto"/>
                <w:bottom w:val="none" w:sz="0" w:space="0" w:color="auto"/>
                <w:right w:val="none" w:sz="0" w:space="0" w:color="auto"/>
              </w:divBdr>
            </w:div>
            <w:div w:id="808327098">
              <w:marLeft w:val="0"/>
              <w:marRight w:val="0"/>
              <w:marTop w:val="0"/>
              <w:marBottom w:val="0"/>
              <w:divBdr>
                <w:top w:val="none" w:sz="0" w:space="0" w:color="auto"/>
                <w:left w:val="none" w:sz="0" w:space="0" w:color="auto"/>
                <w:bottom w:val="none" w:sz="0" w:space="0" w:color="auto"/>
                <w:right w:val="none" w:sz="0" w:space="0" w:color="auto"/>
              </w:divBdr>
            </w:div>
            <w:div w:id="12330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4254">
      <w:bodyDiv w:val="1"/>
      <w:marLeft w:val="0"/>
      <w:marRight w:val="0"/>
      <w:marTop w:val="0"/>
      <w:marBottom w:val="0"/>
      <w:divBdr>
        <w:top w:val="none" w:sz="0" w:space="0" w:color="auto"/>
        <w:left w:val="none" w:sz="0" w:space="0" w:color="auto"/>
        <w:bottom w:val="none" w:sz="0" w:space="0" w:color="auto"/>
        <w:right w:val="none" w:sz="0" w:space="0" w:color="auto"/>
      </w:divBdr>
      <w:divsChild>
        <w:div w:id="1162546512">
          <w:marLeft w:val="0"/>
          <w:marRight w:val="0"/>
          <w:marTop w:val="0"/>
          <w:marBottom w:val="0"/>
          <w:divBdr>
            <w:top w:val="none" w:sz="0" w:space="0" w:color="auto"/>
            <w:left w:val="none" w:sz="0" w:space="0" w:color="auto"/>
            <w:bottom w:val="none" w:sz="0" w:space="0" w:color="auto"/>
            <w:right w:val="none" w:sz="0" w:space="0" w:color="auto"/>
          </w:divBdr>
          <w:divsChild>
            <w:div w:id="296765677">
              <w:marLeft w:val="0"/>
              <w:marRight w:val="0"/>
              <w:marTop w:val="0"/>
              <w:marBottom w:val="0"/>
              <w:divBdr>
                <w:top w:val="none" w:sz="0" w:space="0" w:color="auto"/>
                <w:left w:val="none" w:sz="0" w:space="0" w:color="auto"/>
                <w:bottom w:val="none" w:sz="0" w:space="0" w:color="auto"/>
                <w:right w:val="none" w:sz="0" w:space="0" w:color="auto"/>
              </w:divBdr>
            </w:div>
            <w:div w:id="1409035919">
              <w:marLeft w:val="0"/>
              <w:marRight w:val="0"/>
              <w:marTop w:val="0"/>
              <w:marBottom w:val="0"/>
              <w:divBdr>
                <w:top w:val="none" w:sz="0" w:space="0" w:color="auto"/>
                <w:left w:val="none" w:sz="0" w:space="0" w:color="auto"/>
                <w:bottom w:val="none" w:sz="0" w:space="0" w:color="auto"/>
                <w:right w:val="none" w:sz="0" w:space="0" w:color="auto"/>
              </w:divBdr>
            </w:div>
            <w:div w:id="992181631">
              <w:marLeft w:val="0"/>
              <w:marRight w:val="0"/>
              <w:marTop w:val="0"/>
              <w:marBottom w:val="0"/>
              <w:divBdr>
                <w:top w:val="none" w:sz="0" w:space="0" w:color="auto"/>
                <w:left w:val="none" w:sz="0" w:space="0" w:color="auto"/>
                <w:bottom w:val="none" w:sz="0" w:space="0" w:color="auto"/>
                <w:right w:val="none" w:sz="0" w:space="0" w:color="auto"/>
              </w:divBdr>
            </w:div>
            <w:div w:id="686954053">
              <w:marLeft w:val="0"/>
              <w:marRight w:val="0"/>
              <w:marTop w:val="0"/>
              <w:marBottom w:val="0"/>
              <w:divBdr>
                <w:top w:val="none" w:sz="0" w:space="0" w:color="auto"/>
                <w:left w:val="none" w:sz="0" w:space="0" w:color="auto"/>
                <w:bottom w:val="none" w:sz="0" w:space="0" w:color="auto"/>
                <w:right w:val="none" w:sz="0" w:space="0" w:color="auto"/>
              </w:divBdr>
            </w:div>
            <w:div w:id="1853495302">
              <w:marLeft w:val="0"/>
              <w:marRight w:val="0"/>
              <w:marTop w:val="0"/>
              <w:marBottom w:val="0"/>
              <w:divBdr>
                <w:top w:val="none" w:sz="0" w:space="0" w:color="auto"/>
                <w:left w:val="none" w:sz="0" w:space="0" w:color="auto"/>
                <w:bottom w:val="none" w:sz="0" w:space="0" w:color="auto"/>
                <w:right w:val="none" w:sz="0" w:space="0" w:color="auto"/>
              </w:divBdr>
            </w:div>
            <w:div w:id="1016226780">
              <w:marLeft w:val="0"/>
              <w:marRight w:val="0"/>
              <w:marTop w:val="0"/>
              <w:marBottom w:val="0"/>
              <w:divBdr>
                <w:top w:val="none" w:sz="0" w:space="0" w:color="auto"/>
                <w:left w:val="none" w:sz="0" w:space="0" w:color="auto"/>
                <w:bottom w:val="none" w:sz="0" w:space="0" w:color="auto"/>
                <w:right w:val="none" w:sz="0" w:space="0" w:color="auto"/>
              </w:divBdr>
            </w:div>
            <w:div w:id="577522705">
              <w:marLeft w:val="0"/>
              <w:marRight w:val="0"/>
              <w:marTop w:val="0"/>
              <w:marBottom w:val="0"/>
              <w:divBdr>
                <w:top w:val="none" w:sz="0" w:space="0" w:color="auto"/>
                <w:left w:val="none" w:sz="0" w:space="0" w:color="auto"/>
                <w:bottom w:val="none" w:sz="0" w:space="0" w:color="auto"/>
                <w:right w:val="none" w:sz="0" w:space="0" w:color="auto"/>
              </w:divBdr>
            </w:div>
            <w:div w:id="1493569191">
              <w:marLeft w:val="0"/>
              <w:marRight w:val="0"/>
              <w:marTop w:val="0"/>
              <w:marBottom w:val="0"/>
              <w:divBdr>
                <w:top w:val="none" w:sz="0" w:space="0" w:color="auto"/>
                <w:left w:val="none" w:sz="0" w:space="0" w:color="auto"/>
                <w:bottom w:val="none" w:sz="0" w:space="0" w:color="auto"/>
                <w:right w:val="none" w:sz="0" w:space="0" w:color="auto"/>
              </w:divBdr>
            </w:div>
            <w:div w:id="626208166">
              <w:marLeft w:val="0"/>
              <w:marRight w:val="0"/>
              <w:marTop w:val="0"/>
              <w:marBottom w:val="0"/>
              <w:divBdr>
                <w:top w:val="none" w:sz="0" w:space="0" w:color="auto"/>
                <w:left w:val="none" w:sz="0" w:space="0" w:color="auto"/>
                <w:bottom w:val="none" w:sz="0" w:space="0" w:color="auto"/>
                <w:right w:val="none" w:sz="0" w:space="0" w:color="auto"/>
              </w:divBdr>
            </w:div>
            <w:div w:id="16405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535">
      <w:bodyDiv w:val="1"/>
      <w:marLeft w:val="0"/>
      <w:marRight w:val="0"/>
      <w:marTop w:val="0"/>
      <w:marBottom w:val="0"/>
      <w:divBdr>
        <w:top w:val="none" w:sz="0" w:space="0" w:color="auto"/>
        <w:left w:val="none" w:sz="0" w:space="0" w:color="auto"/>
        <w:bottom w:val="none" w:sz="0" w:space="0" w:color="auto"/>
        <w:right w:val="none" w:sz="0" w:space="0" w:color="auto"/>
      </w:divBdr>
    </w:div>
    <w:div w:id="1069035033">
      <w:bodyDiv w:val="1"/>
      <w:marLeft w:val="0"/>
      <w:marRight w:val="0"/>
      <w:marTop w:val="0"/>
      <w:marBottom w:val="0"/>
      <w:divBdr>
        <w:top w:val="none" w:sz="0" w:space="0" w:color="auto"/>
        <w:left w:val="none" w:sz="0" w:space="0" w:color="auto"/>
        <w:bottom w:val="none" w:sz="0" w:space="0" w:color="auto"/>
        <w:right w:val="none" w:sz="0" w:space="0" w:color="auto"/>
      </w:divBdr>
      <w:divsChild>
        <w:div w:id="1359355521">
          <w:marLeft w:val="0"/>
          <w:marRight w:val="0"/>
          <w:marTop w:val="0"/>
          <w:marBottom w:val="0"/>
          <w:divBdr>
            <w:top w:val="none" w:sz="0" w:space="0" w:color="auto"/>
            <w:left w:val="none" w:sz="0" w:space="0" w:color="auto"/>
            <w:bottom w:val="none" w:sz="0" w:space="0" w:color="auto"/>
            <w:right w:val="none" w:sz="0" w:space="0" w:color="auto"/>
          </w:divBdr>
          <w:divsChild>
            <w:div w:id="1259633827">
              <w:marLeft w:val="0"/>
              <w:marRight w:val="0"/>
              <w:marTop w:val="0"/>
              <w:marBottom w:val="0"/>
              <w:divBdr>
                <w:top w:val="none" w:sz="0" w:space="0" w:color="auto"/>
                <w:left w:val="none" w:sz="0" w:space="0" w:color="auto"/>
                <w:bottom w:val="none" w:sz="0" w:space="0" w:color="auto"/>
                <w:right w:val="none" w:sz="0" w:space="0" w:color="auto"/>
              </w:divBdr>
            </w:div>
            <w:div w:id="868224521">
              <w:marLeft w:val="0"/>
              <w:marRight w:val="0"/>
              <w:marTop w:val="0"/>
              <w:marBottom w:val="0"/>
              <w:divBdr>
                <w:top w:val="none" w:sz="0" w:space="0" w:color="auto"/>
                <w:left w:val="none" w:sz="0" w:space="0" w:color="auto"/>
                <w:bottom w:val="none" w:sz="0" w:space="0" w:color="auto"/>
                <w:right w:val="none" w:sz="0" w:space="0" w:color="auto"/>
              </w:divBdr>
            </w:div>
            <w:div w:id="1835022441">
              <w:marLeft w:val="0"/>
              <w:marRight w:val="0"/>
              <w:marTop w:val="0"/>
              <w:marBottom w:val="0"/>
              <w:divBdr>
                <w:top w:val="none" w:sz="0" w:space="0" w:color="auto"/>
                <w:left w:val="none" w:sz="0" w:space="0" w:color="auto"/>
                <w:bottom w:val="none" w:sz="0" w:space="0" w:color="auto"/>
                <w:right w:val="none" w:sz="0" w:space="0" w:color="auto"/>
              </w:divBdr>
            </w:div>
            <w:div w:id="1021316151">
              <w:marLeft w:val="0"/>
              <w:marRight w:val="0"/>
              <w:marTop w:val="0"/>
              <w:marBottom w:val="0"/>
              <w:divBdr>
                <w:top w:val="none" w:sz="0" w:space="0" w:color="auto"/>
                <w:left w:val="none" w:sz="0" w:space="0" w:color="auto"/>
                <w:bottom w:val="none" w:sz="0" w:space="0" w:color="auto"/>
                <w:right w:val="none" w:sz="0" w:space="0" w:color="auto"/>
              </w:divBdr>
            </w:div>
            <w:div w:id="591738946">
              <w:marLeft w:val="0"/>
              <w:marRight w:val="0"/>
              <w:marTop w:val="0"/>
              <w:marBottom w:val="0"/>
              <w:divBdr>
                <w:top w:val="none" w:sz="0" w:space="0" w:color="auto"/>
                <w:left w:val="none" w:sz="0" w:space="0" w:color="auto"/>
                <w:bottom w:val="none" w:sz="0" w:space="0" w:color="auto"/>
                <w:right w:val="none" w:sz="0" w:space="0" w:color="auto"/>
              </w:divBdr>
            </w:div>
            <w:div w:id="1480880823">
              <w:marLeft w:val="0"/>
              <w:marRight w:val="0"/>
              <w:marTop w:val="0"/>
              <w:marBottom w:val="0"/>
              <w:divBdr>
                <w:top w:val="none" w:sz="0" w:space="0" w:color="auto"/>
                <w:left w:val="none" w:sz="0" w:space="0" w:color="auto"/>
                <w:bottom w:val="none" w:sz="0" w:space="0" w:color="auto"/>
                <w:right w:val="none" w:sz="0" w:space="0" w:color="auto"/>
              </w:divBdr>
            </w:div>
            <w:div w:id="1975141341">
              <w:marLeft w:val="0"/>
              <w:marRight w:val="0"/>
              <w:marTop w:val="0"/>
              <w:marBottom w:val="0"/>
              <w:divBdr>
                <w:top w:val="none" w:sz="0" w:space="0" w:color="auto"/>
                <w:left w:val="none" w:sz="0" w:space="0" w:color="auto"/>
                <w:bottom w:val="none" w:sz="0" w:space="0" w:color="auto"/>
                <w:right w:val="none" w:sz="0" w:space="0" w:color="auto"/>
              </w:divBdr>
            </w:div>
            <w:div w:id="366685333">
              <w:marLeft w:val="0"/>
              <w:marRight w:val="0"/>
              <w:marTop w:val="0"/>
              <w:marBottom w:val="0"/>
              <w:divBdr>
                <w:top w:val="none" w:sz="0" w:space="0" w:color="auto"/>
                <w:left w:val="none" w:sz="0" w:space="0" w:color="auto"/>
                <w:bottom w:val="none" w:sz="0" w:space="0" w:color="auto"/>
                <w:right w:val="none" w:sz="0" w:space="0" w:color="auto"/>
              </w:divBdr>
            </w:div>
            <w:div w:id="1726028514">
              <w:marLeft w:val="0"/>
              <w:marRight w:val="0"/>
              <w:marTop w:val="0"/>
              <w:marBottom w:val="0"/>
              <w:divBdr>
                <w:top w:val="none" w:sz="0" w:space="0" w:color="auto"/>
                <w:left w:val="none" w:sz="0" w:space="0" w:color="auto"/>
                <w:bottom w:val="none" w:sz="0" w:space="0" w:color="auto"/>
                <w:right w:val="none" w:sz="0" w:space="0" w:color="auto"/>
              </w:divBdr>
            </w:div>
            <w:div w:id="1520970029">
              <w:marLeft w:val="0"/>
              <w:marRight w:val="0"/>
              <w:marTop w:val="0"/>
              <w:marBottom w:val="0"/>
              <w:divBdr>
                <w:top w:val="none" w:sz="0" w:space="0" w:color="auto"/>
                <w:left w:val="none" w:sz="0" w:space="0" w:color="auto"/>
                <w:bottom w:val="none" w:sz="0" w:space="0" w:color="auto"/>
                <w:right w:val="none" w:sz="0" w:space="0" w:color="auto"/>
              </w:divBdr>
            </w:div>
            <w:div w:id="642928261">
              <w:marLeft w:val="0"/>
              <w:marRight w:val="0"/>
              <w:marTop w:val="0"/>
              <w:marBottom w:val="0"/>
              <w:divBdr>
                <w:top w:val="none" w:sz="0" w:space="0" w:color="auto"/>
                <w:left w:val="none" w:sz="0" w:space="0" w:color="auto"/>
                <w:bottom w:val="none" w:sz="0" w:space="0" w:color="auto"/>
                <w:right w:val="none" w:sz="0" w:space="0" w:color="auto"/>
              </w:divBdr>
            </w:div>
            <w:div w:id="1698194200">
              <w:marLeft w:val="0"/>
              <w:marRight w:val="0"/>
              <w:marTop w:val="0"/>
              <w:marBottom w:val="0"/>
              <w:divBdr>
                <w:top w:val="none" w:sz="0" w:space="0" w:color="auto"/>
                <w:left w:val="none" w:sz="0" w:space="0" w:color="auto"/>
                <w:bottom w:val="none" w:sz="0" w:space="0" w:color="auto"/>
                <w:right w:val="none" w:sz="0" w:space="0" w:color="auto"/>
              </w:divBdr>
            </w:div>
            <w:div w:id="904754423">
              <w:marLeft w:val="0"/>
              <w:marRight w:val="0"/>
              <w:marTop w:val="0"/>
              <w:marBottom w:val="0"/>
              <w:divBdr>
                <w:top w:val="none" w:sz="0" w:space="0" w:color="auto"/>
                <w:left w:val="none" w:sz="0" w:space="0" w:color="auto"/>
                <w:bottom w:val="none" w:sz="0" w:space="0" w:color="auto"/>
                <w:right w:val="none" w:sz="0" w:space="0" w:color="auto"/>
              </w:divBdr>
            </w:div>
            <w:div w:id="1431656587">
              <w:marLeft w:val="0"/>
              <w:marRight w:val="0"/>
              <w:marTop w:val="0"/>
              <w:marBottom w:val="0"/>
              <w:divBdr>
                <w:top w:val="none" w:sz="0" w:space="0" w:color="auto"/>
                <w:left w:val="none" w:sz="0" w:space="0" w:color="auto"/>
                <w:bottom w:val="none" w:sz="0" w:space="0" w:color="auto"/>
                <w:right w:val="none" w:sz="0" w:space="0" w:color="auto"/>
              </w:divBdr>
            </w:div>
            <w:div w:id="2019699350">
              <w:marLeft w:val="0"/>
              <w:marRight w:val="0"/>
              <w:marTop w:val="0"/>
              <w:marBottom w:val="0"/>
              <w:divBdr>
                <w:top w:val="none" w:sz="0" w:space="0" w:color="auto"/>
                <w:left w:val="none" w:sz="0" w:space="0" w:color="auto"/>
                <w:bottom w:val="none" w:sz="0" w:space="0" w:color="auto"/>
                <w:right w:val="none" w:sz="0" w:space="0" w:color="auto"/>
              </w:divBdr>
            </w:div>
            <w:div w:id="11223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0477">
      <w:bodyDiv w:val="1"/>
      <w:marLeft w:val="0"/>
      <w:marRight w:val="0"/>
      <w:marTop w:val="0"/>
      <w:marBottom w:val="0"/>
      <w:divBdr>
        <w:top w:val="none" w:sz="0" w:space="0" w:color="auto"/>
        <w:left w:val="none" w:sz="0" w:space="0" w:color="auto"/>
        <w:bottom w:val="none" w:sz="0" w:space="0" w:color="auto"/>
        <w:right w:val="none" w:sz="0" w:space="0" w:color="auto"/>
      </w:divBdr>
      <w:divsChild>
        <w:div w:id="1379012624">
          <w:marLeft w:val="0"/>
          <w:marRight w:val="0"/>
          <w:marTop w:val="0"/>
          <w:marBottom w:val="0"/>
          <w:divBdr>
            <w:top w:val="none" w:sz="0" w:space="0" w:color="auto"/>
            <w:left w:val="none" w:sz="0" w:space="0" w:color="auto"/>
            <w:bottom w:val="none" w:sz="0" w:space="0" w:color="auto"/>
            <w:right w:val="none" w:sz="0" w:space="0" w:color="auto"/>
          </w:divBdr>
          <w:divsChild>
            <w:div w:id="304820217">
              <w:marLeft w:val="0"/>
              <w:marRight w:val="0"/>
              <w:marTop w:val="0"/>
              <w:marBottom w:val="0"/>
              <w:divBdr>
                <w:top w:val="none" w:sz="0" w:space="0" w:color="auto"/>
                <w:left w:val="none" w:sz="0" w:space="0" w:color="auto"/>
                <w:bottom w:val="none" w:sz="0" w:space="0" w:color="auto"/>
                <w:right w:val="none" w:sz="0" w:space="0" w:color="auto"/>
              </w:divBdr>
            </w:div>
            <w:div w:id="1890336791">
              <w:marLeft w:val="0"/>
              <w:marRight w:val="0"/>
              <w:marTop w:val="0"/>
              <w:marBottom w:val="0"/>
              <w:divBdr>
                <w:top w:val="none" w:sz="0" w:space="0" w:color="auto"/>
                <w:left w:val="none" w:sz="0" w:space="0" w:color="auto"/>
                <w:bottom w:val="none" w:sz="0" w:space="0" w:color="auto"/>
                <w:right w:val="none" w:sz="0" w:space="0" w:color="auto"/>
              </w:divBdr>
            </w:div>
            <w:div w:id="1214124023">
              <w:marLeft w:val="0"/>
              <w:marRight w:val="0"/>
              <w:marTop w:val="0"/>
              <w:marBottom w:val="0"/>
              <w:divBdr>
                <w:top w:val="none" w:sz="0" w:space="0" w:color="auto"/>
                <w:left w:val="none" w:sz="0" w:space="0" w:color="auto"/>
                <w:bottom w:val="none" w:sz="0" w:space="0" w:color="auto"/>
                <w:right w:val="none" w:sz="0" w:space="0" w:color="auto"/>
              </w:divBdr>
            </w:div>
            <w:div w:id="1919903833">
              <w:marLeft w:val="0"/>
              <w:marRight w:val="0"/>
              <w:marTop w:val="0"/>
              <w:marBottom w:val="0"/>
              <w:divBdr>
                <w:top w:val="none" w:sz="0" w:space="0" w:color="auto"/>
                <w:left w:val="none" w:sz="0" w:space="0" w:color="auto"/>
                <w:bottom w:val="none" w:sz="0" w:space="0" w:color="auto"/>
                <w:right w:val="none" w:sz="0" w:space="0" w:color="auto"/>
              </w:divBdr>
            </w:div>
            <w:div w:id="996226688">
              <w:marLeft w:val="0"/>
              <w:marRight w:val="0"/>
              <w:marTop w:val="0"/>
              <w:marBottom w:val="0"/>
              <w:divBdr>
                <w:top w:val="none" w:sz="0" w:space="0" w:color="auto"/>
                <w:left w:val="none" w:sz="0" w:space="0" w:color="auto"/>
                <w:bottom w:val="none" w:sz="0" w:space="0" w:color="auto"/>
                <w:right w:val="none" w:sz="0" w:space="0" w:color="auto"/>
              </w:divBdr>
            </w:div>
            <w:div w:id="1766263725">
              <w:marLeft w:val="0"/>
              <w:marRight w:val="0"/>
              <w:marTop w:val="0"/>
              <w:marBottom w:val="0"/>
              <w:divBdr>
                <w:top w:val="none" w:sz="0" w:space="0" w:color="auto"/>
                <w:left w:val="none" w:sz="0" w:space="0" w:color="auto"/>
                <w:bottom w:val="none" w:sz="0" w:space="0" w:color="auto"/>
                <w:right w:val="none" w:sz="0" w:space="0" w:color="auto"/>
              </w:divBdr>
            </w:div>
            <w:div w:id="2057777084">
              <w:marLeft w:val="0"/>
              <w:marRight w:val="0"/>
              <w:marTop w:val="0"/>
              <w:marBottom w:val="0"/>
              <w:divBdr>
                <w:top w:val="none" w:sz="0" w:space="0" w:color="auto"/>
                <w:left w:val="none" w:sz="0" w:space="0" w:color="auto"/>
                <w:bottom w:val="none" w:sz="0" w:space="0" w:color="auto"/>
                <w:right w:val="none" w:sz="0" w:space="0" w:color="auto"/>
              </w:divBdr>
            </w:div>
            <w:div w:id="1134828395">
              <w:marLeft w:val="0"/>
              <w:marRight w:val="0"/>
              <w:marTop w:val="0"/>
              <w:marBottom w:val="0"/>
              <w:divBdr>
                <w:top w:val="none" w:sz="0" w:space="0" w:color="auto"/>
                <w:left w:val="none" w:sz="0" w:space="0" w:color="auto"/>
                <w:bottom w:val="none" w:sz="0" w:space="0" w:color="auto"/>
                <w:right w:val="none" w:sz="0" w:space="0" w:color="auto"/>
              </w:divBdr>
            </w:div>
            <w:div w:id="1827234935">
              <w:marLeft w:val="0"/>
              <w:marRight w:val="0"/>
              <w:marTop w:val="0"/>
              <w:marBottom w:val="0"/>
              <w:divBdr>
                <w:top w:val="none" w:sz="0" w:space="0" w:color="auto"/>
                <w:left w:val="none" w:sz="0" w:space="0" w:color="auto"/>
                <w:bottom w:val="none" w:sz="0" w:space="0" w:color="auto"/>
                <w:right w:val="none" w:sz="0" w:space="0" w:color="auto"/>
              </w:divBdr>
            </w:div>
            <w:div w:id="1213343879">
              <w:marLeft w:val="0"/>
              <w:marRight w:val="0"/>
              <w:marTop w:val="0"/>
              <w:marBottom w:val="0"/>
              <w:divBdr>
                <w:top w:val="none" w:sz="0" w:space="0" w:color="auto"/>
                <w:left w:val="none" w:sz="0" w:space="0" w:color="auto"/>
                <w:bottom w:val="none" w:sz="0" w:space="0" w:color="auto"/>
                <w:right w:val="none" w:sz="0" w:space="0" w:color="auto"/>
              </w:divBdr>
            </w:div>
            <w:div w:id="1699549649">
              <w:marLeft w:val="0"/>
              <w:marRight w:val="0"/>
              <w:marTop w:val="0"/>
              <w:marBottom w:val="0"/>
              <w:divBdr>
                <w:top w:val="none" w:sz="0" w:space="0" w:color="auto"/>
                <w:left w:val="none" w:sz="0" w:space="0" w:color="auto"/>
                <w:bottom w:val="none" w:sz="0" w:space="0" w:color="auto"/>
                <w:right w:val="none" w:sz="0" w:space="0" w:color="auto"/>
              </w:divBdr>
            </w:div>
            <w:div w:id="250117137">
              <w:marLeft w:val="0"/>
              <w:marRight w:val="0"/>
              <w:marTop w:val="0"/>
              <w:marBottom w:val="0"/>
              <w:divBdr>
                <w:top w:val="none" w:sz="0" w:space="0" w:color="auto"/>
                <w:left w:val="none" w:sz="0" w:space="0" w:color="auto"/>
                <w:bottom w:val="none" w:sz="0" w:space="0" w:color="auto"/>
                <w:right w:val="none" w:sz="0" w:space="0" w:color="auto"/>
              </w:divBdr>
            </w:div>
            <w:div w:id="13617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6425">
      <w:bodyDiv w:val="1"/>
      <w:marLeft w:val="0"/>
      <w:marRight w:val="0"/>
      <w:marTop w:val="0"/>
      <w:marBottom w:val="0"/>
      <w:divBdr>
        <w:top w:val="none" w:sz="0" w:space="0" w:color="auto"/>
        <w:left w:val="none" w:sz="0" w:space="0" w:color="auto"/>
        <w:bottom w:val="none" w:sz="0" w:space="0" w:color="auto"/>
        <w:right w:val="none" w:sz="0" w:space="0" w:color="auto"/>
      </w:divBdr>
      <w:divsChild>
        <w:div w:id="1083524726">
          <w:marLeft w:val="0"/>
          <w:marRight w:val="0"/>
          <w:marTop w:val="0"/>
          <w:marBottom w:val="0"/>
          <w:divBdr>
            <w:top w:val="none" w:sz="0" w:space="0" w:color="auto"/>
            <w:left w:val="none" w:sz="0" w:space="0" w:color="auto"/>
            <w:bottom w:val="none" w:sz="0" w:space="0" w:color="auto"/>
            <w:right w:val="none" w:sz="0" w:space="0" w:color="auto"/>
          </w:divBdr>
          <w:divsChild>
            <w:div w:id="321616949">
              <w:marLeft w:val="0"/>
              <w:marRight w:val="0"/>
              <w:marTop w:val="0"/>
              <w:marBottom w:val="0"/>
              <w:divBdr>
                <w:top w:val="none" w:sz="0" w:space="0" w:color="auto"/>
                <w:left w:val="none" w:sz="0" w:space="0" w:color="auto"/>
                <w:bottom w:val="none" w:sz="0" w:space="0" w:color="auto"/>
                <w:right w:val="none" w:sz="0" w:space="0" w:color="auto"/>
              </w:divBdr>
            </w:div>
            <w:div w:id="703672713">
              <w:marLeft w:val="0"/>
              <w:marRight w:val="0"/>
              <w:marTop w:val="0"/>
              <w:marBottom w:val="0"/>
              <w:divBdr>
                <w:top w:val="none" w:sz="0" w:space="0" w:color="auto"/>
                <w:left w:val="none" w:sz="0" w:space="0" w:color="auto"/>
                <w:bottom w:val="none" w:sz="0" w:space="0" w:color="auto"/>
                <w:right w:val="none" w:sz="0" w:space="0" w:color="auto"/>
              </w:divBdr>
            </w:div>
            <w:div w:id="1536696816">
              <w:marLeft w:val="0"/>
              <w:marRight w:val="0"/>
              <w:marTop w:val="0"/>
              <w:marBottom w:val="0"/>
              <w:divBdr>
                <w:top w:val="none" w:sz="0" w:space="0" w:color="auto"/>
                <w:left w:val="none" w:sz="0" w:space="0" w:color="auto"/>
                <w:bottom w:val="none" w:sz="0" w:space="0" w:color="auto"/>
                <w:right w:val="none" w:sz="0" w:space="0" w:color="auto"/>
              </w:divBdr>
            </w:div>
            <w:div w:id="96096266">
              <w:marLeft w:val="0"/>
              <w:marRight w:val="0"/>
              <w:marTop w:val="0"/>
              <w:marBottom w:val="0"/>
              <w:divBdr>
                <w:top w:val="none" w:sz="0" w:space="0" w:color="auto"/>
                <w:left w:val="none" w:sz="0" w:space="0" w:color="auto"/>
                <w:bottom w:val="none" w:sz="0" w:space="0" w:color="auto"/>
                <w:right w:val="none" w:sz="0" w:space="0" w:color="auto"/>
              </w:divBdr>
            </w:div>
            <w:div w:id="772549441">
              <w:marLeft w:val="0"/>
              <w:marRight w:val="0"/>
              <w:marTop w:val="0"/>
              <w:marBottom w:val="0"/>
              <w:divBdr>
                <w:top w:val="none" w:sz="0" w:space="0" w:color="auto"/>
                <w:left w:val="none" w:sz="0" w:space="0" w:color="auto"/>
                <w:bottom w:val="none" w:sz="0" w:space="0" w:color="auto"/>
                <w:right w:val="none" w:sz="0" w:space="0" w:color="auto"/>
              </w:divBdr>
            </w:div>
            <w:div w:id="1707098475">
              <w:marLeft w:val="0"/>
              <w:marRight w:val="0"/>
              <w:marTop w:val="0"/>
              <w:marBottom w:val="0"/>
              <w:divBdr>
                <w:top w:val="none" w:sz="0" w:space="0" w:color="auto"/>
                <w:left w:val="none" w:sz="0" w:space="0" w:color="auto"/>
                <w:bottom w:val="none" w:sz="0" w:space="0" w:color="auto"/>
                <w:right w:val="none" w:sz="0" w:space="0" w:color="auto"/>
              </w:divBdr>
            </w:div>
            <w:div w:id="1256549430">
              <w:marLeft w:val="0"/>
              <w:marRight w:val="0"/>
              <w:marTop w:val="0"/>
              <w:marBottom w:val="0"/>
              <w:divBdr>
                <w:top w:val="none" w:sz="0" w:space="0" w:color="auto"/>
                <w:left w:val="none" w:sz="0" w:space="0" w:color="auto"/>
                <w:bottom w:val="none" w:sz="0" w:space="0" w:color="auto"/>
                <w:right w:val="none" w:sz="0" w:space="0" w:color="auto"/>
              </w:divBdr>
            </w:div>
            <w:div w:id="1807428721">
              <w:marLeft w:val="0"/>
              <w:marRight w:val="0"/>
              <w:marTop w:val="0"/>
              <w:marBottom w:val="0"/>
              <w:divBdr>
                <w:top w:val="none" w:sz="0" w:space="0" w:color="auto"/>
                <w:left w:val="none" w:sz="0" w:space="0" w:color="auto"/>
                <w:bottom w:val="none" w:sz="0" w:space="0" w:color="auto"/>
                <w:right w:val="none" w:sz="0" w:space="0" w:color="auto"/>
              </w:divBdr>
            </w:div>
            <w:div w:id="1886983336">
              <w:marLeft w:val="0"/>
              <w:marRight w:val="0"/>
              <w:marTop w:val="0"/>
              <w:marBottom w:val="0"/>
              <w:divBdr>
                <w:top w:val="none" w:sz="0" w:space="0" w:color="auto"/>
                <w:left w:val="none" w:sz="0" w:space="0" w:color="auto"/>
                <w:bottom w:val="none" w:sz="0" w:space="0" w:color="auto"/>
                <w:right w:val="none" w:sz="0" w:space="0" w:color="auto"/>
              </w:divBdr>
            </w:div>
            <w:div w:id="1812865801">
              <w:marLeft w:val="0"/>
              <w:marRight w:val="0"/>
              <w:marTop w:val="0"/>
              <w:marBottom w:val="0"/>
              <w:divBdr>
                <w:top w:val="none" w:sz="0" w:space="0" w:color="auto"/>
                <w:left w:val="none" w:sz="0" w:space="0" w:color="auto"/>
                <w:bottom w:val="none" w:sz="0" w:space="0" w:color="auto"/>
                <w:right w:val="none" w:sz="0" w:space="0" w:color="auto"/>
              </w:divBdr>
            </w:div>
            <w:div w:id="571355662">
              <w:marLeft w:val="0"/>
              <w:marRight w:val="0"/>
              <w:marTop w:val="0"/>
              <w:marBottom w:val="0"/>
              <w:divBdr>
                <w:top w:val="none" w:sz="0" w:space="0" w:color="auto"/>
                <w:left w:val="none" w:sz="0" w:space="0" w:color="auto"/>
                <w:bottom w:val="none" w:sz="0" w:space="0" w:color="auto"/>
                <w:right w:val="none" w:sz="0" w:space="0" w:color="auto"/>
              </w:divBdr>
            </w:div>
            <w:div w:id="1294750055">
              <w:marLeft w:val="0"/>
              <w:marRight w:val="0"/>
              <w:marTop w:val="0"/>
              <w:marBottom w:val="0"/>
              <w:divBdr>
                <w:top w:val="none" w:sz="0" w:space="0" w:color="auto"/>
                <w:left w:val="none" w:sz="0" w:space="0" w:color="auto"/>
                <w:bottom w:val="none" w:sz="0" w:space="0" w:color="auto"/>
                <w:right w:val="none" w:sz="0" w:space="0" w:color="auto"/>
              </w:divBdr>
            </w:div>
            <w:div w:id="2119713579">
              <w:marLeft w:val="0"/>
              <w:marRight w:val="0"/>
              <w:marTop w:val="0"/>
              <w:marBottom w:val="0"/>
              <w:divBdr>
                <w:top w:val="none" w:sz="0" w:space="0" w:color="auto"/>
                <w:left w:val="none" w:sz="0" w:space="0" w:color="auto"/>
                <w:bottom w:val="none" w:sz="0" w:space="0" w:color="auto"/>
                <w:right w:val="none" w:sz="0" w:space="0" w:color="auto"/>
              </w:divBdr>
            </w:div>
            <w:div w:id="1417903546">
              <w:marLeft w:val="0"/>
              <w:marRight w:val="0"/>
              <w:marTop w:val="0"/>
              <w:marBottom w:val="0"/>
              <w:divBdr>
                <w:top w:val="none" w:sz="0" w:space="0" w:color="auto"/>
                <w:left w:val="none" w:sz="0" w:space="0" w:color="auto"/>
                <w:bottom w:val="none" w:sz="0" w:space="0" w:color="auto"/>
                <w:right w:val="none" w:sz="0" w:space="0" w:color="auto"/>
              </w:divBdr>
            </w:div>
            <w:div w:id="136731247">
              <w:marLeft w:val="0"/>
              <w:marRight w:val="0"/>
              <w:marTop w:val="0"/>
              <w:marBottom w:val="0"/>
              <w:divBdr>
                <w:top w:val="none" w:sz="0" w:space="0" w:color="auto"/>
                <w:left w:val="none" w:sz="0" w:space="0" w:color="auto"/>
                <w:bottom w:val="none" w:sz="0" w:space="0" w:color="auto"/>
                <w:right w:val="none" w:sz="0" w:space="0" w:color="auto"/>
              </w:divBdr>
            </w:div>
            <w:div w:id="2119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1836">
      <w:bodyDiv w:val="1"/>
      <w:marLeft w:val="0"/>
      <w:marRight w:val="0"/>
      <w:marTop w:val="0"/>
      <w:marBottom w:val="0"/>
      <w:divBdr>
        <w:top w:val="none" w:sz="0" w:space="0" w:color="auto"/>
        <w:left w:val="none" w:sz="0" w:space="0" w:color="auto"/>
        <w:bottom w:val="none" w:sz="0" w:space="0" w:color="auto"/>
        <w:right w:val="none" w:sz="0" w:space="0" w:color="auto"/>
      </w:divBdr>
      <w:divsChild>
        <w:div w:id="2108771432">
          <w:marLeft w:val="0"/>
          <w:marRight w:val="0"/>
          <w:marTop w:val="0"/>
          <w:marBottom w:val="0"/>
          <w:divBdr>
            <w:top w:val="none" w:sz="0" w:space="0" w:color="auto"/>
            <w:left w:val="none" w:sz="0" w:space="0" w:color="auto"/>
            <w:bottom w:val="none" w:sz="0" w:space="0" w:color="auto"/>
            <w:right w:val="none" w:sz="0" w:space="0" w:color="auto"/>
          </w:divBdr>
          <w:divsChild>
            <w:div w:id="1062295470">
              <w:marLeft w:val="0"/>
              <w:marRight w:val="0"/>
              <w:marTop w:val="0"/>
              <w:marBottom w:val="0"/>
              <w:divBdr>
                <w:top w:val="none" w:sz="0" w:space="0" w:color="auto"/>
                <w:left w:val="none" w:sz="0" w:space="0" w:color="auto"/>
                <w:bottom w:val="none" w:sz="0" w:space="0" w:color="auto"/>
                <w:right w:val="none" w:sz="0" w:space="0" w:color="auto"/>
              </w:divBdr>
            </w:div>
            <w:div w:id="1278100692">
              <w:marLeft w:val="0"/>
              <w:marRight w:val="0"/>
              <w:marTop w:val="0"/>
              <w:marBottom w:val="0"/>
              <w:divBdr>
                <w:top w:val="none" w:sz="0" w:space="0" w:color="auto"/>
                <w:left w:val="none" w:sz="0" w:space="0" w:color="auto"/>
                <w:bottom w:val="none" w:sz="0" w:space="0" w:color="auto"/>
                <w:right w:val="none" w:sz="0" w:space="0" w:color="auto"/>
              </w:divBdr>
            </w:div>
            <w:div w:id="61099470">
              <w:marLeft w:val="0"/>
              <w:marRight w:val="0"/>
              <w:marTop w:val="0"/>
              <w:marBottom w:val="0"/>
              <w:divBdr>
                <w:top w:val="none" w:sz="0" w:space="0" w:color="auto"/>
                <w:left w:val="none" w:sz="0" w:space="0" w:color="auto"/>
                <w:bottom w:val="none" w:sz="0" w:space="0" w:color="auto"/>
                <w:right w:val="none" w:sz="0" w:space="0" w:color="auto"/>
              </w:divBdr>
            </w:div>
            <w:div w:id="1882591657">
              <w:marLeft w:val="0"/>
              <w:marRight w:val="0"/>
              <w:marTop w:val="0"/>
              <w:marBottom w:val="0"/>
              <w:divBdr>
                <w:top w:val="none" w:sz="0" w:space="0" w:color="auto"/>
                <w:left w:val="none" w:sz="0" w:space="0" w:color="auto"/>
                <w:bottom w:val="none" w:sz="0" w:space="0" w:color="auto"/>
                <w:right w:val="none" w:sz="0" w:space="0" w:color="auto"/>
              </w:divBdr>
            </w:div>
            <w:div w:id="93942146">
              <w:marLeft w:val="0"/>
              <w:marRight w:val="0"/>
              <w:marTop w:val="0"/>
              <w:marBottom w:val="0"/>
              <w:divBdr>
                <w:top w:val="none" w:sz="0" w:space="0" w:color="auto"/>
                <w:left w:val="none" w:sz="0" w:space="0" w:color="auto"/>
                <w:bottom w:val="none" w:sz="0" w:space="0" w:color="auto"/>
                <w:right w:val="none" w:sz="0" w:space="0" w:color="auto"/>
              </w:divBdr>
            </w:div>
            <w:div w:id="772359669">
              <w:marLeft w:val="0"/>
              <w:marRight w:val="0"/>
              <w:marTop w:val="0"/>
              <w:marBottom w:val="0"/>
              <w:divBdr>
                <w:top w:val="none" w:sz="0" w:space="0" w:color="auto"/>
                <w:left w:val="none" w:sz="0" w:space="0" w:color="auto"/>
                <w:bottom w:val="none" w:sz="0" w:space="0" w:color="auto"/>
                <w:right w:val="none" w:sz="0" w:space="0" w:color="auto"/>
              </w:divBdr>
            </w:div>
            <w:div w:id="1648054006">
              <w:marLeft w:val="0"/>
              <w:marRight w:val="0"/>
              <w:marTop w:val="0"/>
              <w:marBottom w:val="0"/>
              <w:divBdr>
                <w:top w:val="none" w:sz="0" w:space="0" w:color="auto"/>
                <w:left w:val="none" w:sz="0" w:space="0" w:color="auto"/>
                <w:bottom w:val="none" w:sz="0" w:space="0" w:color="auto"/>
                <w:right w:val="none" w:sz="0" w:space="0" w:color="auto"/>
              </w:divBdr>
            </w:div>
            <w:div w:id="1271858509">
              <w:marLeft w:val="0"/>
              <w:marRight w:val="0"/>
              <w:marTop w:val="0"/>
              <w:marBottom w:val="0"/>
              <w:divBdr>
                <w:top w:val="none" w:sz="0" w:space="0" w:color="auto"/>
                <w:left w:val="none" w:sz="0" w:space="0" w:color="auto"/>
                <w:bottom w:val="none" w:sz="0" w:space="0" w:color="auto"/>
                <w:right w:val="none" w:sz="0" w:space="0" w:color="auto"/>
              </w:divBdr>
            </w:div>
            <w:div w:id="1813250571">
              <w:marLeft w:val="0"/>
              <w:marRight w:val="0"/>
              <w:marTop w:val="0"/>
              <w:marBottom w:val="0"/>
              <w:divBdr>
                <w:top w:val="none" w:sz="0" w:space="0" w:color="auto"/>
                <w:left w:val="none" w:sz="0" w:space="0" w:color="auto"/>
                <w:bottom w:val="none" w:sz="0" w:space="0" w:color="auto"/>
                <w:right w:val="none" w:sz="0" w:space="0" w:color="auto"/>
              </w:divBdr>
            </w:div>
            <w:div w:id="1842115315">
              <w:marLeft w:val="0"/>
              <w:marRight w:val="0"/>
              <w:marTop w:val="0"/>
              <w:marBottom w:val="0"/>
              <w:divBdr>
                <w:top w:val="none" w:sz="0" w:space="0" w:color="auto"/>
                <w:left w:val="none" w:sz="0" w:space="0" w:color="auto"/>
                <w:bottom w:val="none" w:sz="0" w:space="0" w:color="auto"/>
                <w:right w:val="none" w:sz="0" w:space="0" w:color="auto"/>
              </w:divBdr>
            </w:div>
            <w:div w:id="2140491508">
              <w:marLeft w:val="0"/>
              <w:marRight w:val="0"/>
              <w:marTop w:val="0"/>
              <w:marBottom w:val="0"/>
              <w:divBdr>
                <w:top w:val="none" w:sz="0" w:space="0" w:color="auto"/>
                <w:left w:val="none" w:sz="0" w:space="0" w:color="auto"/>
                <w:bottom w:val="none" w:sz="0" w:space="0" w:color="auto"/>
                <w:right w:val="none" w:sz="0" w:space="0" w:color="auto"/>
              </w:divBdr>
            </w:div>
            <w:div w:id="358090403">
              <w:marLeft w:val="0"/>
              <w:marRight w:val="0"/>
              <w:marTop w:val="0"/>
              <w:marBottom w:val="0"/>
              <w:divBdr>
                <w:top w:val="none" w:sz="0" w:space="0" w:color="auto"/>
                <w:left w:val="none" w:sz="0" w:space="0" w:color="auto"/>
                <w:bottom w:val="none" w:sz="0" w:space="0" w:color="auto"/>
                <w:right w:val="none" w:sz="0" w:space="0" w:color="auto"/>
              </w:divBdr>
            </w:div>
            <w:div w:id="545487547">
              <w:marLeft w:val="0"/>
              <w:marRight w:val="0"/>
              <w:marTop w:val="0"/>
              <w:marBottom w:val="0"/>
              <w:divBdr>
                <w:top w:val="none" w:sz="0" w:space="0" w:color="auto"/>
                <w:left w:val="none" w:sz="0" w:space="0" w:color="auto"/>
                <w:bottom w:val="none" w:sz="0" w:space="0" w:color="auto"/>
                <w:right w:val="none" w:sz="0" w:space="0" w:color="auto"/>
              </w:divBdr>
            </w:div>
            <w:div w:id="152986806">
              <w:marLeft w:val="0"/>
              <w:marRight w:val="0"/>
              <w:marTop w:val="0"/>
              <w:marBottom w:val="0"/>
              <w:divBdr>
                <w:top w:val="none" w:sz="0" w:space="0" w:color="auto"/>
                <w:left w:val="none" w:sz="0" w:space="0" w:color="auto"/>
                <w:bottom w:val="none" w:sz="0" w:space="0" w:color="auto"/>
                <w:right w:val="none" w:sz="0" w:space="0" w:color="auto"/>
              </w:divBdr>
            </w:div>
            <w:div w:id="804809591">
              <w:marLeft w:val="0"/>
              <w:marRight w:val="0"/>
              <w:marTop w:val="0"/>
              <w:marBottom w:val="0"/>
              <w:divBdr>
                <w:top w:val="none" w:sz="0" w:space="0" w:color="auto"/>
                <w:left w:val="none" w:sz="0" w:space="0" w:color="auto"/>
                <w:bottom w:val="none" w:sz="0" w:space="0" w:color="auto"/>
                <w:right w:val="none" w:sz="0" w:space="0" w:color="auto"/>
              </w:divBdr>
            </w:div>
            <w:div w:id="1438477665">
              <w:marLeft w:val="0"/>
              <w:marRight w:val="0"/>
              <w:marTop w:val="0"/>
              <w:marBottom w:val="0"/>
              <w:divBdr>
                <w:top w:val="none" w:sz="0" w:space="0" w:color="auto"/>
                <w:left w:val="none" w:sz="0" w:space="0" w:color="auto"/>
                <w:bottom w:val="none" w:sz="0" w:space="0" w:color="auto"/>
                <w:right w:val="none" w:sz="0" w:space="0" w:color="auto"/>
              </w:divBdr>
            </w:div>
            <w:div w:id="1052577998">
              <w:marLeft w:val="0"/>
              <w:marRight w:val="0"/>
              <w:marTop w:val="0"/>
              <w:marBottom w:val="0"/>
              <w:divBdr>
                <w:top w:val="none" w:sz="0" w:space="0" w:color="auto"/>
                <w:left w:val="none" w:sz="0" w:space="0" w:color="auto"/>
                <w:bottom w:val="none" w:sz="0" w:space="0" w:color="auto"/>
                <w:right w:val="none" w:sz="0" w:space="0" w:color="auto"/>
              </w:divBdr>
            </w:div>
            <w:div w:id="972709499">
              <w:marLeft w:val="0"/>
              <w:marRight w:val="0"/>
              <w:marTop w:val="0"/>
              <w:marBottom w:val="0"/>
              <w:divBdr>
                <w:top w:val="none" w:sz="0" w:space="0" w:color="auto"/>
                <w:left w:val="none" w:sz="0" w:space="0" w:color="auto"/>
                <w:bottom w:val="none" w:sz="0" w:space="0" w:color="auto"/>
                <w:right w:val="none" w:sz="0" w:space="0" w:color="auto"/>
              </w:divBdr>
            </w:div>
            <w:div w:id="1222056581">
              <w:marLeft w:val="0"/>
              <w:marRight w:val="0"/>
              <w:marTop w:val="0"/>
              <w:marBottom w:val="0"/>
              <w:divBdr>
                <w:top w:val="none" w:sz="0" w:space="0" w:color="auto"/>
                <w:left w:val="none" w:sz="0" w:space="0" w:color="auto"/>
                <w:bottom w:val="none" w:sz="0" w:space="0" w:color="auto"/>
                <w:right w:val="none" w:sz="0" w:space="0" w:color="auto"/>
              </w:divBdr>
            </w:div>
            <w:div w:id="2137213521">
              <w:marLeft w:val="0"/>
              <w:marRight w:val="0"/>
              <w:marTop w:val="0"/>
              <w:marBottom w:val="0"/>
              <w:divBdr>
                <w:top w:val="none" w:sz="0" w:space="0" w:color="auto"/>
                <w:left w:val="none" w:sz="0" w:space="0" w:color="auto"/>
                <w:bottom w:val="none" w:sz="0" w:space="0" w:color="auto"/>
                <w:right w:val="none" w:sz="0" w:space="0" w:color="auto"/>
              </w:divBdr>
            </w:div>
            <w:div w:id="381175892">
              <w:marLeft w:val="0"/>
              <w:marRight w:val="0"/>
              <w:marTop w:val="0"/>
              <w:marBottom w:val="0"/>
              <w:divBdr>
                <w:top w:val="none" w:sz="0" w:space="0" w:color="auto"/>
                <w:left w:val="none" w:sz="0" w:space="0" w:color="auto"/>
                <w:bottom w:val="none" w:sz="0" w:space="0" w:color="auto"/>
                <w:right w:val="none" w:sz="0" w:space="0" w:color="auto"/>
              </w:divBdr>
            </w:div>
            <w:div w:id="1579821441">
              <w:marLeft w:val="0"/>
              <w:marRight w:val="0"/>
              <w:marTop w:val="0"/>
              <w:marBottom w:val="0"/>
              <w:divBdr>
                <w:top w:val="none" w:sz="0" w:space="0" w:color="auto"/>
                <w:left w:val="none" w:sz="0" w:space="0" w:color="auto"/>
                <w:bottom w:val="none" w:sz="0" w:space="0" w:color="auto"/>
                <w:right w:val="none" w:sz="0" w:space="0" w:color="auto"/>
              </w:divBdr>
            </w:div>
            <w:div w:id="1297687426">
              <w:marLeft w:val="0"/>
              <w:marRight w:val="0"/>
              <w:marTop w:val="0"/>
              <w:marBottom w:val="0"/>
              <w:divBdr>
                <w:top w:val="none" w:sz="0" w:space="0" w:color="auto"/>
                <w:left w:val="none" w:sz="0" w:space="0" w:color="auto"/>
                <w:bottom w:val="none" w:sz="0" w:space="0" w:color="auto"/>
                <w:right w:val="none" w:sz="0" w:space="0" w:color="auto"/>
              </w:divBdr>
            </w:div>
            <w:div w:id="1325891372">
              <w:marLeft w:val="0"/>
              <w:marRight w:val="0"/>
              <w:marTop w:val="0"/>
              <w:marBottom w:val="0"/>
              <w:divBdr>
                <w:top w:val="none" w:sz="0" w:space="0" w:color="auto"/>
                <w:left w:val="none" w:sz="0" w:space="0" w:color="auto"/>
                <w:bottom w:val="none" w:sz="0" w:space="0" w:color="auto"/>
                <w:right w:val="none" w:sz="0" w:space="0" w:color="auto"/>
              </w:divBdr>
            </w:div>
            <w:div w:id="1585797873">
              <w:marLeft w:val="0"/>
              <w:marRight w:val="0"/>
              <w:marTop w:val="0"/>
              <w:marBottom w:val="0"/>
              <w:divBdr>
                <w:top w:val="none" w:sz="0" w:space="0" w:color="auto"/>
                <w:left w:val="none" w:sz="0" w:space="0" w:color="auto"/>
                <w:bottom w:val="none" w:sz="0" w:space="0" w:color="auto"/>
                <w:right w:val="none" w:sz="0" w:space="0" w:color="auto"/>
              </w:divBdr>
            </w:div>
            <w:div w:id="1814718443">
              <w:marLeft w:val="0"/>
              <w:marRight w:val="0"/>
              <w:marTop w:val="0"/>
              <w:marBottom w:val="0"/>
              <w:divBdr>
                <w:top w:val="none" w:sz="0" w:space="0" w:color="auto"/>
                <w:left w:val="none" w:sz="0" w:space="0" w:color="auto"/>
                <w:bottom w:val="none" w:sz="0" w:space="0" w:color="auto"/>
                <w:right w:val="none" w:sz="0" w:space="0" w:color="auto"/>
              </w:divBdr>
            </w:div>
            <w:div w:id="1325162053">
              <w:marLeft w:val="0"/>
              <w:marRight w:val="0"/>
              <w:marTop w:val="0"/>
              <w:marBottom w:val="0"/>
              <w:divBdr>
                <w:top w:val="none" w:sz="0" w:space="0" w:color="auto"/>
                <w:left w:val="none" w:sz="0" w:space="0" w:color="auto"/>
                <w:bottom w:val="none" w:sz="0" w:space="0" w:color="auto"/>
                <w:right w:val="none" w:sz="0" w:space="0" w:color="auto"/>
              </w:divBdr>
            </w:div>
            <w:div w:id="831262722">
              <w:marLeft w:val="0"/>
              <w:marRight w:val="0"/>
              <w:marTop w:val="0"/>
              <w:marBottom w:val="0"/>
              <w:divBdr>
                <w:top w:val="none" w:sz="0" w:space="0" w:color="auto"/>
                <w:left w:val="none" w:sz="0" w:space="0" w:color="auto"/>
                <w:bottom w:val="none" w:sz="0" w:space="0" w:color="auto"/>
                <w:right w:val="none" w:sz="0" w:space="0" w:color="auto"/>
              </w:divBdr>
            </w:div>
            <w:div w:id="1002899985">
              <w:marLeft w:val="0"/>
              <w:marRight w:val="0"/>
              <w:marTop w:val="0"/>
              <w:marBottom w:val="0"/>
              <w:divBdr>
                <w:top w:val="none" w:sz="0" w:space="0" w:color="auto"/>
                <w:left w:val="none" w:sz="0" w:space="0" w:color="auto"/>
                <w:bottom w:val="none" w:sz="0" w:space="0" w:color="auto"/>
                <w:right w:val="none" w:sz="0" w:space="0" w:color="auto"/>
              </w:divBdr>
            </w:div>
            <w:div w:id="994644275">
              <w:marLeft w:val="0"/>
              <w:marRight w:val="0"/>
              <w:marTop w:val="0"/>
              <w:marBottom w:val="0"/>
              <w:divBdr>
                <w:top w:val="none" w:sz="0" w:space="0" w:color="auto"/>
                <w:left w:val="none" w:sz="0" w:space="0" w:color="auto"/>
                <w:bottom w:val="none" w:sz="0" w:space="0" w:color="auto"/>
                <w:right w:val="none" w:sz="0" w:space="0" w:color="auto"/>
              </w:divBdr>
            </w:div>
            <w:div w:id="1771462215">
              <w:marLeft w:val="0"/>
              <w:marRight w:val="0"/>
              <w:marTop w:val="0"/>
              <w:marBottom w:val="0"/>
              <w:divBdr>
                <w:top w:val="none" w:sz="0" w:space="0" w:color="auto"/>
                <w:left w:val="none" w:sz="0" w:space="0" w:color="auto"/>
                <w:bottom w:val="none" w:sz="0" w:space="0" w:color="auto"/>
                <w:right w:val="none" w:sz="0" w:space="0" w:color="auto"/>
              </w:divBdr>
            </w:div>
            <w:div w:id="1767462120">
              <w:marLeft w:val="0"/>
              <w:marRight w:val="0"/>
              <w:marTop w:val="0"/>
              <w:marBottom w:val="0"/>
              <w:divBdr>
                <w:top w:val="none" w:sz="0" w:space="0" w:color="auto"/>
                <w:left w:val="none" w:sz="0" w:space="0" w:color="auto"/>
                <w:bottom w:val="none" w:sz="0" w:space="0" w:color="auto"/>
                <w:right w:val="none" w:sz="0" w:space="0" w:color="auto"/>
              </w:divBdr>
            </w:div>
            <w:div w:id="1973562150">
              <w:marLeft w:val="0"/>
              <w:marRight w:val="0"/>
              <w:marTop w:val="0"/>
              <w:marBottom w:val="0"/>
              <w:divBdr>
                <w:top w:val="none" w:sz="0" w:space="0" w:color="auto"/>
                <w:left w:val="none" w:sz="0" w:space="0" w:color="auto"/>
                <w:bottom w:val="none" w:sz="0" w:space="0" w:color="auto"/>
                <w:right w:val="none" w:sz="0" w:space="0" w:color="auto"/>
              </w:divBdr>
            </w:div>
            <w:div w:id="1535578811">
              <w:marLeft w:val="0"/>
              <w:marRight w:val="0"/>
              <w:marTop w:val="0"/>
              <w:marBottom w:val="0"/>
              <w:divBdr>
                <w:top w:val="none" w:sz="0" w:space="0" w:color="auto"/>
                <w:left w:val="none" w:sz="0" w:space="0" w:color="auto"/>
                <w:bottom w:val="none" w:sz="0" w:space="0" w:color="auto"/>
                <w:right w:val="none" w:sz="0" w:space="0" w:color="auto"/>
              </w:divBdr>
            </w:div>
            <w:div w:id="219250219">
              <w:marLeft w:val="0"/>
              <w:marRight w:val="0"/>
              <w:marTop w:val="0"/>
              <w:marBottom w:val="0"/>
              <w:divBdr>
                <w:top w:val="none" w:sz="0" w:space="0" w:color="auto"/>
                <w:left w:val="none" w:sz="0" w:space="0" w:color="auto"/>
                <w:bottom w:val="none" w:sz="0" w:space="0" w:color="auto"/>
                <w:right w:val="none" w:sz="0" w:space="0" w:color="auto"/>
              </w:divBdr>
            </w:div>
            <w:div w:id="1653294039">
              <w:marLeft w:val="0"/>
              <w:marRight w:val="0"/>
              <w:marTop w:val="0"/>
              <w:marBottom w:val="0"/>
              <w:divBdr>
                <w:top w:val="none" w:sz="0" w:space="0" w:color="auto"/>
                <w:left w:val="none" w:sz="0" w:space="0" w:color="auto"/>
                <w:bottom w:val="none" w:sz="0" w:space="0" w:color="auto"/>
                <w:right w:val="none" w:sz="0" w:space="0" w:color="auto"/>
              </w:divBdr>
            </w:div>
            <w:div w:id="560216560">
              <w:marLeft w:val="0"/>
              <w:marRight w:val="0"/>
              <w:marTop w:val="0"/>
              <w:marBottom w:val="0"/>
              <w:divBdr>
                <w:top w:val="none" w:sz="0" w:space="0" w:color="auto"/>
                <w:left w:val="none" w:sz="0" w:space="0" w:color="auto"/>
                <w:bottom w:val="none" w:sz="0" w:space="0" w:color="auto"/>
                <w:right w:val="none" w:sz="0" w:space="0" w:color="auto"/>
              </w:divBdr>
            </w:div>
            <w:div w:id="990249514">
              <w:marLeft w:val="0"/>
              <w:marRight w:val="0"/>
              <w:marTop w:val="0"/>
              <w:marBottom w:val="0"/>
              <w:divBdr>
                <w:top w:val="none" w:sz="0" w:space="0" w:color="auto"/>
                <w:left w:val="none" w:sz="0" w:space="0" w:color="auto"/>
                <w:bottom w:val="none" w:sz="0" w:space="0" w:color="auto"/>
                <w:right w:val="none" w:sz="0" w:space="0" w:color="auto"/>
              </w:divBdr>
            </w:div>
            <w:div w:id="135605953">
              <w:marLeft w:val="0"/>
              <w:marRight w:val="0"/>
              <w:marTop w:val="0"/>
              <w:marBottom w:val="0"/>
              <w:divBdr>
                <w:top w:val="none" w:sz="0" w:space="0" w:color="auto"/>
                <w:left w:val="none" w:sz="0" w:space="0" w:color="auto"/>
                <w:bottom w:val="none" w:sz="0" w:space="0" w:color="auto"/>
                <w:right w:val="none" w:sz="0" w:space="0" w:color="auto"/>
              </w:divBdr>
            </w:div>
            <w:div w:id="1082485525">
              <w:marLeft w:val="0"/>
              <w:marRight w:val="0"/>
              <w:marTop w:val="0"/>
              <w:marBottom w:val="0"/>
              <w:divBdr>
                <w:top w:val="none" w:sz="0" w:space="0" w:color="auto"/>
                <w:left w:val="none" w:sz="0" w:space="0" w:color="auto"/>
                <w:bottom w:val="none" w:sz="0" w:space="0" w:color="auto"/>
                <w:right w:val="none" w:sz="0" w:space="0" w:color="auto"/>
              </w:divBdr>
            </w:div>
            <w:div w:id="921909485">
              <w:marLeft w:val="0"/>
              <w:marRight w:val="0"/>
              <w:marTop w:val="0"/>
              <w:marBottom w:val="0"/>
              <w:divBdr>
                <w:top w:val="none" w:sz="0" w:space="0" w:color="auto"/>
                <w:left w:val="none" w:sz="0" w:space="0" w:color="auto"/>
                <w:bottom w:val="none" w:sz="0" w:space="0" w:color="auto"/>
                <w:right w:val="none" w:sz="0" w:space="0" w:color="auto"/>
              </w:divBdr>
            </w:div>
            <w:div w:id="1845851917">
              <w:marLeft w:val="0"/>
              <w:marRight w:val="0"/>
              <w:marTop w:val="0"/>
              <w:marBottom w:val="0"/>
              <w:divBdr>
                <w:top w:val="none" w:sz="0" w:space="0" w:color="auto"/>
                <w:left w:val="none" w:sz="0" w:space="0" w:color="auto"/>
                <w:bottom w:val="none" w:sz="0" w:space="0" w:color="auto"/>
                <w:right w:val="none" w:sz="0" w:space="0" w:color="auto"/>
              </w:divBdr>
            </w:div>
            <w:div w:id="1330912441">
              <w:marLeft w:val="0"/>
              <w:marRight w:val="0"/>
              <w:marTop w:val="0"/>
              <w:marBottom w:val="0"/>
              <w:divBdr>
                <w:top w:val="none" w:sz="0" w:space="0" w:color="auto"/>
                <w:left w:val="none" w:sz="0" w:space="0" w:color="auto"/>
                <w:bottom w:val="none" w:sz="0" w:space="0" w:color="auto"/>
                <w:right w:val="none" w:sz="0" w:space="0" w:color="auto"/>
              </w:divBdr>
            </w:div>
            <w:div w:id="79329365">
              <w:marLeft w:val="0"/>
              <w:marRight w:val="0"/>
              <w:marTop w:val="0"/>
              <w:marBottom w:val="0"/>
              <w:divBdr>
                <w:top w:val="none" w:sz="0" w:space="0" w:color="auto"/>
                <w:left w:val="none" w:sz="0" w:space="0" w:color="auto"/>
                <w:bottom w:val="none" w:sz="0" w:space="0" w:color="auto"/>
                <w:right w:val="none" w:sz="0" w:space="0" w:color="auto"/>
              </w:divBdr>
            </w:div>
            <w:div w:id="1885750456">
              <w:marLeft w:val="0"/>
              <w:marRight w:val="0"/>
              <w:marTop w:val="0"/>
              <w:marBottom w:val="0"/>
              <w:divBdr>
                <w:top w:val="none" w:sz="0" w:space="0" w:color="auto"/>
                <w:left w:val="none" w:sz="0" w:space="0" w:color="auto"/>
                <w:bottom w:val="none" w:sz="0" w:space="0" w:color="auto"/>
                <w:right w:val="none" w:sz="0" w:space="0" w:color="auto"/>
              </w:divBdr>
            </w:div>
            <w:div w:id="1920216679">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439254570">
      <w:bodyDiv w:val="1"/>
      <w:marLeft w:val="0"/>
      <w:marRight w:val="0"/>
      <w:marTop w:val="0"/>
      <w:marBottom w:val="0"/>
      <w:divBdr>
        <w:top w:val="none" w:sz="0" w:space="0" w:color="auto"/>
        <w:left w:val="none" w:sz="0" w:space="0" w:color="auto"/>
        <w:bottom w:val="none" w:sz="0" w:space="0" w:color="auto"/>
        <w:right w:val="none" w:sz="0" w:space="0" w:color="auto"/>
      </w:divBdr>
      <w:divsChild>
        <w:div w:id="173499541">
          <w:marLeft w:val="0"/>
          <w:marRight w:val="0"/>
          <w:marTop w:val="0"/>
          <w:marBottom w:val="0"/>
          <w:divBdr>
            <w:top w:val="none" w:sz="0" w:space="0" w:color="auto"/>
            <w:left w:val="none" w:sz="0" w:space="0" w:color="auto"/>
            <w:bottom w:val="none" w:sz="0" w:space="0" w:color="auto"/>
            <w:right w:val="none" w:sz="0" w:space="0" w:color="auto"/>
          </w:divBdr>
          <w:divsChild>
            <w:div w:id="775637844">
              <w:marLeft w:val="0"/>
              <w:marRight w:val="0"/>
              <w:marTop w:val="0"/>
              <w:marBottom w:val="0"/>
              <w:divBdr>
                <w:top w:val="none" w:sz="0" w:space="0" w:color="auto"/>
                <w:left w:val="none" w:sz="0" w:space="0" w:color="auto"/>
                <w:bottom w:val="none" w:sz="0" w:space="0" w:color="auto"/>
                <w:right w:val="none" w:sz="0" w:space="0" w:color="auto"/>
              </w:divBdr>
            </w:div>
            <w:div w:id="101727724">
              <w:marLeft w:val="0"/>
              <w:marRight w:val="0"/>
              <w:marTop w:val="0"/>
              <w:marBottom w:val="0"/>
              <w:divBdr>
                <w:top w:val="none" w:sz="0" w:space="0" w:color="auto"/>
                <w:left w:val="none" w:sz="0" w:space="0" w:color="auto"/>
                <w:bottom w:val="none" w:sz="0" w:space="0" w:color="auto"/>
                <w:right w:val="none" w:sz="0" w:space="0" w:color="auto"/>
              </w:divBdr>
            </w:div>
            <w:div w:id="266356971">
              <w:marLeft w:val="0"/>
              <w:marRight w:val="0"/>
              <w:marTop w:val="0"/>
              <w:marBottom w:val="0"/>
              <w:divBdr>
                <w:top w:val="none" w:sz="0" w:space="0" w:color="auto"/>
                <w:left w:val="none" w:sz="0" w:space="0" w:color="auto"/>
                <w:bottom w:val="none" w:sz="0" w:space="0" w:color="auto"/>
                <w:right w:val="none" w:sz="0" w:space="0" w:color="auto"/>
              </w:divBdr>
            </w:div>
            <w:div w:id="2011788200">
              <w:marLeft w:val="0"/>
              <w:marRight w:val="0"/>
              <w:marTop w:val="0"/>
              <w:marBottom w:val="0"/>
              <w:divBdr>
                <w:top w:val="none" w:sz="0" w:space="0" w:color="auto"/>
                <w:left w:val="none" w:sz="0" w:space="0" w:color="auto"/>
                <w:bottom w:val="none" w:sz="0" w:space="0" w:color="auto"/>
                <w:right w:val="none" w:sz="0" w:space="0" w:color="auto"/>
              </w:divBdr>
            </w:div>
            <w:div w:id="500851196">
              <w:marLeft w:val="0"/>
              <w:marRight w:val="0"/>
              <w:marTop w:val="0"/>
              <w:marBottom w:val="0"/>
              <w:divBdr>
                <w:top w:val="none" w:sz="0" w:space="0" w:color="auto"/>
                <w:left w:val="none" w:sz="0" w:space="0" w:color="auto"/>
                <w:bottom w:val="none" w:sz="0" w:space="0" w:color="auto"/>
                <w:right w:val="none" w:sz="0" w:space="0" w:color="auto"/>
              </w:divBdr>
            </w:div>
            <w:div w:id="322590018">
              <w:marLeft w:val="0"/>
              <w:marRight w:val="0"/>
              <w:marTop w:val="0"/>
              <w:marBottom w:val="0"/>
              <w:divBdr>
                <w:top w:val="none" w:sz="0" w:space="0" w:color="auto"/>
                <w:left w:val="none" w:sz="0" w:space="0" w:color="auto"/>
                <w:bottom w:val="none" w:sz="0" w:space="0" w:color="auto"/>
                <w:right w:val="none" w:sz="0" w:space="0" w:color="auto"/>
              </w:divBdr>
            </w:div>
            <w:div w:id="1617446269">
              <w:marLeft w:val="0"/>
              <w:marRight w:val="0"/>
              <w:marTop w:val="0"/>
              <w:marBottom w:val="0"/>
              <w:divBdr>
                <w:top w:val="none" w:sz="0" w:space="0" w:color="auto"/>
                <w:left w:val="none" w:sz="0" w:space="0" w:color="auto"/>
                <w:bottom w:val="none" w:sz="0" w:space="0" w:color="auto"/>
                <w:right w:val="none" w:sz="0" w:space="0" w:color="auto"/>
              </w:divBdr>
            </w:div>
            <w:div w:id="1540967025">
              <w:marLeft w:val="0"/>
              <w:marRight w:val="0"/>
              <w:marTop w:val="0"/>
              <w:marBottom w:val="0"/>
              <w:divBdr>
                <w:top w:val="none" w:sz="0" w:space="0" w:color="auto"/>
                <w:left w:val="none" w:sz="0" w:space="0" w:color="auto"/>
                <w:bottom w:val="none" w:sz="0" w:space="0" w:color="auto"/>
                <w:right w:val="none" w:sz="0" w:space="0" w:color="auto"/>
              </w:divBdr>
            </w:div>
            <w:div w:id="2059434011">
              <w:marLeft w:val="0"/>
              <w:marRight w:val="0"/>
              <w:marTop w:val="0"/>
              <w:marBottom w:val="0"/>
              <w:divBdr>
                <w:top w:val="none" w:sz="0" w:space="0" w:color="auto"/>
                <w:left w:val="none" w:sz="0" w:space="0" w:color="auto"/>
                <w:bottom w:val="none" w:sz="0" w:space="0" w:color="auto"/>
                <w:right w:val="none" w:sz="0" w:space="0" w:color="auto"/>
              </w:divBdr>
            </w:div>
            <w:div w:id="13038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765">
      <w:bodyDiv w:val="1"/>
      <w:marLeft w:val="0"/>
      <w:marRight w:val="0"/>
      <w:marTop w:val="0"/>
      <w:marBottom w:val="0"/>
      <w:divBdr>
        <w:top w:val="none" w:sz="0" w:space="0" w:color="auto"/>
        <w:left w:val="none" w:sz="0" w:space="0" w:color="auto"/>
        <w:bottom w:val="none" w:sz="0" w:space="0" w:color="auto"/>
        <w:right w:val="none" w:sz="0" w:space="0" w:color="auto"/>
      </w:divBdr>
      <w:divsChild>
        <w:div w:id="440761965">
          <w:marLeft w:val="0"/>
          <w:marRight w:val="0"/>
          <w:marTop w:val="0"/>
          <w:marBottom w:val="0"/>
          <w:divBdr>
            <w:top w:val="none" w:sz="0" w:space="0" w:color="auto"/>
            <w:left w:val="none" w:sz="0" w:space="0" w:color="auto"/>
            <w:bottom w:val="none" w:sz="0" w:space="0" w:color="auto"/>
            <w:right w:val="none" w:sz="0" w:space="0" w:color="auto"/>
          </w:divBdr>
          <w:divsChild>
            <w:div w:id="641695045">
              <w:marLeft w:val="0"/>
              <w:marRight w:val="0"/>
              <w:marTop w:val="0"/>
              <w:marBottom w:val="0"/>
              <w:divBdr>
                <w:top w:val="none" w:sz="0" w:space="0" w:color="auto"/>
                <w:left w:val="none" w:sz="0" w:space="0" w:color="auto"/>
                <w:bottom w:val="none" w:sz="0" w:space="0" w:color="auto"/>
                <w:right w:val="none" w:sz="0" w:space="0" w:color="auto"/>
              </w:divBdr>
            </w:div>
            <w:div w:id="2024547804">
              <w:marLeft w:val="0"/>
              <w:marRight w:val="0"/>
              <w:marTop w:val="0"/>
              <w:marBottom w:val="0"/>
              <w:divBdr>
                <w:top w:val="none" w:sz="0" w:space="0" w:color="auto"/>
                <w:left w:val="none" w:sz="0" w:space="0" w:color="auto"/>
                <w:bottom w:val="none" w:sz="0" w:space="0" w:color="auto"/>
                <w:right w:val="none" w:sz="0" w:space="0" w:color="auto"/>
              </w:divBdr>
            </w:div>
            <w:div w:id="2126348198">
              <w:marLeft w:val="0"/>
              <w:marRight w:val="0"/>
              <w:marTop w:val="0"/>
              <w:marBottom w:val="0"/>
              <w:divBdr>
                <w:top w:val="none" w:sz="0" w:space="0" w:color="auto"/>
                <w:left w:val="none" w:sz="0" w:space="0" w:color="auto"/>
                <w:bottom w:val="none" w:sz="0" w:space="0" w:color="auto"/>
                <w:right w:val="none" w:sz="0" w:space="0" w:color="auto"/>
              </w:divBdr>
            </w:div>
            <w:div w:id="850409267">
              <w:marLeft w:val="0"/>
              <w:marRight w:val="0"/>
              <w:marTop w:val="0"/>
              <w:marBottom w:val="0"/>
              <w:divBdr>
                <w:top w:val="none" w:sz="0" w:space="0" w:color="auto"/>
                <w:left w:val="none" w:sz="0" w:space="0" w:color="auto"/>
                <w:bottom w:val="none" w:sz="0" w:space="0" w:color="auto"/>
                <w:right w:val="none" w:sz="0" w:space="0" w:color="auto"/>
              </w:divBdr>
            </w:div>
            <w:div w:id="975179138">
              <w:marLeft w:val="0"/>
              <w:marRight w:val="0"/>
              <w:marTop w:val="0"/>
              <w:marBottom w:val="0"/>
              <w:divBdr>
                <w:top w:val="none" w:sz="0" w:space="0" w:color="auto"/>
                <w:left w:val="none" w:sz="0" w:space="0" w:color="auto"/>
                <w:bottom w:val="none" w:sz="0" w:space="0" w:color="auto"/>
                <w:right w:val="none" w:sz="0" w:space="0" w:color="auto"/>
              </w:divBdr>
            </w:div>
            <w:div w:id="1340351273">
              <w:marLeft w:val="0"/>
              <w:marRight w:val="0"/>
              <w:marTop w:val="0"/>
              <w:marBottom w:val="0"/>
              <w:divBdr>
                <w:top w:val="none" w:sz="0" w:space="0" w:color="auto"/>
                <w:left w:val="none" w:sz="0" w:space="0" w:color="auto"/>
                <w:bottom w:val="none" w:sz="0" w:space="0" w:color="auto"/>
                <w:right w:val="none" w:sz="0" w:space="0" w:color="auto"/>
              </w:divBdr>
            </w:div>
            <w:div w:id="1740902480">
              <w:marLeft w:val="0"/>
              <w:marRight w:val="0"/>
              <w:marTop w:val="0"/>
              <w:marBottom w:val="0"/>
              <w:divBdr>
                <w:top w:val="none" w:sz="0" w:space="0" w:color="auto"/>
                <w:left w:val="none" w:sz="0" w:space="0" w:color="auto"/>
                <w:bottom w:val="none" w:sz="0" w:space="0" w:color="auto"/>
                <w:right w:val="none" w:sz="0" w:space="0" w:color="auto"/>
              </w:divBdr>
            </w:div>
            <w:div w:id="1436755106">
              <w:marLeft w:val="0"/>
              <w:marRight w:val="0"/>
              <w:marTop w:val="0"/>
              <w:marBottom w:val="0"/>
              <w:divBdr>
                <w:top w:val="none" w:sz="0" w:space="0" w:color="auto"/>
                <w:left w:val="none" w:sz="0" w:space="0" w:color="auto"/>
                <w:bottom w:val="none" w:sz="0" w:space="0" w:color="auto"/>
                <w:right w:val="none" w:sz="0" w:space="0" w:color="auto"/>
              </w:divBdr>
            </w:div>
            <w:div w:id="7342245">
              <w:marLeft w:val="0"/>
              <w:marRight w:val="0"/>
              <w:marTop w:val="0"/>
              <w:marBottom w:val="0"/>
              <w:divBdr>
                <w:top w:val="none" w:sz="0" w:space="0" w:color="auto"/>
                <w:left w:val="none" w:sz="0" w:space="0" w:color="auto"/>
                <w:bottom w:val="none" w:sz="0" w:space="0" w:color="auto"/>
                <w:right w:val="none" w:sz="0" w:space="0" w:color="auto"/>
              </w:divBdr>
            </w:div>
            <w:div w:id="423570226">
              <w:marLeft w:val="0"/>
              <w:marRight w:val="0"/>
              <w:marTop w:val="0"/>
              <w:marBottom w:val="0"/>
              <w:divBdr>
                <w:top w:val="none" w:sz="0" w:space="0" w:color="auto"/>
                <w:left w:val="none" w:sz="0" w:space="0" w:color="auto"/>
                <w:bottom w:val="none" w:sz="0" w:space="0" w:color="auto"/>
                <w:right w:val="none" w:sz="0" w:space="0" w:color="auto"/>
              </w:divBdr>
            </w:div>
            <w:div w:id="720714917">
              <w:marLeft w:val="0"/>
              <w:marRight w:val="0"/>
              <w:marTop w:val="0"/>
              <w:marBottom w:val="0"/>
              <w:divBdr>
                <w:top w:val="none" w:sz="0" w:space="0" w:color="auto"/>
                <w:left w:val="none" w:sz="0" w:space="0" w:color="auto"/>
                <w:bottom w:val="none" w:sz="0" w:space="0" w:color="auto"/>
                <w:right w:val="none" w:sz="0" w:space="0" w:color="auto"/>
              </w:divBdr>
            </w:div>
            <w:div w:id="233273930">
              <w:marLeft w:val="0"/>
              <w:marRight w:val="0"/>
              <w:marTop w:val="0"/>
              <w:marBottom w:val="0"/>
              <w:divBdr>
                <w:top w:val="none" w:sz="0" w:space="0" w:color="auto"/>
                <w:left w:val="none" w:sz="0" w:space="0" w:color="auto"/>
                <w:bottom w:val="none" w:sz="0" w:space="0" w:color="auto"/>
                <w:right w:val="none" w:sz="0" w:space="0" w:color="auto"/>
              </w:divBdr>
            </w:div>
            <w:div w:id="1400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563325098">
      <w:bodyDiv w:val="1"/>
      <w:marLeft w:val="0"/>
      <w:marRight w:val="0"/>
      <w:marTop w:val="0"/>
      <w:marBottom w:val="0"/>
      <w:divBdr>
        <w:top w:val="none" w:sz="0" w:space="0" w:color="auto"/>
        <w:left w:val="none" w:sz="0" w:space="0" w:color="auto"/>
        <w:bottom w:val="none" w:sz="0" w:space="0" w:color="auto"/>
        <w:right w:val="none" w:sz="0" w:space="0" w:color="auto"/>
      </w:divBdr>
      <w:divsChild>
        <w:div w:id="2070684980">
          <w:marLeft w:val="0"/>
          <w:marRight w:val="0"/>
          <w:marTop w:val="0"/>
          <w:marBottom w:val="0"/>
          <w:divBdr>
            <w:top w:val="none" w:sz="0" w:space="0" w:color="auto"/>
            <w:left w:val="none" w:sz="0" w:space="0" w:color="auto"/>
            <w:bottom w:val="none" w:sz="0" w:space="0" w:color="auto"/>
            <w:right w:val="none" w:sz="0" w:space="0" w:color="auto"/>
          </w:divBdr>
          <w:divsChild>
            <w:div w:id="1819229043">
              <w:marLeft w:val="0"/>
              <w:marRight w:val="0"/>
              <w:marTop w:val="0"/>
              <w:marBottom w:val="0"/>
              <w:divBdr>
                <w:top w:val="none" w:sz="0" w:space="0" w:color="auto"/>
                <w:left w:val="none" w:sz="0" w:space="0" w:color="auto"/>
                <w:bottom w:val="none" w:sz="0" w:space="0" w:color="auto"/>
                <w:right w:val="none" w:sz="0" w:space="0" w:color="auto"/>
              </w:divBdr>
            </w:div>
            <w:div w:id="1332488020">
              <w:marLeft w:val="0"/>
              <w:marRight w:val="0"/>
              <w:marTop w:val="0"/>
              <w:marBottom w:val="0"/>
              <w:divBdr>
                <w:top w:val="none" w:sz="0" w:space="0" w:color="auto"/>
                <w:left w:val="none" w:sz="0" w:space="0" w:color="auto"/>
                <w:bottom w:val="none" w:sz="0" w:space="0" w:color="auto"/>
                <w:right w:val="none" w:sz="0" w:space="0" w:color="auto"/>
              </w:divBdr>
            </w:div>
            <w:div w:id="1345011585">
              <w:marLeft w:val="0"/>
              <w:marRight w:val="0"/>
              <w:marTop w:val="0"/>
              <w:marBottom w:val="0"/>
              <w:divBdr>
                <w:top w:val="none" w:sz="0" w:space="0" w:color="auto"/>
                <w:left w:val="none" w:sz="0" w:space="0" w:color="auto"/>
                <w:bottom w:val="none" w:sz="0" w:space="0" w:color="auto"/>
                <w:right w:val="none" w:sz="0" w:space="0" w:color="auto"/>
              </w:divBdr>
            </w:div>
            <w:div w:id="1458525268">
              <w:marLeft w:val="0"/>
              <w:marRight w:val="0"/>
              <w:marTop w:val="0"/>
              <w:marBottom w:val="0"/>
              <w:divBdr>
                <w:top w:val="none" w:sz="0" w:space="0" w:color="auto"/>
                <w:left w:val="none" w:sz="0" w:space="0" w:color="auto"/>
                <w:bottom w:val="none" w:sz="0" w:space="0" w:color="auto"/>
                <w:right w:val="none" w:sz="0" w:space="0" w:color="auto"/>
              </w:divBdr>
            </w:div>
            <w:div w:id="997541519">
              <w:marLeft w:val="0"/>
              <w:marRight w:val="0"/>
              <w:marTop w:val="0"/>
              <w:marBottom w:val="0"/>
              <w:divBdr>
                <w:top w:val="none" w:sz="0" w:space="0" w:color="auto"/>
                <w:left w:val="none" w:sz="0" w:space="0" w:color="auto"/>
                <w:bottom w:val="none" w:sz="0" w:space="0" w:color="auto"/>
                <w:right w:val="none" w:sz="0" w:space="0" w:color="auto"/>
              </w:divBdr>
            </w:div>
            <w:div w:id="1817650531">
              <w:marLeft w:val="0"/>
              <w:marRight w:val="0"/>
              <w:marTop w:val="0"/>
              <w:marBottom w:val="0"/>
              <w:divBdr>
                <w:top w:val="none" w:sz="0" w:space="0" w:color="auto"/>
                <w:left w:val="none" w:sz="0" w:space="0" w:color="auto"/>
                <w:bottom w:val="none" w:sz="0" w:space="0" w:color="auto"/>
                <w:right w:val="none" w:sz="0" w:space="0" w:color="auto"/>
              </w:divBdr>
            </w:div>
            <w:div w:id="1491167236">
              <w:marLeft w:val="0"/>
              <w:marRight w:val="0"/>
              <w:marTop w:val="0"/>
              <w:marBottom w:val="0"/>
              <w:divBdr>
                <w:top w:val="none" w:sz="0" w:space="0" w:color="auto"/>
                <w:left w:val="none" w:sz="0" w:space="0" w:color="auto"/>
                <w:bottom w:val="none" w:sz="0" w:space="0" w:color="auto"/>
                <w:right w:val="none" w:sz="0" w:space="0" w:color="auto"/>
              </w:divBdr>
            </w:div>
            <w:div w:id="2025083713">
              <w:marLeft w:val="0"/>
              <w:marRight w:val="0"/>
              <w:marTop w:val="0"/>
              <w:marBottom w:val="0"/>
              <w:divBdr>
                <w:top w:val="none" w:sz="0" w:space="0" w:color="auto"/>
                <w:left w:val="none" w:sz="0" w:space="0" w:color="auto"/>
                <w:bottom w:val="none" w:sz="0" w:space="0" w:color="auto"/>
                <w:right w:val="none" w:sz="0" w:space="0" w:color="auto"/>
              </w:divBdr>
            </w:div>
            <w:div w:id="322592260">
              <w:marLeft w:val="0"/>
              <w:marRight w:val="0"/>
              <w:marTop w:val="0"/>
              <w:marBottom w:val="0"/>
              <w:divBdr>
                <w:top w:val="none" w:sz="0" w:space="0" w:color="auto"/>
                <w:left w:val="none" w:sz="0" w:space="0" w:color="auto"/>
                <w:bottom w:val="none" w:sz="0" w:space="0" w:color="auto"/>
                <w:right w:val="none" w:sz="0" w:space="0" w:color="auto"/>
              </w:divBdr>
            </w:div>
            <w:div w:id="14530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1048">
      <w:bodyDiv w:val="1"/>
      <w:marLeft w:val="0"/>
      <w:marRight w:val="0"/>
      <w:marTop w:val="0"/>
      <w:marBottom w:val="0"/>
      <w:divBdr>
        <w:top w:val="none" w:sz="0" w:space="0" w:color="auto"/>
        <w:left w:val="none" w:sz="0" w:space="0" w:color="auto"/>
        <w:bottom w:val="none" w:sz="0" w:space="0" w:color="auto"/>
        <w:right w:val="none" w:sz="0" w:space="0" w:color="auto"/>
      </w:divBdr>
      <w:divsChild>
        <w:div w:id="1255357757">
          <w:marLeft w:val="0"/>
          <w:marRight w:val="0"/>
          <w:marTop w:val="0"/>
          <w:marBottom w:val="0"/>
          <w:divBdr>
            <w:top w:val="none" w:sz="0" w:space="0" w:color="auto"/>
            <w:left w:val="none" w:sz="0" w:space="0" w:color="auto"/>
            <w:bottom w:val="none" w:sz="0" w:space="0" w:color="auto"/>
            <w:right w:val="none" w:sz="0" w:space="0" w:color="auto"/>
          </w:divBdr>
          <w:divsChild>
            <w:div w:id="2113238317">
              <w:marLeft w:val="0"/>
              <w:marRight w:val="0"/>
              <w:marTop w:val="0"/>
              <w:marBottom w:val="0"/>
              <w:divBdr>
                <w:top w:val="none" w:sz="0" w:space="0" w:color="auto"/>
                <w:left w:val="none" w:sz="0" w:space="0" w:color="auto"/>
                <w:bottom w:val="none" w:sz="0" w:space="0" w:color="auto"/>
                <w:right w:val="none" w:sz="0" w:space="0" w:color="auto"/>
              </w:divBdr>
            </w:div>
            <w:div w:id="1861123554">
              <w:marLeft w:val="0"/>
              <w:marRight w:val="0"/>
              <w:marTop w:val="0"/>
              <w:marBottom w:val="0"/>
              <w:divBdr>
                <w:top w:val="none" w:sz="0" w:space="0" w:color="auto"/>
                <w:left w:val="none" w:sz="0" w:space="0" w:color="auto"/>
                <w:bottom w:val="none" w:sz="0" w:space="0" w:color="auto"/>
                <w:right w:val="none" w:sz="0" w:space="0" w:color="auto"/>
              </w:divBdr>
            </w:div>
            <w:div w:id="11300633">
              <w:marLeft w:val="0"/>
              <w:marRight w:val="0"/>
              <w:marTop w:val="0"/>
              <w:marBottom w:val="0"/>
              <w:divBdr>
                <w:top w:val="none" w:sz="0" w:space="0" w:color="auto"/>
                <w:left w:val="none" w:sz="0" w:space="0" w:color="auto"/>
                <w:bottom w:val="none" w:sz="0" w:space="0" w:color="auto"/>
                <w:right w:val="none" w:sz="0" w:space="0" w:color="auto"/>
              </w:divBdr>
            </w:div>
            <w:div w:id="1272976544">
              <w:marLeft w:val="0"/>
              <w:marRight w:val="0"/>
              <w:marTop w:val="0"/>
              <w:marBottom w:val="0"/>
              <w:divBdr>
                <w:top w:val="none" w:sz="0" w:space="0" w:color="auto"/>
                <w:left w:val="none" w:sz="0" w:space="0" w:color="auto"/>
                <w:bottom w:val="none" w:sz="0" w:space="0" w:color="auto"/>
                <w:right w:val="none" w:sz="0" w:space="0" w:color="auto"/>
              </w:divBdr>
            </w:div>
            <w:div w:id="1075393479">
              <w:marLeft w:val="0"/>
              <w:marRight w:val="0"/>
              <w:marTop w:val="0"/>
              <w:marBottom w:val="0"/>
              <w:divBdr>
                <w:top w:val="none" w:sz="0" w:space="0" w:color="auto"/>
                <w:left w:val="none" w:sz="0" w:space="0" w:color="auto"/>
                <w:bottom w:val="none" w:sz="0" w:space="0" w:color="auto"/>
                <w:right w:val="none" w:sz="0" w:space="0" w:color="auto"/>
              </w:divBdr>
            </w:div>
            <w:div w:id="1935163882">
              <w:marLeft w:val="0"/>
              <w:marRight w:val="0"/>
              <w:marTop w:val="0"/>
              <w:marBottom w:val="0"/>
              <w:divBdr>
                <w:top w:val="none" w:sz="0" w:space="0" w:color="auto"/>
                <w:left w:val="none" w:sz="0" w:space="0" w:color="auto"/>
                <w:bottom w:val="none" w:sz="0" w:space="0" w:color="auto"/>
                <w:right w:val="none" w:sz="0" w:space="0" w:color="auto"/>
              </w:divBdr>
            </w:div>
            <w:div w:id="1024792732">
              <w:marLeft w:val="0"/>
              <w:marRight w:val="0"/>
              <w:marTop w:val="0"/>
              <w:marBottom w:val="0"/>
              <w:divBdr>
                <w:top w:val="none" w:sz="0" w:space="0" w:color="auto"/>
                <w:left w:val="none" w:sz="0" w:space="0" w:color="auto"/>
                <w:bottom w:val="none" w:sz="0" w:space="0" w:color="auto"/>
                <w:right w:val="none" w:sz="0" w:space="0" w:color="auto"/>
              </w:divBdr>
            </w:div>
            <w:div w:id="483594807">
              <w:marLeft w:val="0"/>
              <w:marRight w:val="0"/>
              <w:marTop w:val="0"/>
              <w:marBottom w:val="0"/>
              <w:divBdr>
                <w:top w:val="none" w:sz="0" w:space="0" w:color="auto"/>
                <w:left w:val="none" w:sz="0" w:space="0" w:color="auto"/>
                <w:bottom w:val="none" w:sz="0" w:space="0" w:color="auto"/>
                <w:right w:val="none" w:sz="0" w:space="0" w:color="auto"/>
              </w:divBdr>
            </w:div>
            <w:div w:id="1111122631">
              <w:marLeft w:val="0"/>
              <w:marRight w:val="0"/>
              <w:marTop w:val="0"/>
              <w:marBottom w:val="0"/>
              <w:divBdr>
                <w:top w:val="none" w:sz="0" w:space="0" w:color="auto"/>
                <w:left w:val="none" w:sz="0" w:space="0" w:color="auto"/>
                <w:bottom w:val="none" w:sz="0" w:space="0" w:color="auto"/>
                <w:right w:val="none" w:sz="0" w:space="0" w:color="auto"/>
              </w:divBdr>
            </w:div>
            <w:div w:id="594437114">
              <w:marLeft w:val="0"/>
              <w:marRight w:val="0"/>
              <w:marTop w:val="0"/>
              <w:marBottom w:val="0"/>
              <w:divBdr>
                <w:top w:val="none" w:sz="0" w:space="0" w:color="auto"/>
                <w:left w:val="none" w:sz="0" w:space="0" w:color="auto"/>
                <w:bottom w:val="none" w:sz="0" w:space="0" w:color="auto"/>
                <w:right w:val="none" w:sz="0" w:space="0" w:color="auto"/>
              </w:divBdr>
            </w:div>
            <w:div w:id="128474489">
              <w:marLeft w:val="0"/>
              <w:marRight w:val="0"/>
              <w:marTop w:val="0"/>
              <w:marBottom w:val="0"/>
              <w:divBdr>
                <w:top w:val="none" w:sz="0" w:space="0" w:color="auto"/>
                <w:left w:val="none" w:sz="0" w:space="0" w:color="auto"/>
                <w:bottom w:val="none" w:sz="0" w:space="0" w:color="auto"/>
                <w:right w:val="none" w:sz="0" w:space="0" w:color="auto"/>
              </w:divBdr>
            </w:div>
            <w:div w:id="55706610">
              <w:marLeft w:val="0"/>
              <w:marRight w:val="0"/>
              <w:marTop w:val="0"/>
              <w:marBottom w:val="0"/>
              <w:divBdr>
                <w:top w:val="none" w:sz="0" w:space="0" w:color="auto"/>
                <w:left w:val="none" w:sz="0" w:space="0" w:color="auto"/>
                <w:bottom w:val="none" w:sz="0" w:space="0" w:color="auto"/>
                <w:right w:val="none" w:sz="0" w:space="0" w:color="auto"/>
              </w:divBdr>
            </w:div>
            <w:div w:id="16463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9919">
      <w:bodyDiv w:val="1"/>
      <w:marLeft w:val="0"/>
      <w:marRight w:val="0"/>
      <w:marTop w:val="0"/>
      <w:marBottom w:val="0"/>
      <w:divBdr>
        <w:top w:val="none" w:sz="0" w:space="0" w:color="auto"/>
        <w:left w:val="none" w:sz="0" w:space="0" w:color="auto"/>
        <w:bottom w:val="none" w:sz="0" w:space="0" w:color="auto"/>
        <w:right w:val="none" w:sz="0" w:space="0" w:color="auto"/>
      </w:divBdr>
      <w:divsChild>
        <w:div w:id="1726293064">
          <w:marLeft w:val="0"/>
          <w:marRight w:val="0"/>
          <w:marTop w:val="0"/>
          <w:marBottom w:val="0"/>
          <w:divBdr>
            <w:top w:val="none" w:sz="0" w:space="0" w:color="auto"/>
            <w:left w:val="none" w:sz="0" w:space="0" w:color="auto"/>
            <w:bottom w:val="none" w:sz="0" w:space="0" w:color="auto"/>
            <w:right w:val="none" w:sz="0" w:space="0" w:color="auto"/>
          </w:divBdr>
          <w:divsChild>
            <w:div w:id="234055506">
              <w:marLeft w:val="0"/>
              <w:marRight w:val="0"/>
              <w:marTop w:val="0"/>
              <w:marBottom w:val="0"/>
              <w:divBdr>
                <w:top w:val="none" w:sz="0" w:space="0" w:color="auto"/>
                <w:left w:val="none" w:sz="0" w:space="0" w:color="auto"/>
                <w:bottom w:val="none" w:sz="0" w:space="0" w:color="auto"/>
                <w:right w:val="none" w:sz="0" w:space="0" w:color="auto"/>
              </w:divBdr>
            </w:div>
            <w:div w:id="1782800172">
              <w:marLeft w:val="0"/>
              <w:marRight w:val="0"/>
              <w:marTop w:val="0"/>
              <w:marBottom w:val="0"/>
              <w:divBdr>
                <w:top w:val="none" w:sz="0" w:space="0" w:color="auto"/>
                <w:left w:val="none" w:sz="0" w:space="0" w:color="auto"/>
                <w:bottom w:val="none" w:sz="0" w:space="0" w:color="auto"/>
                <w:right w:val="none" w:sz="0" w:space="0" w:color="auto"/>
              </w:divBdr>
            </w:div>
            <w:div w:id="1048652640">
              <w:marLeft w:val="0"/>
              <w:marRight w:val="0"/>
              <w:marTop w:val="0"/>
              <w:marBottom w:val="0"/>
              <w:divBdr>
                <w:top w:val="none" w:sz="0" w:space="0" w:color="auto"/>
                <w:left w:val="none" w:sz="0" w:space="0" w:color="auto"/>
                <w:bottom w:val="none" w:sz="0" w:space="0" w:color="auto"/>
                <w:right w:val="none" w:sz="0" w:space="0" w:color="auto"/>
              </w:divBdr>
            </w:div>
            <w:div w:id="324280360">
              <w:marLeft w:val="0"/>
              <w:marRight w:val="0"/>
              <w:marTop w:val="0"/>
              <w:marBottom w:val="0"/>
              <w:divBdr>
                <w:top w:val="none" w:sz="0" w:space="0" w:color="auto"/>
                <w:left w:val="none" w:sz="0" w:space="0" w:color="auto"/>
                <w:bottom w:val="none" w:sz="0" w:space="0" w:color="auto"/>
                <w:right w:val="none" w:sz="0" w:space="0" w:color="auto"/>
              </w:divBdr>
            </w:div>
            <w:div w:id="510342184">
              <w:marLeft w:val="0"/>
              <w:marRight w:val="0"/>
              <w:marTop w:val="0"/>
              <w:marBottom w:val="0"/>
              <w:divBdr>
                <w:top w:val="none" w:sz="0" w:space="0" w:color="auto"/>
                <w:left w:val="none" w:sz="0" w:space="0" w:color="auto"/>
                <w:bottom w:val="none" w:sz="0" w:space="0" w:color="auto"/>
                <w:right w:val="none" w:sz="0" w:space="0" w:color="auto"/>
              </w:divBdr>
            </w:div>
            <w:div w:id="142310582">
              <w:marLeft w:val="0"/>
              <w:marRight w:val="0"/>
              <w:marTop w:val="0"/>
              <w:marBottom w:val="0"/>
              <w:divBdr>
                <w:top w:val="none" w:sz="0" w:space="0" w:color="auto"/>
                <w:left w:val="none" w:sz="0" w:space="0" w:color="auto"/>
                <w:bottom w:val="none" w:sz="0" w:space="0" w:color="auto"/>
                <w:right w:val="none" w:sz="0" w:space="0" w:color="auto"/>
              </w:divBdr>
            </w:div>
            <w:div w:id="2051608931">
              <w:marLeft w:val="0"/>
              <w:marRight w:val="0"/>
              <w:marTop w:val="0"/>
              <w:marBottom w:val="0"/>
              <w:divBdr>
                <w:top w:val="none" w:sz="0" w:space="0" w:color="auto"/>
                <w:left w:val="none" w:sz="0" w:space="0" w:color="auto"/>
                <w:bottom w:val="none" w:sz="0" w:space="0" w:color="auto"/>
                <w:right w:val="none" w:sz="0" w:space="0" w:color="auto"/>
              </w:divBdr>
            </w:div>
            <w:div w:id="432552693">
              <w:marLeft w:val="0"/>
              <w:marRight w:val="0"/>
              <w:marTop w:val="0"/>
              <w:marBottom w:val="0"/>
              <w:divBdr>
                <w:top w:val="none" w:sz="0" w:space="0" w:color="auto"/>
                <w:left w:val="none" w:sz="0" w:space="0" w:color="auto"/>
                <w:bottom w:val="none" w:sz="0" w:space="0" w:color="auto"/>
                <w:right w:val="none" w:sz="0" w:space="0" w:color="auto"/>
              </w:divBdr>
            </w:div>
            <w:div w:id="1852795359">
              <w:marLeft w:val="0"/>
              <w:marRight w:val="0"/>
              <w:marTop w:val="0"/>
              <w:marBottom w:val="0"/>
              <w:divBdr>
                <w:top w:val="none" w:sz="0" w:space="0" w:color="auto"/>
                <w:left w:val="none" w:sz="0" w:space="0" w:color="auto"/>
                <w:bottom w:val="none" w:sz="0" w:space="0" w:color="auto"/>
                <w:right w:val="none" w:sz="0" w:space="0" w:color="auto"/>
              </w:divBdr>
            </w:div>
            <w:div w:id="1006522036">
              <w:marLeft w:val="0"/>
              <w:marRight w:val="0"/>
              <w:marTop w:val="0"/>
              <w:marBottom w:val="0"/>
              <w:divBdr>
                <w:top w:val="none" w:sz="0" w:space="0" w:color="auto"/>
                <w:left w:val="none" w:sz="0" w:space="0" w:color="auto"/>
                <w:bottom w:val="none" w:sz="0" w:space="0" w:color="auto"/>
                <w:right w:val="none" w:sz="0" w:space="0" w:color="auto"/>
              </w:divBdr>
            </w:div>
            <w:div w:id="1652254181">
              <w:marLeft w:val="0"/>
              <w:marRight w:val="0"/>
              <w:marTop w:val="0"/>
              <w:marBottom w:val="0"/>
              <w:divBdr>
                <w:top w:val="none" w:sz="0" w:space="0" w:color="auto"/>
                <w:left w:val="none" w:sz="0" w:space="0" w:color="auto"/>
                <w:bottom w:val="none" w:sz="0" w:space="0" w:color="auto"/>
                <w:right w:val="none" w:sz="0" w:space="0" w:color="auto"/>
              </w:divBdr>
            </w:div>
            <w:div w:id="467865534">
              <w:marLeft w:val="0"/>
              <w:marRight w:val="0"/>
              <w:marTop w:val="0"/>
              <w:marBottom w:val="0"/>
              <w:divBdr>
                <w:top w:val="none" w:sz="0" w:space="0" w:color="auto"/>
                <w:left w:val="none" w:sz="0" w:space="0" w:color="auto"/>
                <w:bottom w:val="none" w:sz="0" w:space="0" w:color="auto"/>
                <w:right w:val="none" w:sz="0" w:space="0" w:color="auto"/>
              </w:divBdr>
            </w:div>
            <w:div w:id="1969044115">
              <w:marLeft w:val="0"/>
              <w:marRight w:val="0"/>
              <w:marTop w:val="0"/>
              <w:marBottom w:val="0"/>
              <w:divBdr>
                <w:top w:val="none" w:sz="0" w:space="0" w:color="auto"/>
                <w:left w:val="none" w:sz="0" w:space="0" w:color="auto"/>
                <w:bottom w:val="none" w:sz="0" w:space="0" w:color="auto"/>
                <w:right w:val="none" w:sz="0" w:space="0" w:color="auto"/>
              </w:divBdr>
            </w:div>
            <w:div w:id="1152065059">
              <w:marLeft w:val="0"/>
              <w:marRight w:val="0"/>
              <w:marTop w:val="0"/>
              <w:marBottom w:val="0"/>
              <w:divBdr>
                <w:top w:val="none" w:sz="0" w:space="0" w:color="auto"/>
                <w:left w:val="none" w:sz="0" w:space="0" w:color="auto"/>
                <w:bottom w:val="none" w:sz="0" w:space="0" w:color="auto"/>
                <w:right w:val="none" w:sz="0" w:space="0" w:color="auto"/>
              </w:divBdr>
            </w:div>
            <w:div w:id="1001156215">
              <w:marLeft w:val="0"/>
              <w:marRight w:val="0"/>
              <w:marTop w:val="0"/>
              <w:marBottom w:val="0"/>
              <w:divBdr>
                <w:top w:val="none" w:sz="0" w:space="0" w:color="auto"/>
                <w:left w:val="none" w:sz="0" w:space="0" w:color="auto"/>
                <w:bottom w:val="none" w:sz="0" w:space="0" w:color="auto"/>
                <w:right w:val="none" w:sz="0" w:space="0" w:color="auto"/>
              </w:divBdr>
            </w:div>
            <w:div w:id="121508916">
              <w:marLeft w:val="0"/>
              <w:marRight w:val="0"/>
              <w:marTop w:val="0"/>
              <w:marBottom w:val="0"/>
              <w:divBdr>
                <w:top w:val="none" w:sz="0" w:space="0" w:color="auto"/>
                <w:left w:val="none" w:sz="0" w:space="0" w:color="auto"/>
                <w:bottom w:val="none" w:sz="0" w:space="0" w:color="auto"/>
                <w:right w:val="none" w:sz="0" w:space="0" w:color="auto"/>
              </w:divBdr>
            </w:div>
            <w:div w:id="421607360">
              <w:marLeft w:val="0"/>
              <w:marRight w:val="0"/>
              <w:marTop w:val="0"/>
              <w:marBottom w:val="0"/>
              <w:divBdr>
                <w:top w:val="none" w:sz="0" w:space="0" w:color="auto"/>
                <w:left w:val="none" w:sz="0" w:space="0" w:color="auto"/>
                <w:bottom w:val="none" w:sz="0" w:space="0" w:color="auto"/>
                <w:right w:val="none" w:sz="0" w:space="0" w:color="auto"/>
              </w:divBdr>
            </w:div>
            <w:div w:id="1504665193">
              <w:marLeft w:val="0"/>
              <w:marRight w:val="0"/>
              <w:marTop w:val="0"/>
              <w:marBottom w:val="0"/>
              <w:divBdr>
                <w:top w:val="none" w:sz="0" w:space="0" w:color="auto"/>
                <w:left w:val="none" w:sz="0" w:space="0" w:color="auto"/>
                <w:bottom w:val="none" w:sz="0" w:space="0" w:color="auto"/>
                <w:right w:val="none" w:sz="0" w:space="0" w:color="auto"/>
              </w:divBdr>
            </w:div>
            <w:div w:id="18897205">
              <w:marLeft w:val="0"/>
              <w:marRight w:val="0"/>
              <w:marTop w:val="0"/>
              <w:marBottom w:val="0"/>
              <w:divBdr>
                <w:top w:val="none" w:sz="0" w:space="0" w:color="auto"/>
                <w:left w:val="none" w:sz="0" w:space="0" w:color="auto"/>
                <w:bottom w:val="none" w:sz="0" w:space="0" w:color="auto"/>
                <w:right w:val="none" w:sz="0" w:space="0" w:color="auto"/>
              </w:divBdr>
            </w:div>
            <w:div w:id="1901360744">
              <w:marLeft w:val="0"/>
              <w:marRight w:val="0"/>
              <w:marTop w:val="0"/>
              <w:marBottom w:val="0"/>
              <w:divBdr>
                <w:top w:val="none" w:sz="0" w:space="0" w:color="auto"/>
                <w:left w:val="none" w:sz="0" w:space="0" w:color="auto"/>
                <w:bottom w:val="none" w:sz="0" w:space="0" w:color="auto"/>
                <w:right w:val="none" w:sz="0" w:space="0" w:color="auto"/>
              </w:divBdr>
            </w:div>
            <w:div w:id="240870321">
              <w:marLeft w:val="0"/>
              <w:marRight w:val="0"/>
              <w:marTop w:val="0"/>
              <w:marBottom w:val="0"/>
              <w:divBdr>
                <w:top w:val="none" w:sz="0" w:space="0" w:color="auto"/>
                <w:left w:val="none" w:sz="0" w:space="0" w:color="auto"/>
                <w:bottom w:val="none" w:sz="0" w:space="0" w:color="auto"/>
                <w:right w:val="none" w:sz="0" w:space="0" w:color="auto"/>
              </w:divBdr>
            </w:div>
            <w:div w:id="719675255">
              <w:marLeft w:val="0"/>
              <w:marRight w:val="0"/>
              <w:marTop w:val="0"/>
              <w:marBottom w:val="0"/>
              <w:divBdr>
                <w:top w:val="none" w:sz="0" w:space="0" w:color="auto"/>
                <w:left w:val="none" w:sz="0" w:space="0" w:color="auto"/>
                <w:bottom w:val="none" w:sz="0" w:space="0" w:color="auto"/>
                <w:right w:val="none" w:sz="0" w:space="0" w:color="auto"/>
              </w:divBdr>
            </w:div>
            <w:div w:id="2077893548">
              <w:marLeft w:val="0"/>
              <w:marRight w:val="0"/>
              <w:marTop w:val="0"/>
              <w:marBottom w:val="0"/>
              <w:divBdr>
                <w:top w:val="none" w:sz="0" w:space="0" w:color="auto"/>
                <w:left w:val="none" w:sz="0" w:space="0" w:color="auto"/>
                <w:bottom w:val="none" w:sz="0" w:space="0" w:color="auto"/>
                <w:right w:val="none" w:sz="0" w:space="0" w:color="auto"/>
              </w:divBdr>
            </w:div>
            <w:div w:id="131950387">
              <w:marLeft w:val="0"/>
              <w:marRight w:val="0"/>
              <w:marTop w:val="0"/>
              <w:marBottom w:val="0"/>
              <w:divBdr>
                <w:top w:val="none" w:sz="0" w:space="0" w:color="auto"/>
                <w:left w:val="none" w:sz="0" w:space="0" w:color="auto"/>
                <w:bottom w:val="none" w:sz="0" w:space="0" w:color="auto"/>
                <w:right w:val="none" w:sz="0" w:space="0" w:color="auto"/>
              </w:divBdr>
            </w:div>
            <w:div w:id="7737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UJP</dc:creator>
  <cp:keywords>Epython</cp:keywords>
  <cp:lastModifiedBy>Vrishank Warrier</cp:lastModifiedBy>
  <cp:revision>3</cp:revision>
  <cp:lastPrinted>2020-08-06T16:06:00Z</cp:lastPrinted>
  <dcterms:created xsi:type="dcterms:W3CDTF">2024-07-28T10:32:00Z</dcterms:created>
  <dcterms:modified xsi:type="dcterms:W3CDTF">2024-07-28T10:35:00Z</dcterms:modified>
</cp:coreProperties>
</file>