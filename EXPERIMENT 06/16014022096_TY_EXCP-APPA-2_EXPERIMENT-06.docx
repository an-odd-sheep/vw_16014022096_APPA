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051"/>
        <w:gridCol w:w="1701"/>
        <w:gridCol w:w="1761"/>
      </w:tblGrid>
      <w:tr w:rsidR="001D6337" w:rsidRPr="000A3CCC" w14:paraId="2D3415C9" w14:textId="77777777" w:rsidTr="00B048EC">
        <w:tc>
          <w:tcPr>
            <w:tcW w:w="2323" w:type="dxa"/>
            <w:shd w:val="clear" w:color="auto" w:fill="auto"/>
            <w:vAlign w:val="center"/>
          </w:tcPr>
          <w:p w14:paraId="6757C885" w14:textId="42BA7C09" w:rsidR="001D6337"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051" w:type="dxa"/>
            <w:shd w:val="clear" w:color="auto" w:fill="auto"/>
            <w:vAlign w:val="center"/>
          </w:tcPr>
          <w:p w14:paraId="2DB48B48" w14:textId="7683AA7A" w:rsidR="001D6337" w:rsidRPr="003B204E" w:rsidRDefault="00B258E9"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APPA</w:t>
            </w:r>
          </w:p>
        </w:tc>
        <w:tc>
          <w:tcPr>
            <w:tcW w:w="1701" w:type="dxa"/>
            <w:shd w:val="clear" w:color="auto" w:fill="auto"/>
            <w:vAlign w:val="center"/>
          </w:tcPr>
          <w:p w14:paraId="02501164" w14:textId="63DBF46A" w:rsidR="001D6337" w:rsidRPr="002915D6" w:rsidRDefault="001D6337" w:rsidP="00A25C5E">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761" w:type="dxa"/>
            <w:vAlign w:val="center"/>
          </w:tcPr>
          <w:p w14:paraId="54B7E0B3" w14:textId="3C82E866" w:rsidR="001D6337" w:rsidRPr="003B204E" w:rsidRDefault="006C0A21"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V</w:t>
            </w:r>
          </w:p>
        </w:tc>
      </w:tr>
      <w:tr w:rsidR="000B0D21" w:rsidRPr="000A3CCC" w14:paraId="2754066B" w14:textId="77777777" w:rsidTr="00B048EC">
        <w:tc>
          <w:tcPr>
            <w:tcW w:w="2323" w:type="dxa"/>
            <w:shd w:val="clear" w:color="auto" w:fill="auto"/>
            <w:vAlign w:val="center"/>
          </w:tcPr>
          <w:p w14:paraId="423499EF" w14:textId="481AAF0E" w:rsidR="000B0D21"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051" w:type="dxa"/>
            <w:shd w:val="clear" w:color="auto" w:fill="auto"/>
            <w:vAlign w:val="center"/>
          </w:tcPr>
          <w:p w14:paraId="77023E76" w14:textId="4C22FA22" w:rsidR="000B0D21" w:rsidRPr="003B204E" w:rsidRDefault="00CE531D"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01 / 10 / 2024</w:t>
            </w:r>
          </w:p>
        </w:tc>
        <w:tc>
          <w:tcPr>
            <w:tcW w:w="1701" w:type="dxa"/>
            <w:shd w:val="clear" w:color="auto" w:fill="auto"/>
            <w:vAlign w:val="center"/>
          </w:tcPr>
          <w:p w14:paraId="2C233080" w14:textId="19A180EE" w:rsidR="000B0D21" w:rsidRPr="002915D6"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761" w:type="dxa"/>
            <w:vAlign w:val="center"/>
          </w:tcPr>
          <w:p w14:paraId="5D086D40" w14:textId="624A5229" w:rsidR="000B0D21" w:rsidRPr="003B204E" w:rsidRDefault="00B048EC"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APPA 2</w:t>
            </w:r>
          </w:p>
        </w:tc>
      </w:tr>
      <w:tr w:rsidR="000B0D21" w:rsidRPr="000A3CCC" w14:paraId="54A161E2" w14:textId="77777777" w:rsidTr="00B048EC">
        <w:tc>
          <w:tcPr>
            <w:tcW w:w="2323" w:type="dxa"/>
            <w:shd w:val="clear" w:color="auto" w:fill="auto"/>
            <w:vAlign w:val="center"/>
          </w:tcPr>
          <w:p w14:paraId="5D870C5D" w14:textId="073537D8" w:rsidR="000B0D21" w:rsidRDefault="000B0D21"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4051" w:type="dxa"/>
            <w:shd w:val="clear" w:color="auto" w:fill="auto"/>
            <w:vAlign w:val="center"/>
          </w:tcPr>
          <w:p w14:paraId="20F22F4B" w14:textId="2B874086" w:rsidR="000B0D21" w:rsidRDefault="00B048EC" w:rsidP="006A3D26">
            <w:pPr>
              <w:pStyle w:val="TableContents"/>
              <w:spacing w:after="0"/>
              <w:rPr>
                <w:rFonts w:ascii="Times New Roman" w:hAnsi="Times New Roman" w:cs="Times New Roman"/>
                <w:b/>
                <w:sz w:val="24"/>
                <w:szCs w:val="24"/>
              </w:rPr>
            </w:pPr>
            <w:r>
              <w:rPr>
                <w:rFonts w:ascii="Times New Roman" w:hAnsi="Times New Roman" w:cs="Times New Roman"/>
                <w:b/>
                <w:sz w:val="24"/>
                <w:szCs w:val="24"/>
              </w:rPr>
              <w:t>Prof. Deepa Jain</w:t>
            </w:r>
          </w:p>
        </w:tc>
        <w:tc>
          <w:tcPr>
            <w:tcW w:w="1701" w:type="dxa"/>
            <w:shd w:val="clear" w:color="auto" w:fill="auto"/>
            <w:vAlign w:val="center"/>
          </w:tcPr>
          <w:p w14:paraId="060D0C1E" w14:textId="27AEF37B" w:rsidR="000B0D21"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761" w:type="dxa"/>
            <w:vAlign w:val="center"/>
          </w:tcPr>
          <w:p w14:paraId="3D969365" w14:textId="64A58EA7" w:rsidR="000B0D21" w:rsidRDefault="00B048EC"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16014022096</w:t>
            </w:r>
          </w:p>
        </w:tc>
      </w:tr>
      <w:tr w:rsidR="00A77F79" w:rsidRPr="000A3CCC" w14:paraId="0F1AD1C1" w14:textId="77777777" w:rsidTr="00B048EC">
        <w:tc>
          <w:tcPr>
            <w:tcW w:w="2323" w:type="dxa"/>
            <w:shd w:val="clear" w:color="auto" w:fill="auto"/>
            <w:vAlign w:val="center"/>
          </w:tcPr>
          <w:p w14:paraId="4A82FFDC" w14:textId="1FAC1364"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051" w:type="dxa"/>
            <w:shd w:val="clear" w:color="auto" w:fill="auto"/>
            <w:vAlign w:val="center"/>
          </w:tcPr>
          <w:p w14:paraId="1E9E88D8" w14:textId="77777777" w:rsidR="00A77F79" w:rsidRDefault="00A77F79" w:rsidP="00A25C5E">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761" w:type="dxa"/>
            <w:vAlign w:val="center"/>
          </w:tcPr>
          <w:p w14:paraId="3AA60BAD" w14:textId="73B0B861" w:rsidR="00A77F79" w:rsidRDefault="006A3D26"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 xml:space="preserve">  </w:t>
            </w:r>
            <w:r w:rsidR="006C0A21">
              <w:rPr>
                <w:rFonts w:ascii="Times New Roman" w:hAnsi="Times New Roman" w:cs="Times New Roman"/>
                <w:b/>
                <w:sz w:val="24"/>
                <w:szCs w:val="24"/>
              </w:rPr>
              <w:t>/25</w:t>
            </w: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2632387E" w14:textId="77777777" w:rsidR="006C0A21" w:rsidRDefault="006C0A21"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70767540" w:rsidR="00A25C5E" w:rsidRPr="00A25C5E" w:rsidRDefault="00A25C5E" w:rsidP="00EE59A2">
      <w:pPr>
        <w:shd w:val="clear" w:color="auto" w:fill="FFFFFF"/>
        <w:spacing w:after="0" w:line="240" w:lineRule="auto"/>
        <w:ind w:left="-709"/>
        <w:jc w:val="center"/>
        <w:rPr>
          <w:rFonts w:ascii="Times New Roman" w:eastAsia="Times New Roman" w:hAnsi="Times New Roman"/>
          <w:b/>
          <w:iCs/>
          <w:color w:val="BC202E"/>
          <w:sz w:val="20"/>
          <w:szCs w:val="20"/>
        </w:rPr>
      </w:pPr>
      <w:r w:rsidRPr="00A25C5E">
        <w:rPr>
          <w:rFonts w:ascii="Times New Roman" w:hAnsi="Times New Roman" w:cs="Times New Roman"/>
          <w:b/>
          <w:color w:val="BC202E"/>
          <w:sz w:val="28"/>
          <w:szCs w:val="28"/>
        </w:rPr>
        <w:t xml:space="preserve">Experiment No: </w:t>
      </w:r>
      <w:r w:rsidR="00B258E9">
        <w:rPr>
          <w:rFonts w:ascii="Times New Roman" w:hAnsi="Times New Roman" w:cs="Times New Roman"/>
          <w:b/>
          <w:color w:val="BC202E"/>
          <w:sz w:val="28"/>
          <w:szCs w:val="28"/>
        </w:rPr>
        <w:t>6</w:t>
      </w:r>
    </w:p>
    <w:p w14:paraId="115CD8AC" w14:textId="7520C6D7"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F06261" w:rsidRPr="00F06261">
        <w:rPr>
          <w:rFonts w:ascii="Times New Roman" w:eastAsia="Times New Roman" w:hAnsi="Times New Roman"/>
          <w:b/>
          <w:iCs/>
          <w:sz w:val="28"/>
          <w:szCs w:val="28"/>
        </w:rPr>
        <w:t xml:space="preserve">Study </w:t>
      </w:r>
      <w:r w:rsidR="00580537">
        <w:rPr>
          <w:rFonts w:ascii="Times New Roman" w:eastAsia="Times New Roman" w:hAnsi="Times New Roman"/>
          <w:b/>
          <w:iCs/>
          <w:sz w:val="28"/>
          <w:szCs w:val="28"/>
        </w:rPr>
        <w:t>Computer Vision Librar</w:t>
      </w:r>
      <w:r w:rsidR="006A3D26">
        <w:rPr>
          <w:rFonts w:ascii="Times New Roman" w:eastAsia="Times New Roman" w:hAnsi="Times New Roman"/>
          <w:b/>
          <w:iCs/>
          <w:sz w:val="28"/>
          <w:szCs w:val="28"/>
        </w:rPr>
        <w:t>ies of Python</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A25C5E">
        <w:tc>
          <w:tcPr>
            <w:tcW w:w="9782" w:type="dxa"/>
          </w:tcPr>
          <w:p w14:paraId="26D7CB4B" w14:textId="77777777" w:rsidR="00580537" w:rsidRDefault="00580537" w:rsidP="00580537">
            <w:pPr>
              <w:pStyle w:val="TableParagraph"/>
              <w:spacing w:before="54"/>
              <w:ind w:left="55" w:right="315"/>
              <w:rPr>
                <w:sz w:val="24"/>
              </w:rPr>
            </w:pPr>
            <w:r>
              <w:rPr>
                <w:sz w:val="24"/>
              </w:rPr>
              <w:t>Implementation of following case study based on computer</w:t>
            </w:r>
            <w:r>
              <w:rPr>
                <w:spacing w:val="-58"/>
                <w:sz w:val="24"/>
              </w:rPr>
              <w:t xml:space="preserve"> </w:t>
            </w:r>
            <w:r>
              <w:rPr>
                <w:sz w:val="24"/>
              </w:rPr>
              <w:t>vision</w:t>
            </w:r>
            <w:r>
              <w:rPr>
                <w:spacing w:val="-1"/>
                <w:sz w:val="24"/>
              </w:rPr>
              <w:t xml:space="preserve"> </w:t>
            </w:r>
            <w:r>
              <w:rPr>
                <w:sz w:val="24"/>
              </w:rPr>
              <w:t>using python programming.</w:t>
            </w:r>
          </w:p>
          <w:p w14:paraId="3F9EB2B8" w14:textId="77777777" w:rsidR="00580537" w:rsidRDefault="00580537" w:rsidP="00580537">
            <w:pPr>
              <w:pStyle w:val="TableParagraph"/>
              <w:numPr>
                <w:ilvl w:val="0"/>
                <w:numId w:val="27"/>
              </w:numPr>
              <w:tabs>
                <w:tab w:val="left" w:pos="776"/>
              </w:tabs>
              <w:ind w:hanging="361"/>
              <w:rPr>
                <w:sz w:val="24"/>
              </w:rPr>
            </w:pPr>
            <w:r>
              <w:rPr>
                <w:sz w:val="24"/>
              </w:rPr>
              <w:t>Counting Coins</w:t>
            </w:r>
          </w:p>
          <w:p w14:paraId="19FAED07" w14:textId="77777777" w:rsidR="00580537" w:rsidRDefault="00580537" w:rsidP="00580537">
            <w:pPr>
              <w:pStyle w:val="TableParagraph"/>
              <w:numPr>
                <w:ilvl w:val="0"/>
                <w:numId w:val="27"/>
              </w:numPr>
              <w:tabs>
                <w:tab w:val="left" w:pos="776"/>
              </w:tabs>
              <w:spacing w:before="1"/>
              <w:ind w:hanging="361"/>
              <w:rPr>
                <w:sz w:val="24"/>
              </w:rPr>
            </w:pPr>
            <w:r>
              <w:rPr>
                <w:sz w:val="24"/>
              </w:rPr>
              <w:t>Face</w:t>
            </w:r>
            <w:r>
              <w:rPr>
                <w:spacing w:val="-3"/>
                <w:sz w:val="24"/>
              </w:rPr>
              <w:t xml:space="preserve"> </w:t>
            </w:r>
            <w:r>
              <w:rPr>
                <w:sz w:val="24"/>
              </w:rPr>
              <w:t>Detection</w:t>
            </w:r>
          </w:p>
          <w:p w14:paraId="239C9AAD" w14:textId="4A63E0F6" w:rsidR="006C0A21" w:rsidRPr="00580537" w:rsidRDefault="00580537" w:rsidP="00580537">
            <w:pPr>
              <w:pStyle w:val="TableParagraph"/>
              <w:numPr>
                <w:ilvl w:val="0"/>
                <w:numId w:val="27"/>
              </w:numPr>
              <w:tabs>
                <w:tab w:val="left" w:pos="776"/>
              </w:tabs>
              <w:spacing w:before="1"/>
              <w:ind w:hanging="361"/>
              <w:rPr>
                <w:sz w:val="24"/>
              </w:rPr>
            </w:pPr>
            <w:r w:rsidRPr="00580537">
              <w:rPr>
                <w:sz w:val="24"/>
              </w:rPr>
              <w:t>Optical</w:t>
            </w:r>
            <w:r w:rsidRPr="00580537">
              <w:rPr>
                <w:spacing w:val="-1"/>
                <w:sz w:val="24"/>
              </w:rPr>
              <w:t xml:space="preserve"> </w:t>
            </w:r>
            <w:r w:rsidRPr="00580537">
              <w:rPr>
                <w:sz w:val="24"/>
              </w:rPr>
              <w:t>Character</w:t>
            </w:r>
            <w:r w:rsidRPr="00580537">
              <w:rPr>
                <w:spacing w:val="-3"/>
                <w:sz w:val="24"/>
              </w:rPr>
              <w:t xml:space="preserve"> </w:t>
            </w:r>
            <w:r w:rsidRPr="00580537">
              <w:rPr>
                <w:sz w:val="24"/>
              </w:rPr>
              <w:t>Recognition</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3130D7B2" w:rsidR="007609F2" w:rsidRPr="007609F2" w:rsidRDefault="007609F2" w:rsidP="007609F2">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A25C5E">
        <w:tc>
          <w:tcPr>
            <w:tcW w:w="9782" w:type="dxa"/>
          </w:tcPr>
          <w:p w14:paraId="6A4BA6DF" w14:textId="41727F78" w:rsidR="00D114C2" w:rsidRPr="007609F2" w:rsidRDefault="001216C4" w:rsidP="001216C4">
            <w:pPr>
              <w:widowControl w:val="0"/>
              <w:suppressAutoHyphens/>
              <w:spacing w:line="264" w:lineRule="auto"/>
              <w:jc w:val="both"/>
              <w:rPr>
                <w:rFonts w:ascii="Times New Roman" w:hAnsi="Times New Roman"/>
                <w:sz w:val="24"/>
                <w:szCs w:val="24"/>
                <w:lang w:eastAsia="en-IN"/>
              </w:rPr>
            </w:pPr>
            <w:r>
              <w:rPr>
                <w:rFonts w:ascii="Times New Roman" w:hAnsi="Times New Roman"/>
                <w:b/>
                <w:bCs/>
                <w:sz w:val="24"/>
                <w:szCs w:val="24"/>
                <w:lang w:eastAsia="en-IN"/>
              </w:rPr>
              <w:t>CO1</w:t>
            </w:r>
            <w:r w:rsidR="00C614F7" w:rsidRPr="00C614F7">
              <w:rPr>
                <w:rFonts w:ascii="Times New Roman" w:hAnsi="Times New Roman"/>
                <w:sz w:val="24"/>
                <w:szCs w:val="24"/>
                <w:lang w:eastAsia="en-IN"/>
              </w:rPr>
              <w:t xml:space="preserve">: </w:t>
            </w:r>
            <w:r>
              <w:rPr>
                <w:rFonts w:ascii="Times New Roman" w:hAnsi="Times New Roman" w:cs="Times New Roman"/>
                <w:sz w:val="24"/>
                <w:szCs w:val="24"/>
              </w:rPr>
              <w:t>Implementation of various Python Packages.</w:t>
            </w:r>
          </w:p>
        </w:tc>
      </w:tr>
    </w:tbl>
    <w:p w14:paraId="775123C3" w14:textId="526CCB67"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DC08AF" w:rsidRPr="007609F2" w14:paraId="298F8084" w14:textId="77777777" w:rsidTr="00842BA7">
        <w:tc>
          <w:tcPr>
            <w:tcW w:w="9782" w:type="dxa"/>
          </w:tcPr>
          <w:p w14:paraId="58C21AEB" w14:textId="6F6AE9F6" w:rsidR="00DC08AF" w:rsidRPr="007609F2" w:rsidRDefault="00DC08AF" w:rsidP="00842BA7">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Theory</w:t>
            </w:r>
          </w:p>
        </w:tc>
      </w:tr>
      <w:tr w:rsidR="00DC08AF" w:rsidRPr="00580537" w14:paraId="5CC48C35" w14:textId="77777777" w:rsidTr="00842BA7">
        <w:tc>
          <w:tcPr>
            <w:tcW w:w="9782" w:type="dxa"/>
          </w:tcPr>
          <w:p w14:paraId="21AAFC4F" w14:textId="3F5B051A" w:rsidR="00DC08AF" w:rsidRPr="00580537" w:rsidRDefault="00580537" w:rsidP="00842BA7">
            <w:pPr>
              <w:widowControl w:val="0"/>
              <w:suppressAutoHyphens/>
              <w:spacing w:line="264" w:lineRule="auto"/>
              <w:jc w:val="both"/>
              <w:rPr>
                <w:rFonts w:ascii="Times New Roman" w:hAnsi="Times New Roman" w:cs="Times New Roman"/>
                <w:sz w:val="24"/>
                <w:szCs w:val="24"/>
                <w:lang w:eastAsia="en-IN"/>
              </w:rPr>
            </w:pPr>
            <w:r w:rsidRPr="00580537">
              <w:rPr>
                <w:rFonts w:ascii="Times New Roman" w:hAnsi="Times New Roman" w:cs="Times New Roman"/>
                <w:sz w:val="24"/>
                <w:szCs w:val="24"/>
                <w:lang w:eastAsia="en-IN"/>
              </w:rPr>
              <w:t>Face Detection:</w:t>
            </w:r>
          </w:p>
          <w:p w14:paraId="648B17ED" w14:textId="04BBBC18" w:rsidR="00580537" w:rsidRPr="00580537" w:rsidRDefault="00580537" w:rsidP="00580537">
            <w:pPr>
              <w:shd w:val="clear" w:color="auto" w:fill="FFFFFF"/>
              <w:spacing w:after="150"/>
              <w:textAlignment w:val="baseline"/>
              <w:rPr>
                <w:rFonts w:ascii="Times New Roman" w:eastAsia="Times New Roman" w:hAnsi="Times New Roman" w:cs="Times New Roman"/>
                <w:color w:val="273239"/>
                <w:spacing w:val="2"/>
                <w:sz w:val="24"/>
                <w:szCs w:val="24"/>
                <w:lang w:val="en-IN" w:eastAsia="en-IN"/>
              </w:rPr>
            </w:pPr>
            <w:r w:rsidRPr="00580537">
              <w:rPr>
                <w:rFonts w:ascii="Times New Roman" w:eastAsia="Times New Roman" w:hAnsi="Times New Roman" w:cs="Times New Roman"/>
                <w:color w:val="273239"/>
                <w:spacing w:val="2"/>
                <w:sz w:val="24"/>
                <w:szCs w:val="24"/>
                <w:lang w:val="en-IN" w:eastAsia="en-IN"/>
              </w:rPr>
              <w:t xml:space="preserve"> In the Face Detection </w:t>
            </w:r>
            <w:proofErr w:type="spellStart"/>
            <w:proofErr w:type="gramStart"/>
            <w:r w:rsidRPr="00580537">
              <w:rPr>
                <w:rFonts w:ascii="Times New Roman" w:eastAsia="Times New Roman" w:hAnsi="Times New Roman" w:cs="Times New Roman"/>
                <w:color w:val="273239"/>
                <w:spacing w:val="2"/>
                <w:sz w:val="24"/>
                <w:szCs w:val="24"/>
                <w:lang w:val="en-IN" w:eastAsia="en-IN"/>
              </w:rPr>
              <w:t>alogorithm</w:t>
            </w:r>
            <w:proofErr w:type="spellEnd"/>
            <w:r w:rsidRPr="00580537">
              <w:rPr>
                <w:rFonts w:ascii="Times New Roman" w:eastAsia="Times New Roman" w:hAnsi="Times New Roman" w:cs="Times New Roman"/>
                <w:color w:val="273239"/>
                <w:spacing w:val="2"/>
                <w:sz w:val="24"/>
                <w:szCs w:val="24"/>
                <w:lang w:val="en-IN" w:eastAsia="en-IN"/>
              </w:rPr>
              <w:t>,  it</w:t>
            </w:r>
            <w:proofErr w:type="gramEnd"/>
            <w:r w:rsidRPr="00580537">
              <w:rPr>
                <w:rFonts w:ascii="Times New Roman" w:eastAsia="Times New Roman" w:hAnsi="Times New Roman" w:cs="Times New Roman"/>
                <w:color w:val="273239"/>
                <w:spacing w:val="2"/>
                <w:sz w:val="24"/>
                <w:szCs w:val="24"/>
                <w:lang w:val="en-IN" w:eastAsia="en-IN"/>
              </w:rPr>
              <w:t xml:space="preserve"> capture object of interest(face) in real time and to keep tracking of the same object. This is a simple example of how to detect face in Python. You can try to use training samples of any other object of your choice to be detected by training the classifier on required objects.</w:t>
            </w:r>
          </w:p>
          <w:p w14:paraId="4721BE08" w14:textId="77777777" w:rsidR="00580537" w:rsidRPr="00580537" w:rsidRDefault="00580537" w:rsidP="00580537">
            <w:pPr>
              <w:shd w:val="clear" w:color="auto" w:fill="FFFFFF"/>
              <w:spacing w:after="150"/>
              <w:textAlignment w:val="baseline"/>
              <w:rPr>
                <w:rFonts w:ascii="Times New Roman" w:eastAsia="Times New Roman" w:hAnsi="Times New Roman" w:cs="Times New Roman"/>
                <w:color w:val="273239"/>
                <w:spacing w:val="2"/>
                <w:sz w:val="24"/>
                <w:szCs w:val="24"/>
                <w:lang w:val="en-IN" w:eastAsia="en-IN"/>
              </w:rPr>
            </w:pPr>
            <w:r w:rsidRPr="00580537">
              <w:rPr>
                <w:rFonts w:ascii="Times New Roman" w:eastAsia="Times New Roman" w:hAnsi="Times New Roman" w:cs="Times New Roman"/>
                <w:color w:val="273239"/>
                <w:spacing w:val="2"/>
                <w:sz w:val="24"/>
                <w:szCs w:val="24"/>
                <w:lang w:val="en-IN" w:eastAsia="en-IN"/>
              </w:rPr>
              <w:t xml:space="preserve">Here </w:t>
            </w:r>
            <w:proofErr w:type="gramStart"/>
            <w:r w:rsidRPr="00580537">
              <w:rPr>
                <w:rFonts w:ascii="Times New Roman" w:eastAsia="Times New Roman" w:hAnsi="Times New Roman" w:cs="Times New Roman"/>
                <w:color w:val="273239"/>
                <w:spacing w:val="2"/>
                <w:sz w:val="24"/>
                <w:szCs w:val="24"/>
                <w:lang w:val="en-IN" w:eastAsia="en-IN"/>
              </w:rPr>
              <w:t>is</w:t>
            </w:r>
            <w:proofErr w:type="gramEnd"/>
            <w:r w:rsidRPr="00580537">
              <w:rPr>
                <w:rFonts w:ascii="Times New Roman" w:eastAsia="Times New Roman" w:hAnsi="Times New Roman" w:cs="Times New Roman"/>
                <w:color w:val="273239"/>
                <w:spacing w:val="2"/>
                <w:sz w:val="24"/>
                <w:szCs w:val="24"/>
                <w:lang w:val="en-IN" w:eastAsia="en-IN"/>
              </w:rPr>
              <w:t xml:space="preserve"> the steps to download the requirements below.</w:t>
            </w:r>
          </w:p>
          <w:p w14:paraId="74841810" w14:textId="77777777" w:rsidR="00580537" w:rsidRPr="00580537" w:rsidRDefault="00580537" w:rsidP="00580537">
            <w:pPr>
              <w:shd w:val="clear" w:color="auto" w:fill="FFFFFF"/>
              <w:textAlignment w:val="baseline"/>
              <w:rPr>
                <w:rFonts w:ascii="Times New Roman" w:eastAsia="Times New Roman" w:hAnsi="Times New Roman" w:cs="Times New Roman"/>
                <w:color w:val="273239"/>
                <w:spacing w:val="2"/>
                <w:sz w:val="24"/>
                <w:szCs w:val="24"/>
                <w:lang w:val="en-IN" w:eastAsia="en-IN"/>
              </w:rPr>
            </w:pPr>
            <w:r w:rsidRPr="00580537">
              <w:rPr>
                <w:rFonts w:ascii="Times New Roman" w:eastAsia="Times New Roman" w:hAnsi="Times New Roman" w:cs="Times New Roman"/>
                <w:b/>
                <w:bCs/>
                <w:color w:val="273239"/>
                <w:spacing w:val="2"/>
                <w:sz w:val="24"/>
                <w:szCs w:val="24"/>
                <w:bdr w:val="none" w:sz="0" w:space="0" w:color="auto" w:frame="1"/>
                <w:lang w:val="en-IN" w:eastAsia="en-IN"/>
              </w:rPr>
              <w:t>Steps:</w:t>
            </w:r>
          </w:p>
          <w:p w14:paraId="0A9C11E1" w14:textId="77777777" w:rsidR="00580537" w:rsidRPr="00580537" w:rsidRDefault="00580537" w:rsidP="00580537">
            <w:pPr>
              <w:numPr>
                <w:ilvl w:val="0"/>
                <w:numId w:val="28"/>
              </w:numPr>
              <w:shd w:val="clear" w:color="auto" w:fill="FFFFFF"/>
              <w:ind w:left="360"/>
              <w:textAlignment w:val="baseline"/>
              <w:rPr>
                <w:rFonts w:ascii="Times New Roman" w:eastAsia="Times New Roman" w:hAnsi="Times New Roman" w:cs="Times New Roman"/>
                <w:color w:val="273239"/>
                <w:spacing w:val="2"/>
                <w:sz w:val="24"/>
                <w:szCs w:val="24"/>
                <w:lang w:val="en-IN" w:eastAsia="en-IN"/>
              </w:rPr>
            </w:pPr>
            <w:r w:rsidRPr="00580537">
              <w:rPr>
                <w:rFonts w:ascii="Times New Roman" w:eastAsia="Times New Roman" w:hAnsi="Times New Roman" w:cs="Times New Roman"/>
                <w:color w:val="273239"/>
                <w:spacing w:val="2"/>
                <w:sz w:val="24"/>
                <w:szCs w:val="24"/>
                <w:lang w:val="en-IN" w:eastAsia="en-IN"/>
              </w:rPr>
              <w:t xml:space="preserve">Download Python 2.7.x version, </w:t>
            </w:r>
            <w:proofErr w:type="spellStart"/>
            <w:r w:rsidRPr="00580537">
              <w:rPr>
                <w:rFonts w:ascii="Times New Roman" w:eastAsia="Times New Roman" w:hAnsi="Times New Roman" w:cs="Times New Roman"/>
                <w:color w:val="273239"/>
                <w:spacing w:val="2"/>
                <w:sz w:val="24"/>
                <w:szCs w:val="24"/>
                <w:lang w:val="en-IN" w:eastAsia="en-IN"/>
              </w:rPr>
              <w:t>numpy</w:t>
            </w:r>
            <w:proofErr w:type="spellEnd"/>
            <w:r w:rsidRPr="00580537">
              <w:rPr>
                <w:rFonts w:ascii="Times New Roman" w:eastAsia="Times New Roman" w:hAnsi="Times New Roman" w:cs="Times New Roman"/>
                <w:color w:val="273239"/>
                <w:spacing w:val="2"/>
                <w:sz w:val="24"/>
                <w:szCs w:val="24"/>
                <w:lang w:val="en-IN" w:eastAsia="en-IN"/>
              </w:rPr>
              <w:t xml:space="preserve"> and </w:t>
            </w:r>
            <w:proofErr w:type="spellStart"/>
            <w:r w:rsidRPr="00580537">
              <w:rPr>
                <w:rFonts w:ascii="Times New Roman" w:eastAsia="Times New Roman" w:hAnsi="Times New Roman" w:cs="Times New Roman"/>
                <w:color w:val="273239"/>
                <w:spacing w:val="2"/>
                <w:sz w:val="24"/>
                <w:szCs w:val="24"/>
                <w:lang w:val="en-IN" w:eastAsia="en-IN"/>
              </w:rPr>
              <w:t>Opencv</w:t>
            </w:r>
            <w:proofErr w:type="spellEnd"/>
            <w:r w:rsidRPr="00580537">
              <w:rPr>
                <w:rFonts w:ascii="Times New Roman" w:eastAsia="Times New Roman" w:hAnsi="Times New Roman" w:cs="Times New Roman"/>
                <w:color w:val="273239"/>
                <w:spacing w:val="2"/>
                <w:sz w:val="24"/>
                <w:szCs w:val="24"/>
                <w:lang w:val="en-IN" w:eastAsia="en-IN"/>
              </w:rPr>
              <w:t xml:space="preserve"> 2.7.x </w:t>
            </w:r>
            <w:proofErr w:type="spellStart"/>
            <w:r w:rsidRPr="00580537">
              <w:rPr>
                <w:rFonts w:ascii="Times New Roman" w:eastAsia="Times New Roman" w:hAnsi="Times New Roman" w:cs="Times New Roman"/>
                <w:color w:val="273239"/>
                <w:spacing w:val="2"/>
                <w:sz w:val="24"/>
                <w:szCs w:val="24"/>
                <w:lang w:val="en-IN" w:eastAsia="en-IN"/>
              </w:rPr>
              <w:t>version.Check</w:t>
            </w:r>
            <w:proofErr w:type="spellEnd"/>
            <w:r w:rsidRPr="00580537">
              <w:rPr>
                <w:rFonts w:ascii="Times New Roman" w:eastAsia="Times New Roman" w:hAnsi="Times New Roman" w:cs="Times New Roman"/>
                <w:color w:val="273239"/>
                <w:spacing w:val="2"/>
                <w:sz w:val="24"/>
                <w:szCs w:val="24"/>
                <w:lang w:val="en-IN" w:eastAsia="en-IN"/>
              </w:rPr>
              <w:t xml:space="preserve"> if your Windows either 32 bit or 64 bit is compatible and install accordingly.</w:t>
            </w:r>
          </w:p>
          <w:p w14:paraId="2066A627" w14:textId="77777777" w:rsidR="00580537" w:rsidRPr="00580537" w:rsidRDefault="00580537" w:rsidP="00580537">
            <w:pPr>
              <w:numPr>
                <w:ilvl w:val="0"/>
                <w:numId w:val="28"/>
              </w:numPr>
              <w:shd w:val="clear" w:color="auto" w:fill="FFFFFF"/>
              <w:ind w:left="360"/>
              <w:textAlignment w:val="baseline"/>
              <w:rPr>
                <w:rFonts w:ascii="Times New Roman" w:eastAsia="Times New Roman" w:hAnsi="Times New Roman" w:cs="Times New Roman"/>
                <w:color w:val="273239"/>
                <w:spacing w:val="2"/>
                <w:sz w:val="24"/>
                <w:szCs w:val="24"/>
                <w:lang w:val="en-IN" w:eastAsia="en-IN"/>
              </w:rPr>
            </w:pPr>
            <w:r w:rsidRPr="00580537">
              <w:rPr>
                <w:rFonts w:ascii="Times New Roman" w:eastAsia="Times New Roman" w:hAnsi="Times New Roman" w:cs="Times New Roman"/>
                <w:color w:val="273239"/>
                <w:spacing w:val="2"/>
                <w:sz w:val="24"/>
                <w:szCs w:val="24"/>
                <w:lang w:val="en-IN" w:eastAsia="en-IN"/>
              </w:rPr>
              <w:t xml:space="preserve">Make sure that </w:t>
            </w:r>
            <w:proofErr w:type="spellStart"/>
            <w:r w:rsidRPr="00580537">
              <w:rPr>
                <w:rFonts w:ascii="Times New Roman" w:eastAsia="Times New Roman" w:hAnsi="Times New Roman" w:cs="Times New Roman"/>
                <w:color w:val="273239"/>
                <w:spacing w:val="2"/>
                <w:sz w:val="24"/>
                <w:szCs w:val="24"/>
                <w:lang w:val="en-IN" w:eastAsia="en-IN"/>
              </w:rPr>
              <w:t>numpy</w:t>
            </w:r>
            <w:proofErr w:type="spellEnd"/>
            <w:r w:rsidRPr="00580537">
              <w:rPr>
                <w:rFonts w:ascii="Times New Roman" w:eastAsia="Times New Roman" w:hAnsi="Times New Roman" w:cs="Times New Roman"/>
                <w:color w:val="273239"/>
                <w:spacing w:val="2"/>
                <w:sz w:val="24"/>
                <w:szCs w:val="24"/>
                <w:lang w:val="en-IN" w:eastAsia="en-IN"/>
              </w:rPr>
              <w:t xml:space="preserve"> is running in your python then try to install </w:t>
            </w:r>
            <w:proofErr w:type="spellStart"/>
            <w:r w:rsidRPr="00580537">
              <w:rPr>
                <w:rFonts w:ascii="Times New Roman" w:eastAsia="Times New Roman" w:hAnsi="Times New Roman" w:cs="Times New Roman"/>
                <w:color w:val="273239"/>
                <w:spacing w:val="2"/>
                <w:sz w:val="24"/>
                <w:szCs w:val="24"/>
                <w:lang w:val="en-IN" w:eastAsia="en-IN"/>
              </w:rPr>
              <w:t>opencv</w:t>
            </w:r>
            <w:proofErr w:type="spellEnd"/>
            <w:r w:rsidRPr="00580537">
              <w:rPr>
                <w:rFonts w:ascii="Times New Roman" w:eastAsia="Times New Roman" w:hAnsi="Times New Roman" w:cs="Times New Roman"/>
                <w:color w:val="273239"/>
                <w:spacing w:val="2"/>
                <w:sz w:val="24"/>
                <w:szCs w:val="24"/>
                <w:lang w:val="en-IN" w:eastAsia="en-IN"/>
              </w:rPr>
              <w:t>.</w:t>
            </w:r>
          </w:p>
          <w:p w14:paraId="21DF8D70" w14:textId="38F1A6B7" w:rsidR="00580537" w:rsidRPr="00807225" w:rsidRDefault="00580537" w:rsidP="00842BA7">
            <w:pPr>
              <w:widowControl w:val="0"/>
              <w:numPr>
                <w:ilvl w:val="0"/>
                <w:numId w:val="28"/>
              </w:numPr>
              <w:shd w:val="clear" w:color="auto" w:fill="FFFFFF"/>
              <w:suppressAutoHyphens/>
              <w:spacing w:line="264" w:lineRule="auto"/>
              <w:ind w:left="360"/>
              <w:jc w:val="both"/>
              <w:textAlignment w:val="baseline"/>
              <w:rPr>
                <w:rFonts w:ascii="Times New Roman" w:hAnsi="Times New Roman" w:cs="Times New Roman"/>
                <w:sz w:val="24"/>
                <w:szCs w:val="24"/>
                <w:lang w:eastAsia="en-IN"/>
              </w:rPr>
            </w:pPr>
            <w:r w:rsidRPr="00580537">
              <w:rPr>
                <w:rFonts w:ascii="Times New Roman" w:eastAsia="Times New Roman" w:hAnsi="Times New Roman" w:cs="Times New Roman"/>
                <w:color w:val="273239"/>
                <w:spacing w:val="2"/>
                <w:sz w:val="24"/>
                <w:szCs w:val="24"/>
                <w:lang w:val="en-IN" w:eastAsia="en-IN"/>
              </w:rPr>
              <w:t xml:space="preserve">Put the haarcascade_eye.xml &amp; haarcascade_frontalface_default.xml files in the same </w:t>
            </w:r>
            <w:proofErr w:type="gramStart"/>
            <w:r w:rsidRPr="00580537">
              <w:rPr>
                <w:rFonts w:ascii="Times New Roman" w:eastAsia="Times New Roman" w:hAnsi="Times New Roman" w:cs="Times New Roman"/>
                <w:color w:val="273239"/>
                <w:spacing w:val="2"/>
                <w:sz w:val="24"/>
                <w:szCs w:val="24"/>
                <w:lang w:val="en-IN" w:eastAsia="en-IN"/>
              </w:rPr>
              <w:t>folder(</w:t>
            </w:r>
            <w:proofErr w:type="gramEnd"/>
            <w:r w:rsidRPr="00580537">
              <w:rPr>
                <w:rFonts w:ascii="Times New Roman" w:eastAsia="Times New Roman" w:hAnsi="Times New Roman" w:cs="Times New Roman"/>
                <w:color w:val="273239"/>
                <w:spacing w:val="2"/>
                <w:sz w:val="24"/>
                <w:szCs w:val="24"/>
                <w:lang w:val="en-IN" w:eastAsia="en-IN"/>
              </w:rPr>
              <w:t>links given in below code).</w:t>
            </w:r>
          </w:p>
          <w:p w14:paraId="49B8B555" w14:textId="77777777" w:rsidR="00807225" w:rsidRPr="00807225" w:rsidRDefault="00807225" w:rsidP="00807225">
            <w:pPr>
              <w:pStyle w:val="Heading1"/>
              <w:shd w:val="clear" w:color="auto" w:fill="FFFFFF"/>
              <w:spacing w:before="0" w:beforeAutospacing="0" w:after="0" w:afterAutospacing="0"/>
              <w:textAlignment w:val="baseline"/>
              <w:rPr>
                <w:color w:val="273239"/>
                <w:sz w:val="24"/>
                <w:szCs w:val="24"/>
              </w:rPr>
            </w:pPr>
            <w:r>
              <w:rPr>
                <w:color w:val="273239"/>
                <w:spacing w:val="2"/>
                <w:sz w:val="24"/>
                <w:szCs w:val="24"/>
              </w:rPr>
              <w:t xml:space="preserve"> </w:t>
            </w:r>
            <w:r w:rsidRPr="00807225">
              <w:rPr>
                <w:color w:val="273239"/>
                <w:sz w:val="24"/>
                <w:szCs w:val="24"/>
              </w:rPr>
              <w:t>Optical Character Recognition</w:t>
            </w:r>
          </w:p>
          <w:p w14:paraId="55846843" w14:textId="77777777" w:rsidR="00807225" w:rsidRPr="00807225" w:rsidRDefault="00807225" w:rsidP="00807225">
            <w:pPr>
              <w:widowControl w:val="0"/>
              <w:shd w:val="clear" w:color="auto" w:fill="FFFFFF"/>
              <w:suppressAutoHyphens/>
              <w:spacing w:line="264" w:lineRule="auto"/>
              <w:jc w:val="both"/>
              <w:textAlignment w:val="baseline"/>
              <w:rPr>
                <w:rFonts w:ascii="Times New Roman" w:eastAsia="Times New Roman" w:hAnsi="Times New Roman" w:cs="Times New Roman"/>
                <w:color w:val="273239"/>
                <w:spacing w:val="2"/>
                <w:sz w:val="24"/>
                <w:szCs w:val="24"/>
                <w:lang w:val="en-IN" w:eastAsia="en-IN"/>
              </w:rPr>
            </w:pPr>
          </w:p>
          <w:p w14:paraId="6A0EC378" w14:textId="2014B585" w:rsidR="00807225" w:rsidRDefault="00807225" w:rsidP="00807225">
            <w:pPr>
              <w:widowControl w:val="0"/>
              <w:shd w:val="clear" w:color="auto" w:fill="FFFFFF"/>
              <w:suppressAutoHyphens/>
              <w:spacing w:line="264" w:lineRule="auto"/>
              <w:jc w:val="both"/>
              <w:textAlignment w:val="baseline"/>
              <w:rPr>
                <w:rFonts w:ascii="Times New Roman" w:hAnsi="Times New Roman" w:cs="Times New Roman"/>
                <w:color w:val="273239"/>
                <w:spacing w:val="2"/>
                <w:sz w:val="24"/>
                <w:szCs w:val="24"/>
                <w:shd w:val="clear" w:color="auto" w:fill="FFFFFF"/>
              </w:rPr>
            </w:pPr>
            <w:r w:rsidRPr="00807225">
              <w:rPr>
                <w:rFonts w:ascii="Times New Roman" w:hAnsi="Times New Roman" w:cs="Times New Roman"/>
                <w:color w:val="273239"/>
                <w:spacing w:val="2"/>
                <w:sz w:val="24"/>
                <w:szCs w:val="24"/>
                <w:shd w:val="clear" w:color="auto" w:fill="FFFFFF"/>
              </w:rPr>
              <w:t>Python is widely used for analyzing the data but the data need not be in the required format always. In such cases, we convert that format (like PDF or JPG, etc.) to the text format, in order to analyze the data in a better way. Python offers many libraries to do this task.</w:t>
            </w:r>
          </w:p>
          <w:p w14:paraId="4E116880" w14:textId="77777777" w:rsidR="00807225" w:rsidRDefault="00807225" w:rsidP="00807225">
            <w:pPr>
              <w:widowControl w:val="0"/>
              <w:shd w:val="clear" w:color="auto" w:fill="FFFFFF"/>
              <w:suppressAutoHyphens/>
              <w:spacing w:line="264" w:lineRule="auto"/>
              <w:jc w:val="both"/>
              <w:textAlignment w:val="baseline"/>
              <w:rPr>
                <w:rFonts w:ascii="Times New Roman" w:hAnsi="Times New Roman" w:cs="Times New Roman"/>
                <w:color w:val="273239"/>
                <w:spacing w:val="2"/>
                <w:sz w:val="24"/>
                <w:szCs w:val="24"/>
                <w:shd w:val="clear" w:color="auto" w:fill="FFFFFF"/>
              </w:rPr>
            </w:pPr>
          </w:p>
          <w:p w14:paraId="0CE2E28D" w14:textId="484B132C" w:rsidR="00807225" w:rsidRDefault="00807225" w:rsidP="00807225">
            <w:pPr>
              <w:widowControl w:val="0"/>
              <w:shd w:val="clear" w:color="auto" w:fill="FFFFFF"/>
              <w:suppressAutoHyphens/>
              <w:spacing w:line="264"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Counting Coins: </w:t>
            </w:r>
          </w:p>
          <w:p w14:paraId="032B5980" w14:textId="0E03C5BD" w:rsidR="00807225" w:rsidRDefault="00807225" w:rsidP="00807225">
            <w:pPr>
              <w:widowControl w:val="0"/>
              <w:shd w:val="clear" w:color="auto" w:fill="FFFFFF"/>
              <w:suppressAutoHyphens/>
              <w:spacing w:line="264" w:lineRule="auto"/>
              <w:jc w:val="both"/>
              <w:textAlignment w:val="baseline"/>
            </w:pPr>
            <w:r>
              <w:t xml:space="preserve">Use </w:t>
            </w:r>
            <w:proofErr w:type="spellStart"/>
            <w:r>
              <w:t>SimpleCV</w:t>
            </w:r>
            <w:proofErr w:type="spellEnd"/>
            <w:r>
              <w:t xml:space="preserve"> and its </w:t>
            </w:r>
            <w:proofErr w:type="spellStart"/>
            <w:r>
              <w:t>findCircle</w:t>
            </w:r>
            <w:proofErr w:type="spellEnd"/>
            <w:r>
              <w:t xml:space="preserve"> function to provide a real-time count of the number of coins placed under </w:t>
            </w:r>
            <w:r>
              <w:lastRenderedPageBreak/>
              <w:t xml:space="preserve">the webcam. This is one use of CV where you really need good lighting and a camera fixed in </w:t>
            </w:r>
            <w:proofErr w:type="spellStart"/>
            <w:r>
              <w:t>posi</w:t>
            </w:r>
            <w:proofErr w:type="spellEnd"/>
            <w:r>
              <w:t xml:space="preserve">‐ </w:t>
            </w:r>
            <w:proofErr w:type="spellStart"/>
            <w:r>
              <w:t>tion</w:t>
            </w:r>
            <w:proofErr w:type="spellEnd"/>
            <w:r>
              <w:t xml:space="preserve">. I used the setup shown in Figure 8-1. 8.4 Counting Coins | 183 Before writing a Python program that will simply tell you the number of coins your Raspberry Pi can see, you need to experiment with the </w:t>
            </w:r>
            <w:proofErr w:type="spellStart"/>
            <w:r>
              <w:t>SimpleCV</w:t>
            </w:r>
            <w:proofErr w:type="spellEnd"/>
            <w:r>
              <w:t xml:space="preserve"> console to get the parameters for circle recognition right.</w:t>
            </w:r>
          </w:p>
          <w:p w14:paraId="41C592CA" w14:textId="493F995D" w:rsidR="00807225" w:rsidRPr="00807225" w:rsidRDefault="00807225" w:rsidP="00807225">
            <w:pPr>
              <w:widowControl w:val="0"/>
              <w:shd w:val="clear" w:color="auto" w:fill="FFFFFF"/>
              <w:suppressAutoHyphens/>
              <w:spacing w:line="264" w:lineRule="auto"/>
              <w:jc w:val="center"/>
              <w:textAlignment w:val="baseline"/>
              <w:rPr>
                <w:rFonts w:ascii="Times New Roman" w:hAnsi="Times New Roman" w:cs="Times New Roman"/>
                <w:sz w:val="24"/>
                <w:szCs w:val="24"/>
                <w:lang w:eastAsia="en-IN"/>
              </w:rPr>
            </w:pPr>
            <w:r w:rsidRPr="00807225">
              <w:rPr>
                <w:rFonts w:ascii="Times New Roman" w:hAnsi="Times New Roman" w:cs="Times New Roman"/>
                <w:noProof/>
                <w:sz w:val="24"/>
                <w:szCs w:val="24"/>
                <w:lang w:val="en-IN" w:eastAsia="en-IN"/>
              </w:rPr>
              <w:drawing>
                <wp:inline distT="0" distB="0" distL="0" distR="0" wp14:anchorId="27EB6C90" wp14:editId="5F6B69F4">
                  <wp:extent cx="4037318" cy="3050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36094" cy="3049925"/>
                          </a:xfrm>
                          <a:prstGeom prst="rect">
                            <a:avLst/>
                          </a:prstGeom>
                        </pic:spPr>
                      </pic:pic>
                    </a:graphicData>
                  </a:graphic>
                </wp:inline>
              </w:drawing>
            </w:r>
          </w:p>
          <w:p w14:paraId="014204F3" w14:textId="739E7993" w:rsidR="00DC08AF" w:rsidRPr="00580537" w:rsidRDefault="00DC08AF" w:rsidP="00580537">
            <w:pPr>
              <w:widowControl w:val="0"/>
              <w:suppressAutoHyphens/>
              <w:spacing w:line="264" w:lineRule="auto"/>
              <w:jc w:val="both"/>
              <w:rPr>
                <w:rFonts w:ascii="Times New Roman" w:hAnsi="Times New Roman" w:cs="Times New Roman"/>
                <w:sz w:val="24"/>
                <w:szCs w:val="24"/>
                <w:lang w:eastAsia="en-IN"/>
              </w:rPr>
            </w:pPr>
          </w:p>
        </w:tc>
      </w:tr>
    </w:tbl>
    <w:p w14:paraId="3D2F404A" w14:textId="77777777" w:rsidR="00DC08AF" w:rsidRDefault="00DC08AF" w:rsidP="00DC08AF">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F41A25" w14:paraId="4B9465A1" w14:textId="77777777" w:rsidTr="004936FC">
        <w:tc>
          <w:tcPr>
            <w:tcW w:w="9782" w:type="dxa"/>
          </w:tcPr>
          <w:p w14:paraId="245E2A95" w14:textId="643349D0" w:rsidR="00F41A25" w:rsidRPr="007609F2" w:rsidRDefault="00F41A25" w:rsidP="004936FC">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Tools required:</w:t>
            </w:r>
          </w:p>
        </w:tc>
      </w:tr>
      <w:tr w:rsidR="00F41A25" w14:paraId="69D1EF76" w14:textId="77777777" w:rsidTr="004936FC">
        <w:tc>
          <w:tcPr>
            <w:tcW w:w="9782" w:type="dxa"/>
          </w:tcPr>
          <w:p w14:paraId="341D79AF" w14:textId="4E3B8267" w:rsidR="00F41A25" w:rsidRPr="007609F2" w:rsidRDefault="00C614F7" w:rsidP="004936FC">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Any python editor tool</w:t>
            </w:r>
          </w:p>
        </w:tc>
      </w:tr>
    </w:tbl>
    <w:p w14:paraId="0DA3BE7A" w14:textId="77777777" w:rsidR="00F10BB3" w:rsidRDefault="00F10BB3" w:rsidP="00F10BB3">
      <w:pPr>
        <w:spacing w:after="0"/>
      </w:pPr>
    </w:p>
    <w:tbl>
      <w:tblPr>
        <w:tblStyle w:val="TableGrid"/>
        <w:tblW w:w="0" w:type="auto"/>
        <w:tblInd w:w="-176" w:type="dxa"/>
        <w:tblLook w:val="04A0" w:firstRow="1" w:lastRow="0" w:firstColumn="1" w:lastColumn="0" w:noHBand="0" w:noVBand="1"/>
      </w:tblPr>
      <w:tblGrid>
        <w:gridCol w:w="9782"/>
      </w:tblGrid>
      <w:tr w:rsidR="00DC08AF" w14:paraId="4BA3F2AC" w14:textId="77777777" w:rsidTr="00842BA7">
        <w:tc>
          <w:tcPr>
            <w:tcW w:w="9782" w:type="dxa"/>
          </w:tcPr>
          <w:p w14:paraId="409FC060" w14:textId="77777777" w:rsidR="00DC08AF" w:rsidRPr="007609F2" w:rsidRDefault="00DC08AF" w:rsidP="00842BA7">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Code</w:t>
            </w:r>
            <w:r w:rsidRPr="00EE59A2">
              <w:rPr>
                <w:rFonts w:ascii="Times New Roman" w:hAnsi="Times New Roman"/>
                <w:b/>
                <w:color w:val="BC202E"/>
                <w:sz w:val="24"/>
                <w:szCs w:val="24"/>
              </w:rPr>
              <w:t>:</w:t>
            </w:r>
          </w:p>
        </w:tc>
      </w:tr>
      <w:tr w:rsidR="00DC08AF" w14:paraId="15E4B2DA" w14:textId="77777777" w:rsidTr="00842BA7">
        <w:tc>
          <w:tcPr>
            <w:tcW w:w="9782" w:type="dxa"/>
          </w:tcPr>
          <w:p w14:paraId="1A9A294F" w14:textId="77777777" w:rsidR="00DC08AF" w:rsidRPr="000E0BAD" w:rsidRDefault="00DC08AF" w:rsidP="00807225">
            <w:pPr>
              <w:pStyle w:val="ListParagraph"/>
              <w:widowControl w:val="0"/>
              <w:numPr>
                <w:ilvl w:val="0"/>
                <w:numId w:val="11"/>
              </w:numPr>
              <w:suppressAutoHyphens/>
              <w:spacing w:line="264" w:lineRule="auto"/>
              <w:jc w:val="both"/>
              <w:rPr>
                <w:rFonts w:ascii="Times New Roman" w:hAnsi="Times New Roman"/>
                <w:sz w:val="24"/>
                <w:szCs w:val="24"/>
                <w:lang w:eastAsia="en-IN"/>
              </w:rPr>
            </w:pPr>
            <w:r w:rsidRPr="00DC08AF">
              <w:rPr>
                <w:rFonts w:ascii="Times New Roman" w:hAnsi="Times New Roman"/>
                <w:iCs/>
                <w:sz w:val="24"/>
                <w:szCs w:val="24"/>
              </w:rPr>
              <w:t xml:space="preserve">Write a Python Program for </w:t>
            </w:r>
            <w:r w:rsidR="00807225">
              <w:rPr>
                <w:rFonts w:ascii="Times New Roman" w:hAnsi="Times New Roman"/>
                <w:iCs/>
                <w:sz w:val="24"/>
                <w:szCs w:val="24"/>
              </w:rPr>
              <w:t>Face Detection, OCR and Counting Coins</w:t>
            </w:r>
          </w:p>
          <w:p w14:paraId="7E156586" w14:textId="12EF0AE6" w:rsidR="000E0BAD" w:rsidRPr="000E0BAD" w:rsidRDefault="000E0BAD" w:rsidP="000E0BAD">
            <w:pPr>
              <w:widowControl w:val="0"/>
              <w:suppressAutoHyphens/>
              <w:spacing w:line="264" w:lineRule="auto"/>
              <w:jc w:val="both"/>
              <w:rPr>
                <w:rFonts w:ascii="Times New Roman" w:hAnsi="Times New Roman"/>
                <w:sz w:val="24"/>
                <w:szCs w:val="24"/>
                <w:lang w:eastAsia="en-IN"/>
              </w:rPr>
            </w:pPr>
          </w:p>
        </w:tc>
      </w:tr>
    </w:tbl>
    <w:p w14:paraId="01AE21B4" w14:textId="77777777" w:rsidR="00DC08AF" w:rsidRDefault="00DC08AF" w:rsidP="00DC08AF">
      <w:pPr>
        <w:widowControl w:val="0"/>
        <w:suppressAutoHyphens/>
        <w:spacing w:after="0" w:line="264" w:lineRule="auto"/>
        <w:ind w:hanging="851"/>
        <w:jc w:val="both"/>
        <w:rPr>
          <w:rFonts w:ascii="Times New Roman" w:hAnsi="Times New Roman"/>
          <w:b/>
          <w:sz w:val="24"/>
          <w:szCs w:val="24"/>
        </w:rPr>
      </w:pPr>
    </w:p>
    <w:p w14:paraId="0D9F864B"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755AD1D6"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4BE20DF4"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7BA4E5B5"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19663EA6"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3BC100B3"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4192B954"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0DD1FBFA"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1666AB81"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3134EA58"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190E63D7"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511D58BE"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47" w:type="dxa"/>
        <w:tblLook w:val="04A0" w:firstRow="1" w:lastRow="0" w:firstColumn="1" w:lastColumn="0" w:noHBand="0" w:noVBand="1"/>
      </w:tblPr>
      <w:tblGrid>
        <w:gridCol w:w="9781"/>
      </w:tblGrid>
      <w:tr w:rsidR="005D6DEF" w14:paraId="1DAC8465" w14:textId="77777777" w:rsidTr="005D6DEF">
        <w:tc>
          <w:tcPr>
            <w:tcW w:w="9781" w:type="dxa"/>
          </w:tcPr>
          <w:p w14:paraId="27078E53" w14:textId="77777777" w:rsidR="005D6DEF" w:rsidRDefault="005D6DEF" w:rsidP="00DC08AF">
            <w:pPr>
              <w:widowControl w:val="0"/>
              <w:suppressAutoHyphens/>
              <w:spacing w:line="264" w:lineRule="auto"/>
              <w:jc w:val="both"/>
              <w:rPr>
                <w:rFonts w:ascii="Times New Roman" w:hAnsi="Times New Roman"/>
                <w:b/>
                <w:sz w:val="24"/>
                <w:szCs w:val="24"/>
              </w:rPr>
            </w:pPr>
            <w:r>
              <w:rPr>
                <w:rFonts w:ascii="Times New Roman" w:hAnsi="Times New Roman"/>
                <w:b/>
                <w:sz w:val="24"/>
                <w:szCs w:val="24"/>
              </w:rPr>
              <w:lastRenderedPageBreak/>
              <w:t>FACE DETECTION:</w:t>
            </w:r>
          </w:p>
          <w:p w14:paraId="2083ADBF" w14:textId="77777777" w:rsidR="004673E0" w:rsidRDefault="004673E0" w:rsidP="00DC08AF">
            <w:pPr>
              <w:widowControl w:val="0"/>
              <w:suppressAutoHyphens/>
              <w:spacing w:line="264" w:lineRule="auto"/>
              <w:jc w:val="both"/>
              <w:rPr>
                <w:rFonts w:ascii="Times New Roman" w:hAnsi="Times New Roman"/>
                <w:b/>
                <w:sz w:val="24"/>
                <w:szCs w:val="24"/>
              </w:rPr>
            </w:pPr>
          </w:p>
          <w:p w14:paraId="703827C5"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859900"/>
                <w:sz w:val="21"/>
                <w:szCs w:val="21"/>
                <w:lang w:val="en-IN" w:eastAsia="en-IN"/>
              </w:rPr>
              <w:t>import</w:t>
            </w:r>
            <w:r w:rsidRPr="004673E0">
              <w:rPr>
                <w:rFonts w:ascii="Consolas" w:eastAsia="Times New Roman" w:hAnsi="Consolas" w:cs="Times New Roman"/>
                <w:color w:val="839496"/>
                <w:sz w:val="21"/>
                <w:szCs w:val="21"/>
                <w:lang w:val="en-IN" w:eastAsia="en-IN"/>
              </w:rPr>
              <w:t xml:space="preserve"> </w:t>
            </w:r>
            <w:proofErr w:type="spellStart"/>
            <w:r w:rsidRPr="004673E0">
              <w:rPr>
                <w:rFonts w:ascii="Consolas" w:eastAsia="Times New Roman" w:hAnsi="Consolas" w:cs="Times New Roman"/>
                <w:color w:val="CB4B16"/>
                <w:sz w:val="21"/>
                <w:szCs w:val="21"/>
                <w:lang w:val="en-IN" w:eastAsia="en-IN"/>
              </w:rPr>
              <w:t>numpy</w:t>
            </w:r>
            <w:proofErr w:type="spellEnd"/>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as</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CB4B16"/>
                <w:sz w:val="21"/>
                <w:szCs w:val="21"/>
                <w:lang w:val="en-IN" w:eastAsia="en-IN"/>
              </w:rPr>
              <w:t>np</w:t>
            </w:r>
          </w:p>
          <w:p w14:paraId="355AAA53"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859900"/>
                <w:sz w:val="21"/>
                <w:szCs w:val="21"/>
                <w:lang w:val="en-IN" w:eastAsia="en-IN"/>
              </w:rPr>
              <w:t>import</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CB4B16"/>
                <w:sz w:val="21"/>
                <w:szCs w:val="21"/>
                <w:lang w:val="en-IN" w:eastAsia="en-IN"/>
              </w:rPr>
              <w:t>cv2</w:t>
            </w:r>
          </w:p>
          <w:p w14:paraId="7245126F"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859900"/>
                <w:sz w:val="21"/>
                <w:szCs w:val="21"/>
                <w:lang w:val="en-IN" w:eastAsia="en-IN"/>
              </w:rPr>
              <w:t>import</w:t>
            </w:r>
            <w:r w:rsidRPr="004673E0">
              <w:rPr>
                <w:rFonts w:ascii="Consolas" w:eastAsia="Times New Roman" w:hAnsi="Consolas" w:cs="Times New Roman"/>
                <w:color w:val="839496"/>
                <w:sz w:val="21"/>
                <w:szCs w:val="21"/>
                <w:lang w:val="en-IN" w:eastAsia="en-IN"/>
              </w:rPr>
              <w:t xml:space="preserve"> </w:t>
            </w:r>
            <w:proofErr w:type="spellStart"/>
            <w:proofErr w:type="gramStart"/>
            <w:r w:rsidRPr="004673E0">
              <w:rPr>
                <w:rFonts w:ascii="Consolas" w:eastAsia="Times New Roman" w:hAnsi="Consolas" w:cs="Times New Roman"/>
                <w:color w:val="CB4B16"/>
                <w:sz w:val="21"/>
                <w:szCs w:val="21"/>
                <w:lang w:val="en-IN" w:eastAsia="en-IN"/>
              </w:rPr>
              <w:t>matplotlib</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CB4B16"/>
                <w:sz w:val="21"/>
                <w:szCs w:val="21"/>
                <w:lang w:val="en-IN" w:eastAsia="en-IN"/>
              </w:rPr>
              <w:t>pyplot</w:t>
            </w:r>
            <w:proofErr w:type="spellEnd"/>
            <w:proofErr w:type="gramEnd"/>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as</w:t>
            </w:r>
            <w:r w:rsidRPr="004673E0">
              <w:rPr>
                <w:rFonts w:ascii="Consolas" w:eastAsia="Times New Roman" w:hAnsi="Consolas" w:cs="Times New Roman"/>
                <w:color w:val="839496"/>
                <w:sz w:val="21"/>
                <w:szCs w:val="21"/>
                <w:lang w:val="en-IN" w:eastAsia="en-IN"/>
              </w:rPr>
              <w:t xml:space="preserve"> </w:t>
            </w:r>
            <w:proofErr w:type="spellStart"/>
            <w:r w:rsidRPr="004673E0">
              <w:rPr>
                <w:rFonts w:ascii="Consolas" w:eastAsia="Times New Roman" w:hAnsi="Consolas" w:cs="Times New Roman"/>
                <w:color w:val="CB4B16"/>
                <w:sz w:val="21"/>
                <w:szCs w:val="21"/>
                <w:lang w:val="en-IN" w:eastAsia="en-IN"/>
              </w:rPr>
              <w:t>plt</w:t>
            </w:r>
            <w:proofErr w:type="spellEnd"/>
          </w:p>
          <w:p w14:paraId="5EE115D2"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
          <w:p w14:paraId="7C0F0FE6"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4673E0">
              <w:rPr>
                <w:rFonts w:ascii="Consolas" w:eastAsia="Times New Roman" w:hAnsi="Consolas" w:cs="Times New Roman"/>
                <w:color w:val="268BD2"/>
                <w:sz w:val="21"/>
                <w:szCs w:val="21"/>
                <w:lang w:val="en-IN" w:eastAsia="en-IN"/>
              </w:rPr>
              <w:t>faceCascade</w:t>
            </w:r>
            <w:proofErr w:type="spellEnd"/>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CB4B16"/>
                <w:sz w:val="21"/>
                <w:szCs w:val="21"/>
                <w:lang w:val="en-IN" w:eastAsia="en-IN"/>
              </w:rPr>
              <w:t>cv2</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CB4B16"/>
                <w:sz w:val="21"/>
                <w:szCs w:val="21"/>
                <w:lang w:val="en-IN" w:eastAsia="en-IN"/>
              </w:rPr>
              <w:t>CascadeClassifier</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AA198"/>
                <w:sz w:val="21"/>
                <w:szCs w:val="21"/>
                <w:lang w:val="en-IN" w:eastAsia="en-IN"/>
              </w:rPr>
              <w:t>'EXPERIMENT 06/haarcascade_frontalface_default.xml'</w:t>
            </w:r>
            <w:r w:rsidRPr="004673E0">
              <w:rPr>
                <w:rFonts w:ascii="Consolas" w:eastAsia="Times New Roman" w:hAnsi="Consolas" w:cs="Times New Roman"/>
                <w:color w:val="839496"/>
                <w:sz w:val="21"/>
                <w:szCs w:val="21"/>
                <w:lang w:val="en-IN" w:eastAsia="en-IN"/>
              </w:rPr>
              <w:t>)</w:t>
            </w:r>
          </w:p>
          <w:p w14:paraId="68E1D8FF"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
          <w:p w14:paraId="3B4EA4F3"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268BD2"/>
                <w:sz w:val="21"/>
                <w:szCs w:val="21"/>
                <w:lang w:val="en-IN" w:eastAsia="en-IN"/>
              </w:rPr>
              <w:t>image</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CB4B16"/>
                <w:sz w:val="21"/>
                <w:szCs w:val="21"/>
                <w:lang w:val="en-IN" w:eastAsia="en-IN"/>
              </w:rPr>
              <w:t>cv2</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imread</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AA198"/>
                <w:sz w:val="21"/>
                <w:szCs w:val="21"/>
                <w:lang w:val="en-IN" w:eastAsia="en-IN"/>
              </w:rPr>
              <w:t>'EXPERIMENT 06/demo.jpg'</w:t>
            </w:r>
            <w:r w:rsidRPr="004673E0">
              <w:rPr>
                <w:rFonts w:ascii="Consolas" w:eastAsia="Times New Roman" w:hAnsi="Consolas" w:cs="Times New Roman"/>
                <w:color w:val="839496"/>
                <w:sz w:val="21"/>
                <w:szCs w:val="21"/>
                <w:lang w:val="en-IN" w:eastAsia="en-IN"/>
              </w:rPr>
              <w:t>)</w:t>
            </w:r>
          </w:p>
          <w:p w14:paraId="531AD0D9"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4673E0">
              <w:rPr>
                <w:rFonts w:ascii="Consolas" w:eastAsia="Times New Roman" w:hAnsi="Consolas" w:cs="Times New Roman"/>
                <w:color w:val="268BD2"/>
                <w:sz w:val="21"/>
                <w:szCs w:val="21"/>
                <w:lang w:val="en-IN" w:eastAsia="en-IN"/>
              </w:rPr>
              <w:t>gray</w:t>
            </w:r>
            <w:proofErr w:type="spellEnd"/>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CB4B16"/>
                <w:sz w:val="21"/>
                <w:szCs w:val="21"/>
                <w:lang w:val="en-IN" w:eastAsia="en-IN"/>
              </w:rPr>
              <w:t>cv2</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cvtColor</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image</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CB4B16"/>
                <w:sz w:val="21"/>
                <w:szCs w:val="21"/>
                <w:lang w:val="en-IN" w:eastAsia="en-IN"/>
              </w:rPr>
              <w:t>cv2</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COLOR_BGR2GRAY</w:t>
            </w:r>
            <w:r w:rsidRPr="004673E0">
              <w:rPr>
                <w:rFonts w:ascii="Consolas" w:eastAsia="Times New Roman" w:hAnsi="Consolas" w:cs="Times New Roman"/>
                <w:color w:val="839496"/>
                <w:sz w:val="21"/>
                <w:szCs w:val="21"/>
                <w:lang w:val="en-IN" w:eastAsia="en-IN"/>
              </w:rPr>
              <w:t>)</w:t>
            </w:r>
          </w:p>
          <w:p w14:paraId="46CAF51D"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
          <w:p w14:paraId="732A4308"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268BD2"/>
                <w:sz w:val="21"/>
                <w:szCs w:val="21"/>
                <w:lang w:val="en-IN" w:eastAsia="en-IN"/>
              </w:rPr>
              <w:t>faces</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839496"/>
                <w:sz w:val="21"/>
                <w:szCs w:val="21"/>
                <w:lang w:val="en-IN" w:eastAsia="en-IN"/>
              </w:rPr>
              <w:t xml:space="preserve"> </w:t>
            </w:r>
            <w:proofErr w:type="spellStart"/>
            <w:r w:rsidRPr="004673E0">
              <w:rPr>
                <w:rFonts w:ascii="Consolas" w:eastAsia="Times New Roman" w:hAnsi="Consolas" w:cs="Times New Roman"/>
                <w:color w:val="268BD2"/>
                <w:sz w:val="21"/>
                <w:szCs w:val="21"/>
                <w:lang w:val="en-IN" w:eastAsia="en-IN"/>
              </w:rPr>
              <w:t>faceCascade</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detectMultiScale</w:t>
            </w:r>
            <w:proofErr w:type="spellEnd"/>
            <w:r w:rsidRPr="004673E0">
              <w:rPr>
                <w:rFonts w:ascii="Consolas" w:eastAsia="Times New Roman" w:hAnsi="Consolas" w:cs="Times New Roman"/>
                <w:color w:val="839496"/>
                <w:sz w:val="21"/>
                <w:szCs w:val="21"/>
                <w:lang w:val="en-IN" w:eastAsia="en-IN"/>
              </w:rPr>
              <w:t>(</w:t>
            </w:r>
            <w:proofErr w:type="spellStart"/>
            <w:r w:rsidRPr="004673E0">
              <w:rPr>
                <w:rFonts w:ascii="Consolas" w:eastAsia="Times New Roman" w:hAnsi="Consolas" w:cs="Times New Roman"/>
                <w:color w:val="268BD2"/>
                <w:sz w:val="21"/>
                <w:szCs w:val="21"/>
                <w:lang w:val="en-IN" w:eastAsia="en-IN"/>
              </w:rPr>
              <w:t>gray</w:t>
            </w:r>
            <w:proofErr w:type="spellEnd"/>
            <w:r w:rsidRPr="004673E0">
              <w:rPr>
                <w:rFonts w:ascii="Consolas" w:eastAsia="Times New Roman" w:hAnsi="Consolas" w:cs="Times New Roman"/>
                <w:color w:val="839496"/>
                <w:sz w:val="21"/>
                <w:szCs w:val="21"/>
                <w:lang w:val="en-IN" w:eastAsia="en-IN"/>
              </w:rPr>
              <w:t xml:space="preserve">, </w:t>
            </w:r>
            <w:proofErr w:type="spellStart"/>
            <w:r w:rsidRPr="004673E0">
              <w:rPr>
                <w:rFonts w:ascii="Consolas" w:eastAsia="Times New Roman" w:hAnsi="Consolas" w:cs="Times New Roman"/>
                <w:color w:val="839496"/>
                <w:sz w:val="21"/>
                <w:szCs w:val="21"/>
                <w:lang w:val="en-IN" w:eastAsia="en-IN"/>
              </w:rPr>
              <w:t>scaleFactor</w:t>
            </w:r>
            <w:proofErr w:type="spellEnd"/>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D33682"/>
                <w:sz w:val="21"/>
                <w:szCs w:val="21"/>
                <w:lang w:val="en-IN" w:eastAsia="en-IN"/>
              </w:rPr>
              <w:t>1.1</w:t>
            </w:r>
            <w:r w:rsidRPr="004673E0">
              <w:rPr>
                <w:rFonts w:ascii="Consolas" w:eastAsia="Times New Roman" w:hAnsi="Consolas" w:cs="Times New Roman"/>
                <w:color w:val="839496"/>
                <w:sz w:val="21"/>
                <w:szCs w:val="21"/>
                <w:lang w:val="en-IN" w:eastAsia="en-IN"/>
              </w:rPr>
              <w:t xml:space="preserve">, </w:t>
            </w:r>
            <w:proofErr w:type="spellStart"/>
            <w:r w:rsidRPr="004673E0">
              <w:rPr>
                <w:rFonts w:ascii="Consolas" w:eastAsia="Times New Roman" w:hAnsi="Consolas" w:cs="Times New Roman"/>
                <w:color w:val="839496"/>
                <w:sz w:val="21"/>
                <w:szCs w:val="21"/>
                <w:lang w:val="en-IN" w:eastAsia="en-IN"/>
              </w:rPr>
              <w:t>minNeighbors</w:t>
            </w:r>
            <w:proofErr w:type="spellEnd"/>
            <w:r w:rsidRPr="004673E0">
              <w:rPr>
                <w:rFonts w:ascii="Consolas" w:eastAsia="Times New Roman" w:hAnsi="Consolas" w:cs="Times New Roman"/>
                <w:color w:val="859900"/>
                <w:sz w:val="21"/>
                <w:szCs w:val="21"/>
                <w:lang w:val="en-IN" w:eastAsia="en-IN"/>
              </w:rPr>
              <w:t>=</w:t>
            </w:r>
            <w:proofErr w:type="gramStart"/>
            <w:r w:rsidRPr="004673E0">
              <w:rPr>
                <w:rFonts w:ascii="Consolas" w:eastAsia="Times New Roman" w:hAnsi="Consolas" w:cs="Times New Roman"/>
                <w:color w:val="D33682"/>
                <w:sz w:val="21"/>
                <w:szCs w:val="21"/>
                <w:lang w:val="en-IN" w:eastAsia="en-IN"/>
              </w:rPr>
              <w:t>5</w:t>
            </w:r>
            <w:r w:rsidRPr="004673E0">
              <w:rPr>
                <w:rFonts w:ascii="Consolas" w:eastAsia="Times New Roman" w:hAnsi="Consolas" w:cs="Times New Roman"/>
                <w:color w:val="839496"/>
                <w:sz w:val="21"/>
                <w:szCs w:val="21"/>
                <w:lang w:val="en-IN" w:eastAsia="en-IN"/>
              </w:rPr>
              <w:t>,minSize</w:t>
            </w:r>
            <w:proofErr w:type="gramEnd"/>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D33682"/>
                <w:sz w:val="21"/>
                <w:szCs w:val="21"/>
                <w:lang w:val="en-IN" w:eastAsia="en-IN"/>
              </w:rPr>
              <w:t>30</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D33682"/>
                <w:sz w:val="21"/>
                <w:szCs w:val="21"/>
                <w:lang w:val="en-IN" w:eastAsia="en-IN"/>
              </w:rPr>
              <w:t>30</w:t>
            </w:r>
            <w:r w:rsidRPr="004673E0">
              <w:rPr>
                <w:rFonts w:ascii="Consolas" w:eastAsia="Times New Roman" w:hAnsi="Consolas" w:cs="Times New Roman"/>
                <w:color w:val="839496"/>
                <w:sz w:val="21"/>
                <w:szCs w:val="21"/>
                <w:lang w:val="en-IN" w:eastAsia="en-IN"/>
              </w:rPr>
              <w:t>))</w:t>
            </w:r>
          </w:p>
          <w:p w14:paraId="375A8085"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gramStart"/>
            <w:r w:rsidRPr="004673E0">
              <w:rPr>
                <w:rFonts w:ascii="Consolas" w:eastAsia="Times New Roman" w:hAnsi="Consolas" w:cs="Times New Roman"/>
                <w:color w:val="268BD2"/>
                <w:sz w:val="21"/>
                <w:szCs w:val="21"/>
                <w:lang w:val="en-IN" w:eastAsia="en-IN"/>
              </w:rPr>
              <w:t>print</w:t>
            </w:r>
            <w:r w:rsidRPr="004673E0">
              <w:rPr>
                <w:rFonts w:ascii="Consolas" w:eastAsia="Times New Roman" w:hAnsi="Consolas" w:cs="Times New Roman"/>
                <w:color w:val="839496"/>
                <w:sz w:val="21"/>
                <w:szCs w:val="21"/>
                <w:lang w:val="en-IN" w:eastAsia="en-IN"/>
              </w:rPr>
              <w:t>(</w:t>
            </w:r>
            <w:proofErr w:type="spellStart"/>
            <w:proofErr w:type="gramEnd"/>
            <w:r w:rsidRPr="004673E0">
              <w:rPr>
                <w:rFonts w:ascii="Consolas" w:eastAsia="Times New Roman" w:hAnsi="Consolas" w:cs="Times New Roman"/>
                <w:b/>
                <w:bCs/>
                <w:color w:val="93A1A1"/>
                <w:sz w:val="21"/>
                <w:szCs w:val="21"/>
                <w:lang w:val="en-IN" w:eastAsia="en-IN"/>
              </w:rPr>
              <w:t>f</w:t>
            </w:r>
            <w:r w:rsidRPr="004673E0">
              <w:rPr>
                <w:rFonts w:ascii="Consolas" w:eastAsia="Times New Roman" w:hAnsi="Consolas" w:cs="Times New Roman"/>
                <w:color w:val="2AA198"/>
                <w:sz w:val="21"/>
                <w:szCs w:val="21"/>
                <w:lang w:val="en-IN" w:eastAsia="en-IN"/>
              </w:rPr>
              <w:t>"Found</w:t>
            </w:r>
            <w:proofErr w:type="spellEnd"/>
            <w:r w:rsidRPr="004673E0">
              <w:rPr>
                <w:rFonts w:ascii="Consolas" w:eastAsia="Times New Roman" w:hAnsi="Consolas" w:cs="Times New Roman"/>
                <w:color w:val="2AA198"/>
                <w:sz w:val="21"/>
                <w:szCs w:val="21"/>
                <w:lang w:val="en-IN" w:eastAsia="en-IN"/>
              </w:rPr>
              <w:t xml:space="preserve"> </w:t>
            </w:r>
            <w:r w:rsidRPr="004673E0">
              <w:rPr>
                <w:rFonts w:ascii="Consolas" w:eastAsia="Times New Roman" w:hAnsi="Consolas" w:cs="Times New Roman"/>
                <w:color w:val="CB4B16"/>
                <w:sz w:val="21"/>
                <w:szCs w:val="21"/>
                <w:lang w:val="en-IN" w:eastAsia="en-IN"/>
              </w:rPr>
              <w:t>{</w:t>
            </w:r>
            <w:proofErr w:type="spellStart"/>
            <w:r w:rsidRPr="004673E0">
              <w:rPr>
                <w:rFonts w:ascii="Consolas" w:eastAsia="Times New Roman" w:hAnsi="Consolas" w:cs="Times New Roman"/>
                <w:color w:val="268BD2"/>
                <w:sz w:val="21"/>
                <w:szCs w:val="21"/>
                <w:lang w:val="en-IN" w:eastAsia="en-IN"/>
              </w:rPr>
              <w:t>len</w:t>
            </w:r>
            <w:proofErr w:type="spellEnd"/>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faces</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CB4B16"/>
                <w:sz w:val="21"/>
                <w:szCs w:val="21"/>
                <w:lang w:val="en-IN" w:eastAsia="en-IN"/>
              </w:rPr>
              <w:t>}</w:t>
            </w:r>
            <w:r w:rsidRPr="004673E0">
              <w:rPr>
                <w:rFonts w:ascii="Consolas" w:eastAsia="Times New Roman" w:hAnsi="Consolas" w:cs="Times New Roman"/>
                <w:color w:val="2AA198"/>
                <w:sz w:val="21"/>
                <w:szCs w:val="21"/>
                <w:lang w:val="en-IN" w:eastAsia="en-IN"/>
              </w:rPr>
              <w:t xml:space="preserve"> faces!"</w:t>
            </w:r>
            <w:r w:rsidRPr="004673E0">
              <w:rPr>
                <w:rFonts w:ascii="Consolas" w:eastAsia="Times New Roman" w:hAnsi="Consolas" w:cs="Times New Roman"/>
                <w:color w:val="839496"/>
                <w:sz w:val="21"/>
                <w:szCs w:val="21"/>
                <w:lang w:val="en-IN" w:eastAsia="en-IN"/>
              </w:rPr>
              <w:t>)</w:t>
            </w:r>
          </w:p>
          <w:p w14:paraId="26013679"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
          <w:p w14:paraId="179396BA"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268BD2"/>
                <w:sz w:val="21"/>
                <w:szCs w:val="21"/>
                <w:lang w:val="en-IN" w:eastAsia="en-IN"/>
              </w:rPr>
              <w:t>image2</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839496"/>
                <w:sz w:val="21"/>
                <w:szCs w:val="21"/>
                <w:lang w:val="en-IN" w:eastAsia="en-IN"/>
              </w:rPr>
              <w:t xml:space="preserve"> </w:t>
            </w:r>
            <w:proofErr w:type="spellStart"/>
            <w:proofErr w:type="gramStart"/>
            <w:r w:rsidRPr="004673E0">
              <w:rPr>
                <w:rFonts w:ascii="Consolas" w:eastAsia="Times New Roman" w:hAnsi="Consolas" w:cs="Times New Roman"/>
                <w:color w:val="268BD2"/>
                <w:sz w:val="21"/>
                <w:szCs w:val="21"/>
                <w:lang w:val="en-IN" w:eastAsia="en-IN"/>
              </w:rPr>
              <w:t>image</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copy</w:t>
            </w:r>
            <w:proofErr w:type="spellEnd"/>
            <w:proofErr w:type="gramEnd"/>
            <w:r w:rsidRPr="004673E0">
              <w:rPr>
                <w:rFonts w:ascii="Consolas" w:eastAsia="Times New Roman" w:hAnsi="Consolas" w:cs="Times New Roman"/>
                <w:color w:val="839496"/>
                <w:sz w:val="21"/>
                <w:szCs w:val="21"/>
                <w:lang w:val="en-IN" w:eastAsia="en-IN"/>
              </w:rPr>
              <w:t>()</w:t>
            </w:r>
          </w:p>
          <w:p w14:paraId="140A1E16"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
          <w:p w14:paraId="6330F487"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859900"/>
                <w:sz w:val="21"/>
                <w:szCs w:val="21"/>
                <w:lang w:val="en-IN" w:eastAsia="en-IN"/>
              </w:rPr>
              <w:t>for</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x</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y</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w</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h</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in</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faces</w:t>
            </w:r>
            <w:r w:rsidRPr="004673E0">
              <w:rPr>
                <w:rFonts w:ascii="Consolas" w:eastAsia="Times New Roman" w:hAnsi="Consolas" w:cs="Times New Roman"/>
                <w:color w:val="839496"/>
                <w:sz w:val="21"/>
                <w:szCs w:val="21"/>
                <w:lang w:val="en-IN" w:eastAsia="en-IN"/>
              </w:rPr>
              <w:t>:</w:t>
            </w:r>
          </w:p>
          <w:p w14:paraId="6821C445"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CB4B16"/>
                <w:sz w:val="21"/>
                <w:szCs w:val="21"/>
                <w:lang w:val="en-IN" w:eastAsia="en-IN"/>
              </w:rPr>
              <w:t>cv2</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rectangle</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image2</w:t>
            </w:r>
            <w:r w:rsidRPr="004673E0">
              <w:rPr>
                <w:rFonts w:ascii="Consolas" w:eastAsia="Times New Roman" w:hAnsi="Consolas" w:cs="Times New Roman"/>
                <w:color w:val="839496"/>
                <w:sz w:val="21"/>
                <w:szCs w:val="21"/>
                <w:lang w:val="en-IN" w:eastAsia="en-IN"/>
              </w:rPr>
              <w:t>, (</w:t>
            </w:r>
            <w:r w:rsidRPr="004673E0">
              <w:rPr>
                <w:rFonts w:ascii="Consolas" w:eastAsia="Times New Roman" w:hAnsi="Consolas" w:cs="Times New Roman"/>
                <w:color w:val="268BD2"/>
                <w:sz w:val="21"/>
                <w:szCs w:val="21"/>
                <w:lang w:val="en-IN" w:eastAsia="en-IN"/>
              </w:rPr>
              <w:t>x</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y</w:t>
            </w:r>
            <w:r w:rsidRPr="004673E0">
              <w:rPr>
                <w:rFonts w:ascii="Consolas" w:eastAsia="Times New Roman" w:hAnsi="Consolas" w:cs="Times New Roman"/>
                <w:color w:val="839496"/>
                <w:sz w:val="21"/>
                <w:szCs w:val="21"/>
                <w:lang w:val="en-IN" w:eastAsia="en-IN"/>
              </w:rPr>
              <w:t>), (</w:t>
            </w:r>
            <w:r w:rsidRPr="004673E0">
              <w:rPr>
                <w:rFonts w:ascii="Consolas" w:eastAsia="Times New Roman" w:hAnsi="Consolas" w:cs="Times New Roman"/>
                <w:color w:val="268BD2"/>
                <w:sz w:val="21"/>
                <w:szCs w:val="21"/>
                <w:lang w:val="en-IN" w:eastAsia="en-IN"/>
              </w:rPr>
              <w:t>x</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w</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y</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859900"/>
                <w:sz w:val="21"/>
                <w:szCs w:val="21"/>
                <w:lang w:val="en-IN" w:eastAsia="en-IN"/>
              </w:rPr>
              <w:t>+</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268BD2"/>
                <w:sz w:val="21"/>
                <w:szCs w:val="21"/>
                <w:lang w:val="en-IN" w:eastAsia="en-IN"/>
              </w:rPr>
              <w:t>h</w:t>
            </w:r>
            <w:r w:rsidRPr="004673E0">
              <w:rPr>
                <w:rFonts w:ascii="Consolas" w:eastAsia="Times New Roman" w:hAnsi="Consolas" w:cs="Times New Roman"/>
                <w:color w:val="839496"/>
                <w:sz w:val="21"/>
                <w:szCs w:val="21"/>
                <w:lang w:val="en-IN" w:eastAsia="en-IN"/>
              </w:rPr>
              <w:t>), (</w:t>
            </w:r>
            <w:r w:rsidRPr="004673E0">
              <w:rPr>
                <w:rFonts w:ascii="Consolas" w:eastAsia="Times New Roman" w:hAnsi="Consolas" w:cs="Times New Roman"/>
                <w:color w:val="D33682"/>
                <w:sz w:val="21"/>
                <w:szCs w:val="21"/>
                <w:lang w:val="en-IN" w:eastAsia="en-IN"/>
              </w:rPr>
              <w:t>255</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D33682"/>
                <w:sz w:val="21"/>
                <w:szCs w:val="21"/>
                <w:lang w:val="en-IN" w:eastAsia="en-IN"/>
              </w:rPr>
              <w:t>0</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D33682"/>
                <w:sz w:val="21"/>
                <w:szCs w:val="21"/>
                <w:lang w:val="en-IN" w:eastAsia="en-IN"/>
              </w:rPr>
              <w:t>0</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D33682"/>
                <w:sz w:val="21"/>
                <w:szCs w:val="21"/>
                <w:lang w:val="en-IN" w:eastAsia="en-IN"/>
              </w:rPr>
              <w:t>2</w:t>
            </w:r>
            <w:r w:rsidRPr="004673E0">
              <w:rPr>
                <w:rFonts w:ascii="Consolas" w:eastAsia="Times New Roman" w:hAnsi="Consolas" w:cs="Times New Roman"/>
                <w:color w:val="839496"/>
                <w:sz w:val="21"/>
                <w:szCs w:val="21"/>
                <w:lang w:val="en-IN" w:eastAsia="en-IN"/>
              </w:rPr>
              <w:t>)</w:t>
            </w:r>
          </w:p>
          <w:p w14:paraId="7273741D"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839496"/>
                <w:sz w:val="21"/>
                <w:szCs w:val="21"/>
                <w:lang w:val="en-IN" w:eastAsia="en-IN"/>
              </w:rPr>
              <w:t xml:space="preserve">    </w:t>
            </w:r>
          </w:p>
          <w:p w14:paraId="523A6FB3"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4673E0">
              <w:rPr>
                <w:rFonts w:ascii="Consolas" w:eastAsia="Times New Roman" w:hAnsi="Consolas" w:cs="Times New Roman"/>
                <w:color w:val="CB4B16"/>
                <w:sz w:val="21"/>
                <w:szCs w:val="21"/>
                <w:lang w:val="en-IN" w:eastAsia="en-IN"/>
              </w:rPr>
              <w:t>plt</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subplot</w:t>
            </w:r>
            <w:proofErr w:type="spellEnd"/>
            <w:proofErr w:type="gramEnd"/>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D33682"/>
                <w:sz w:val="21"/>
                <w:szCs w:val="21"/>
                <w:lang w:val="en-IN" w:eastAsia="en-IN"/>
              </w:rPr>
              <w:t>1</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D33682"/>
                <w:sz w:val="21"/>
                <w:szCs w:val="21"/>
                <w:lang w:val="en-IN" w:eastAsia="en-IN"/>
              </w:rPr>
              <w:t>2</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D33682"/>
                <w:sz w:val="21"/>
                <w:szCs w:val="21"/>
                <w:lang w:val="en-IN" w:eastAsia="en-IN"/>
              </w:rPr>
              <w:t>1</w:t>
            </w:r>
            <w:r w:rsidRPr="004673E0">
              <w:rPr>
                <w:rFonts w:ascii="Consolas" w:eastAsia="Times New Roman" w:hAnsi="Consolas" w:cs="Times New Roman"/>
                <w:color w:val="839496"/>
                <w:sz w:val="21"/>
                <w:szCs w:val="21"/>
                <w:lang w:val="en-IN" w:eastAsia="en-IN"/>
              </w:rPr>
              <w:t>)</w:t>
            </w:r>
          </w:p>
          <w:p w14:paraId="26DC06E9"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4673E0">
              <w:rPr>
                <w:rFonts w:ascii="Consolas" w:eastAsia="Times New Roman" w:hAnsi="Consolas" w:cs="Times New Roman"/>
                <w:color w:val="CB4B16"/>
                <w:sz w:val="21"/>
                <w:szCs w:val="21"/>
                <w:lang w:val="en-IN" w:eastAsia="en-IN"/>
              </w:rPr>
              <w:t>plt</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imshow</w:t>
            </w:r>
            <w:proofErr w:type="spellEnd"/>
            <w:proofErr w:type="gramEnd"/>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image</w:t>
            </w:r>
            <w:r w:rsidRPr="004673E0">
              <w:rPr>
                <w:rFonts w:ascii="Consolas" w:eastAsia="Times New Roman" w:hAnsi="Consolas" w:cs="Times New Roman"/>
                <w:color w:val="839496"/>
                <w:sz w:val="21"/>
                <w:szCs w:val="21"/>
                <w:lang w:val="en-IN" w:eastAsia="en-IN"/>
              </w:rPr>
              <w:t>)</w:t>
            </w:r>
          </w:p>
          <w:p w14:paraId="6201ED29"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4673E0">
              <w:rPr>
                <w:rFonts w:ascii="Consolas" w:eastAsia="Times New Roman" w:hAnsi="Consolas" w:cs="Times New Roman"/>
                <w:color w:val="CB4B16"/>
                <w:sz w:val="21"/>
                <w:szCs w:val="21"/>
                <w:lang w:val="en-IN" w:eastAsia="en-IN"/>
              </w:rPr>
              <w:t>plt</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title</w:t>
            </w:r>
            <w:proofErr w:type="spellEnd"/>
            <w:proofErr w:type="gramEnd"/>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AA198"/>
                <w:sz w:val="21"/>
                <w:szCs w:val="21"/>
                <w:lang w:val="en-IN" w:eastAsia="en-IN"/>
              </w:rPr>
              <w:t>'original image'</w:t>
            </w:r>
            <w:r w:rsidRPr="004673E0">
              <w:rPr>
                <w:rFonts w:ascii="Consolas" w:eastAsia="Times New Roman" w:hAnsi="Consolas" w:cs="Times New Roman"/>
                <w:color w:val="839496"/>
                <w:sz w:val="21"/>
                <w:szCs w:val="21"/>
                <w:lang w:val="en-IN" w:eastAsia="en-IN"/>
              </w:rPr>
              <w:t>)</w:t>
            </w:r>
          </w:p>
          <w:p w14:paraId="7EF439E6"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
          <w:p w14:paraId="7A5E1DFE"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4673E0">
              <w:rPr>
                <w:rFonts w:ascii="Consolas" w:eastAsia="Times New Roman" w:hAnsi="Consolas" w:cs="Times New Roman"/>
                <w:color w:val="CB4B16"/>
                <w:sz w:val="21"/>
                <w:szCs w:val="21"/>
                <w:lang w:val="en-IN" w:eastAsia="en-IN"/>
              </w:rPr>
              <w:t>plt</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subplot</w:t>
            </w:r>
            <w:proofErr w:type="spellEnd"/>
            <w:proofErr w:type="gramEnd"/>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D33682"/>
                <w:sz w:val="21"/>
                <w:szCs w:val="21"/>
                <w:lang w:val="en-IN" w:eastAsia="en-IN"/>
              </w:rPr>
              <w:t>1</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D33682"/>
                <w:sz w:val="21"/>
                <w:szCs w:val="21"/>
                <w:lang w:val="en-IN" w:eastAsia="en-IN"/>
              </w:rPr>
              <w:t>2</w:t>
            </w:r>
            <w:r w:rsidRPr="004673E0">
              <w:rPr>
                <w:rFonts w:ascii="Consolas" w:eastAsia="Times New Roman" w:hAnsi="Consolas" w:cs="Times New Roman"/>
                <w:color w:val="839496"/>
                <w:sz w:val="21"/>
                <w:szCs w:val="21"/>
                <w:lang w:val="en-IN" w:eastAsia="en-IN"/>
              </w:rPr>
              <w:t xml:space="preserve">, </w:t>
            </w:r>
            <w:r w:rsidRPr="004673E0">
              <w:rPr>
                <w:rFonts w:ascii="Consolas" w:eastAsia="Times New Roman" w:hAnsi="Consolas" w:cs="Times New Roman"/>
                <w:color w:val="D33682"/>
                <w:sz w:val="21"/>
                <w:szCs w:val="21"/>
                <w:lang w:val="en-IN" w:eastAsia="en-IN"/>
              </w:rPr>
              <w:t>2</w:t>
            </w:r>
            <w:r w:rsidRPr="004673E0">
              <w:rPr>
                <w:rFonts w:ascii="Consolas" w:eastAsia="Times New Roman" w:hAnsi="Consolas" w:cs="Times New Roman"/>
                <w:color w:val="839496"/>
                <w:sz w:val="21"/>
                <w:szCs w:val="21"/>
                <w:lang w:val="en-IN" w:eastAsia="en-IN"/>
              </w:rPr>
              <w:t>)</w:t>
            </w:r>
          </w:p>
          <w:p w14:paraId="07B199C7"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4673E0">
              <w:rPr>
                <w:rFonts w:ascii="Consolas" w:eastAsia="Times New Roman" w:hAnsi="Consolas" w:cs="Times New Roman"/>
                <w:color w:val="CB4B16"/>
                <w:sz w:val="21"/>
                <w:szCs w:val="21"/>
                <w:lang w:val="en-IN" w:eastAsia="en-IN"/>
              </w:rPr>
              <w:t>plt</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imshow</w:t>
            </w:r>
            <w:proofErr w:type="spellEnd"/>
            <w:proofErr w:type="gramEnd"/>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image2</w:t>
            </w:r>
            <w:r w:rsidRPr="004673E0">
              <w:rPr>
                <w:rFonts w:ascii="Consolas" w:eastAsia="Times New Roman" w:hAnsi="Consolas" w:cs="Times New Roman"/>
                <w:color w:val="839496"/>
                <w:sz w:val="21"/>
                <w:szCs w:val="21"/>
                <w:lang w:val="en-IN" w:eastAsia="en-IN"/>
              </w:rPr>
              <w:t>)</w:t>
            </w:r>
          </w:p>
          <w:p w14:paraId="43652E8D"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4673E0">
              <w:rPr>
                <w:rFonts w:ascii="Consolas" w:eastAsia="Times New Roman" w:hAnsi="Consolas" w:cs="Times New Roman"/>
                <w:color w:val="CB4B16"/>
                <w:sz w:val="21"/>
                <w:szCs w:val="21"/>
                <w:lang w:val="en-IN" w:eastAsia="en-IN"/>
              </w:rPr>
              <w:t>plt</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title</w:t>
            </w:r>
            <w:proofErr w:type="spellEnd"/>
            <w:proofErr w:type="gramEnd"/>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AA198"/>
                <w:sz w:val="21"/>
                <w:szCs w:val="21"/>
                <w:lang w:val="en-IN" w:eastAsia="en-IN"/>
              </w:rPr>
              <w:t>'face cascade image'</w:t>
            </w:r>
            <w:r w:rsidRPr="004673E0">
              <w:rPr>
                <w:rFonts w:ascii="Consolas" w:eastAsia="Times New Roman" w:hAnsi="Consolas" w:cs="Times New Roman"/>
                <w:color w:val="839496"/>
                <w:sz w:val="21"/>
                <w:szCs w:val="21"/>
                <w:lang w:val="en-IN" w:eastAsia="en-IN"/>
              </w:rPr>
              <w:t>)</w:t>
            </w:r>
          </w:p>
          <w:p w14:paraId="1BB7A719"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
          <w:p w14:paraId="6F9235AF"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4673E0">
              <w:rPr>
                <w:rFonts w:ascii="Consolas" w:eastAsia="Times New Roman" w:hAnsi="Consolas" w:cs="Times New Roman"/>
                <w:color w:val="CB4B16"/>
                <w:sz w:val="21"/>
                <w:szCs w:val="21"/>
                <w:lang w:val="en-IN" w:eastAsia="en-IN"/>
              </w:rPr>
              <w:t>plt</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show</w:t>
            </w:r>
            <w:proofErr w:type="spellEnd"/>
            <w:proofErr w:type="gramEnd"/>
            <w:r w:rsidRPr="004673E0">
              <w:rPr>
                <w:rFonts w:ascii="Consolas" w:eastAsia="Times New Roman" w:hAnsi="Consolas" w:cs="Times New Roman"/>
                <w:color w:val="839496"/>
                <w:sz w:val="21"/>
                <w:szCs w:val="21"/>
                <w:lang w:val="en-IN" w:eastAsia="en-IN"/>
              </w:rPr>
              <w:t>()</w:t>
            </w:r>
          </w:p>
          <w:p w14:paraId="57225EFA" w14:textId="77777777" w:rsidR="004673E0" w:rsidRPr="004673E0" w:rsidRDefault="004673E0" w:rsidP="004673E0">
            <w:pPr>
              <w:shd w:val="clear" w:color="auto" w:fill="002B36"/>
              <w:spacing w:line="285" w:lineRule="atLeast"/>
              <w:rPr>
                <w:rFonts w:ascii="Consolas" w:eastAsia="Times New Roman" w:hAnsi="Consolas" w:cs="Times New Roman"/>
                <w:color w:val="839496"/>
                <w:sz w:val="21"/>
                <w:szCs w:val="21"/>
                <w:lang w:val="en-IN" w:eastAsia="en-IN"/>
              </w:rPr>
            </w:pPr>
            <w:r w:rsidRPr="004673E0">
              <w:rPr>
                <w:rFonts w:ascii="Consolas" w:eastAsia="Times New Roman" w:hAnsi="Consolas" w:cs="Times New Roman"/>
                <w:color w:val="CB4B16"/>
                <w:sz w:val="21"/>
                <w:szCs w:val="21"/>
                <w:lang w:val="en-IN" w:eastAsia="en-IN"/>
              </w:rPr>
              <w:t>cv2</w:t>
            </w:r>
            <w:r w:rsidRPr="004673E0">
              <w:rPr>
                <w:rFonts w:ascii="Consolas" w:eastAsia="Times New Roman" w:hAnsi="Consolas" w:cs="Times New Roman"/>
                <w:color w:val="839496"/>
                <w:sz w:val="21"/>
                <w:szCs w:val="21"/>
                <w:lang w:val="en-IN" w:eastAsia="en-IN"/>
              </w:rPr>
              <w:t>.</w:t>
            </w:r>
            <w:r w:rsidRPr="004673E0">
              <w:rPr>
                <w:rFonts w:ascii="Consolas" w:eastAsia="Times New Roman" w:hAnsi="Consolas" w:cs="Times New Roman"/>
                <w:color w:val="268BD2"/>
                <w:sz w:val="21"/>
                <w:szCs w:val="21"/>
                <w:lang w:val="en-IN" w:eastAsia="en-IN"/>
              </w:rPr>
              <w:t>destroyAllWindows</w:t>
            </w:r>
            <w:r w:rsidRPr="004673E0">
              <w:rPr>
                <w:rFonts w:ascii="Consolas" w:eastAsia="Times New Roman" w:hAnsi="Consolas" w:cs="Times New Roman"/>
                <w:color w:val="839496"/>
                <w:sz w:val="21"/>
                <w:szCs w:val="21"/>
                <w:lang w:val="en-IN" w:eastAsia="en-IN"/>
              </w:rPr>
              <w:t>()</w:t>
            </w:r>
          </w:p>
          <w:p w14:paraId="5CA285F1" w14:textId="77777777" w:rsidR="004673E0" w:rsidRPr="004673E0" w:rsidRDefault="004673E0" w:rsidP="004673E0">
            <w:pPr>
              <w:shd w:val="clear" w:color="auto" w:fill="002B36"/>
              <w:spacing w:after="240" w:line="285" w:lineRule="atLeast"/>
              <w:rPr>
                <w:rFonts w:ascii="Consolas" w:eastAsia="Times New Roman" w:hAnsi="Consolas" w:cs="Times New Roman"/>
                <w:color w:val="839496"/>
                <w:sz w:val="21"/>
                <w:szCs w:val="21"/>
                <w:lang w:val="en-IN" w:eastAsia="en-IN"/>
              </w:rPr>
            </w:pPr>
          </w:p>
          <w:p w14:paraId="336DFDC0" w14:textId="3A4A5BBE" w:rsidR="005D6DEF" w:rsidRDefault="005D6DEF" w:rsidP="00DC08AF">
            <w:pPr>
              <w:widowControl w:val="0"/>
              <w:suppressAutoHyphens/>
              <w:spacing w:line="264" w:lineRule="auto"/>
              <w:jc w:val="both"/>
              <w:rPr>
                <w:rFonts w:ascii="Times New Roman" w:hAnsi="Times New Roman"/>
                <w:b/>
                <w:sz w:val="24"/>
                <w:szCs w:val="24"/>
              </w:rPr>
            </w:pPr>
          </w:p>
        </w:tc>
      </w:tr>
    </w:tbl>
    <w:p w14:paraId="4BE263B6" w14:textId="77777777" w:rsidR="005D6DEF" w:rsidRDefault="005D6DEF" w:rsidP="00DC08AF">
      <w:pPr>
        <w:widowControl w:val="0"/>
        <w:suppressAutoHyphens/>
        <w:spacing w:after="0" w:line="264" w:lineRule="auto"/>
        <w:ind w:hanging="851"/>
        <w:jc w:val="both"/>
        <w:rPr>
          <w:rFonts w:ascii="Times New Roman" w:hAnsi="Times New Roman"/>
          <w:b/>
          <w:sz w:val="24"/>
          <w:szCs w:val="24"/>
        </w:rPr>
      </w:pPr>
    </w:p>
    <w:p w14:paraId="108813A8" w14:textId="77777777" w:rsidR="00776F3E" w:rsidRDefault="00776F3E" w:rsidP="00DC08AF">
      <w:pPr>
        <w:widowControl w:val="0"/>
        <w:suppressAutoHyphens/>
        <w:spacing w:after="0" w:line="264" w:lineRule="auto"/>
        <w:ind w:hanging="851"/>
        <w:jc w:val="both"/>
        <w:rPr>
          <w:rFonts w:ascii="Times New Roman" w:hAnsi="Times New Roman"/>
          <w:b/>
          <w:sz w:val="24"/>
          <w:szCs w:val="24"/>
        </w:rPr>
      </w:pPr>
    </w:p>
    <w:p w14:paraId="3650E8C5" w14:textId="77777777" w:rsidR="00776F3E" w:rsidRDefault="00776F3E" w:rsidP="00DC08AF">
      <w:pPr>
        <w:widowControl w:val="0"/>
        <w:suppressAutoHyphens/>
        <w:spacing w:after="0" w:line="264" w:lineRule="auto"/>
        <w:ind w:hanging="851"/>
        <w:jc w:val="both"/>
        <w:rPr>
          <w:rFonts w:ascii="Times New Roman" w:hAnsi="Times New Roman"/>
          <w:b/>
          <w:sz w:val="24"/>
          <w:szCs w:val="24"/>
        </w:rPr>
      </w:pPr>
    </w:p>
    <w:p w14:paraId="391358DD" w14:textId="77777777" w:rsidR="00776F3E" w:rsidRDefault="00776F3E" w:rsidP="00DC08AF">
      <w:pPr>
        <w:widowControl w:val="0"/>
        <w:suppressAutoHyphens/>
        <w:spacing w:after="0" w:line="264" w:lineRule="auto"/>
        <w:ind w:hanging="851"/>
        <w:jc w:val="both"/>
        <w:rPr>
          <w:rFonts w:ascii="Times New Roman" w:hAnsi="Times New Roman"/>
          <w:b/>
          <w:sz w:val="24"/>
          <w:szCs w:val="24"/>
        </w:rPr>
      </w:pPr>
    </w:p>
    <w:p w14:paraId="0D1EB46A" w14:textId="77777777" w:rsidR="00776F3E" w:rsidRDefault="00776F3E" w:rsidP="00DC08AF">
      <w:pPr>
        <w:widowControl w:val="0"/>
        <w:suppressAutoHyphens/>
        <w:spacing w:after="0" w:line="264" w:lineRule="auto"/>
        <w:ind w:hanging="851"/>
        <w:jc w:val="both"/>
        <w:rPr>
          <w:rFonts w:ascii="Times New Roman" w:hAnsi="Times New Roman"/>
          <w:b/>
          <w:sz w:val="24"/>
          <w:szCs w:val="24"/>
        </w:rPr>
      </w:pPr>
    </w:p>
    <w:p w14:paraId="7619B112" w14:textId="77777777" w:rsidR="00776F3E" w:rsidRDefault="00776F3E" w:rsidP="00DC08AF">
      <w:pPr>
        <w:widowControl w:val="0"/>
        <w:suppressAutoHyphens/>
        <w:spacing w:after="0" w:line="264" w:lineRule="auto"/>
        <w:ind w:hanging="851"/>
        <w:jc w:val="both"/>
        <w:rPr>
          <w:rFonts w:ascii="Times New Roman" w:hAnsi="Times New Roman"/>
          <w:b/>
          <w:sz w:val="24"/>
          <w:szCs w:val="24"/>
        </w:rPr>
      </w:pPr>
    </w:p>
    <w:p w14:paraId="035042BA" w14:textId="77777777" w:rsidR="00776F3E" w:rsidRDefault="00776F3E" w:rsidP="00DC08AF">
      <w:pPr>
        <w:widowControl w:val="0"/>
        <w:suppressAutoHyphens/>
        <w:spacing w:after="0" w:line="264" w:lineRule="auto"/>
        <w:ind w:hanging="851"/>
        <w:jc w:val="both"/>
        <w:rPr>
          <w:rFonts w:ascii="Times New Roman" w:hAnsi="Times New Roman"/>
          <w:b/>
          <w:sz w:val="24"/>
          <w:szCs w:val="24"/>
        </w:rPr>
      </w:pPr>
    </w:p>
    <w:p w14:paraId="14E6535C" w14:textId="77777777" w:rsidR="00776F3E" w:rsidRDefault="00776F3E" w:rsidP="00DC08AF">
      <w:pPr>
        <w:widowControl w:val="0"/>
        <w:suppressAutoHyphens/>
        <w:spacing w:after="0" w:line="264" w:lineRule="auto"/>
        <w:ind w:hanging="851"/>
        <w:jc w:val="both"/>
        <w:rPr>
          <w:rFonts w:ascii="Times New Roman" w:hAnsi="Times New Roman"/>
          <w:b/>
          <w:sz w:val="24"/>
          <w:szCs w:val="24"/>
        </w:rPr>
      </w:pPr>
    </w:p>
    <w:p w14:paraId="43FB38BA" w14:textId="77777777" w:rsidR="00776F3E" w:rsidRDefault="00776F3E" w:rsidP="00DC08AF">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47" w:type="dxa"/>
        <w:tblLook w:val="04A0" w:firstRow="1" w:lastRow="0" w:firstColumn="1" w:lastColumn="0" w:noHBand="0" w:noVBand="1"/>
      </w:tblPr>
      <w:tblGrid>
        <w:gridCol w:w="9781"/>
      </w:tblGrid>
      <w:tr w:rsidR="004673E0" w14:paraId="7C0F8CDC" w14:textId="77777777" w:rsidTr="004673E0">
        <w:tc>
          <w:tcPr>
            <w:tcW w:w="9781" w:type="dxa"/>
          </w:tcPr>
          <w:p w14:paraId="7CBCC368" w14:textId="77777777" w:rsidR="004673E0" w:rsidRDefault="004673E0" w:rsidP="00DC08AF">
            <w:pPr>
              <w:widowControl w:val="0"/>
              <w:suppressAutoHyphens/>
              <w:spacing w:line="264" w:lineRule="auto"/>
              <w:jc w:val="both"/>
              <w:rPr>
                <w:rFonts w:ascii="Times New Roman" w:hAnsi="Times New Roman"/>
                <w:b/>
                <w:sz w:val="24"/>
                <w:szCs w:val="24"/>
              </w:rPr>
            </w:pPr>
            <w:r>
              <w:rPr>
                <w:rFonts w:ascii="Times New Roman" w:hAnsi="Times New Roman"/>
                <w:b/>
                <w:sz w:val="24"/>
                <w:szCs w:val="24"/>
              </w:rPr>
              <w:lastRenderedPageBreak/>
              <w:t>OCR:</w:t>
            </w:r>
          </w:p>
          <w:p w14:paraId="1617BDE2"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859900"/>
                <w:sz w:val="21"/>
                <w:szCs w:val="21"/>
                <w:lang w:val="en-IN" w:eastAsia="en-IN"/>
              </w:rPr>
              <w:t>import</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cv2</w:t>
            </w:r>
          </w:p>
          <w:p w14:paraId="27DC49C1"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859900"/>
                <w:sz w:val="21"/>
                <w:szCs w:val="21"/>
                <w:lang w:val="en-IN" w:eastAsia="en-IN"/>
              </w:rPr>
              <w:t>import</w:t>
            </w:r>
            <w:r w:rsidRPr="001F1D05">
              <w:rPr>
                <w:rFonts w:ascii="Consolas" w:eastAsia="Times New Roman" w:hAnsi="Consolas" w:cs="Times New Roman"/>
                <w:color w:val="839496"/>
                <w:sz w:val="21"/>
                <w:szCs w:val="21"/>
                <w:lang w:val="en-IN" w:eastAsia="en-IN"/>
              </w:rPr>
              <w:t xml:space="preserve"> </w:t>
            </w:r>
            <w:proofErr w:type="spellStart"/>
            <w:r w:rsidRPr="001F1D05">
              <w:rPr>
                <w:rFonts w:ascii="Consolas" w:eastAsia="Times New Roman" w:hAnsi="Consolas" w:cs="Times New Roman"/>
                <w:color w:val="CB4B16"/>
                <w:sz w:val="21"/>
                <w:szCs w:val="21"/>
                <w:lang w:val="en-IN" w:eastAsia="en-IN"/>
              </w:rPr>
              <w:t>numpy</w:t>
            </w:r>
            <w:proofErr w:type="spellEnd"/>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as</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np</w:t>
            </w:r>
          </w:p>
          <w:p w14:paraId="49062740"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859900"/>
                <w:sz w:val="21"/>
                <w:szCs w:val="21"/>
                <w:lang w:val="en-IN" w:eastAsia="en-IN"/>
              </w:rPr>
              <w:t>import</w:t>
            </w:r>
            <w:r w:rsidRPr="001F1D05">
              <w:rPr>
                <w:rFonts w:ascii="Consolas" w:eastAsia="Times New Roman" w:hAnsi="Consolas" w:cs="Times New Roman"/>
                <w:color w:val="839496"/>
                <w:sz w:val="21"/>
                <w:szCs w:val="21"/>
                <w:lang w:val="en-IN" w:eastAsia="en-IN"/>
              </w:rPr>
              <w:t xml:space="preserve"> </w:t>
            </w:r>
            <w:proofErr w:type="spellStart"/>
            <w:proofErr w:type="gramStart"/>
            <w:r w:rsidRPr="001F1D05">
              <w:rPr>
                <w:rFonts w:ascii="Consolas" w:eastAsia="Times New Roman" w:hAnsi="Consolas" w:cs="Times New Roman"/>
                <w:color w:val="CB4B16"/>
                <w:sz w:val="21"/>
                <w:szCs w:val="21"/>
                <w:lang w:val="en-IN" w:eastAsia="en-IN"/>
              </w:rPr>
              <w:t>matplotlib</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CB4B16"/>
                <w:sz w:val="21"/>
                <w:szCs w:val="21"/>
                <w:lang w:val="en-IN" w:eastAsia="en-IN"/>
              </w:rPr>
              <w:t>pyplot</w:t>
            </w:r>
            <w:proofErr w:type="spellEnd"/>
            <w:proofErr w:type="gramEnd"/>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as</w:t>
            </w:r>
            <w:r w:rsidRPr="001F1D05">
              <w:rPr>
                <w:rFonts w:ascii="Consolas" w:eastAsia="Times New Roman" w:hAnsi="Consolas" w:cs="Times New Roman"/>
                <w:color w:val="839496"/>
                <w:sz w:val="21"/>
                <w:szCs w:val="21"/>
                <w:lang w:val="en-IN" w:eastAsia="en-IN"/>
              </w:rPr>
              <w:t xml:space="preserve"> </w:t>
            </w:r>
            <w:proofErr w:type="spellStart"/>
            <w:r w:rsidRPr="001F1D05">
              <w:rPr>
                <w:rFonts w:ascii="Consolas" w:eastAsia="Times New Roman" w:hAnsi="Consolas" w:cs="Times New Roman"/>
                <w:color w:val="CB4B16"/>
                <w:sz w:val="21"/>
                <w:szCs w:val="21"/>
                <w:lang w:val="en-IN" w:eastAsia="en-IN"/>
              </w:rPr>
              <w:t>plt</w:t>
            </w:r>
            <w:proofErr w:type="spellEnd"/>
          </w:p>
          <w:p w14:paraId="0C1C91F1"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859900"/>
                <w:sz w:val="21"/>
                <w:szCs w:val="21"/>
                <w:lang w:val="en-IN" w:eastAsia="en-IN"/>
              </w:rPr>
              <w:t>import</w:t>
            </w:r>
            <w:r w:rsidRPr="001F1D05">
              <w:rPr>
                <w:rFonts w:ascii="Consolas" w:eastAsia="Times New Roman" w:hAnsi="Consolas" w:cs="Times New Roman"/>
                <w:color w:val="839496"/>
                <w:sz w:val="21"/>
                <w:szCs w:val="21"/>
                <w:lang w:val="en-IN" w:eastAsia="en-IN"/>
              </w:rPr>
              <w:t xml:space="preserve"> </w:t>
            </w:r>
            <w:proofErr w:type="spellStart"/>
            <w:r w:rsidRPr="001F1D05">
              <w:rPr>
                <w:rFonts w:ascii="Consolas" w:eastAsia="Times New Roman" w:hAnsi="Consolas" w:cs="Times New Roman"/>
                <w:color w:val="CB4B16"/>
                <w:sz w:val="21"/>
                <w:szCs w:val="21"/>
                <w:lang w:val="en-IN" w:eastAsia="en-IN"/>
              </w:rPr>
              <w:t>pytesseract</w:t>
            </w:r>
            <w:proofErr w:type="spellEnd"/>
          </w:p>
          <w:p w14:paraId="3F177184" w14:textId="77777777" w:rsidR="001F1D05" w:rsidRPr="001F1D05" w:rsidRDefault="001F1D05" w:rsidP="001F1D05">
            <w:pPr>
              <w:shd w:val="clear" w:color="auto" w:fill="002B36"/>
              <w:spacing w:after="240" w:line="285" w:lineRule="atLeast"/>
              <w:rPr>
                <w:rFonts w:ascii="Consolas" w:eastAsia="Times New Roman" w:hAnsi="Consolas" w:cs="Times New Roman"/>
                <w:color w:val="839496"/>
                <w:sz w:val="21"/>
                <w:szCs w:val="21"/>
                <w:lang w:val="en-IN" w:eastAsia="en-IN"/>
              </w:rPr>
            </w:pPr>
          </w:p>
          <w:p w14:paraId="016A99D1"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1F1D05">
              <w:rPr>
                <w:rFonts w:ascii="Consolas" w:eastAsia="Times New Roman" w:hAnsi="Consolas" w:cs="Times New Roman"/>
                <w:color w:val="CB4B16"/>
                <w:sz w:val="21"/>
                <w:szCs w:val="21"/>
                <w:lang w:val="en-IN" w:eastAsia="en-IN"/>
              </w:rPr>
              <w:t>pytesseract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CB4B16"/>
                <w:sz w:val="21"/>
                <w:szCs w:val="21"/>
                <w:lang w:val="en-IN" w:eastAsia="en-IN"/>
              </w:rPr>
              <w:t>pytesseract</w:t>
            </w:r>
            <w:proofErr w:type="gramEnd"/>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tesseract_cmd</w:t>
            </w:r>
            <w:proofErr w:type="spellEnd"/>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839496"/>
                <w:sz w:val="21"/>
                <w:szCs w:val="21"/>
                <w:lang w:val="en-IN" w:eastAsia="en-IN"/>
              </w:rPr>
              <w:t xml:space="preserve"> </w:t>
            </w:r>
            <w:proofErr w:type="spellStart"/>
            <w:r w:rsidRPr="001F1D05">
              <w:rPr>
                <w:rFonts w:ascii="Consolas" w:eastAsia="Times New Roman" w:hAnsi="Consolas" w:cs="Times New Roman"/>
                <w:b/>
                <w:bCs/>
                <w:color w:val="93A1A1"/>
                <w:sz w:val="21"/>
                <w:szCs w:val="21"/>
                <w:lang w:val="en-IN" w:eastAsia="en-IN"/>
              </w:rPr>
              <w:t>r</w:t>
            </w:r>
            <w:r w:rsidRPr="001F1D05">
              <w:rPr>
                <w:rFonts w:ascii="Consolas" w:eastAsia="Times New Roman" w:hAnsi="Consolas" w:cs="Times New Roman"/>
                <w:color w:val="DC322F"/>
                <w:sz w:val="21"/>
                <w:szCs w:val="21"/>
                <w:lang w:val="en-IN" w:eastAsia="en-IN"/>
              </w:rPr>
              <w:t>'C</w:t>
            </w:r>
            <w:proofErr w:type="spellEnd"/>
            <w:r w:rsidRPr="001F1D05">
              <w:rPr>
                <w:rFonts w:ascii="Consolas" w:eastAsia="Times New Roman" w:hAnsi="Consolas" w:cs="Times New Roman"/>
                <w:color w:val="DC322F"/>
                <w:sz w:val="21"/>
                <w:szCs w:val="21"/>
                <w:lang w:val="en-IN" w:eastAsia="en-IN"/>
              </w:rPr>
              <w:t>:</w:t>
            </w:r>
            <w:r w:rsidRPr="001F1D05">
              <w:rPr>
                <w:rFonts w:ascii="Consolas" w:eastAsia="Times New Roman" w:hAnsi="Consolas" w:cs="Times New Roman"/>
                <w:color w:val="CB4B16"/>
                <w:sz w:val="21"/>
                <w:szCs w:val="21"/>
                <w:lang w:val="en-IN" w:eastAsia="en-IN"/>
              </w:rPr>
              <w:t>\P</w:t>
            </w:r>
            <w:r w:rsidRPr="001F1D05">
              <w:rPr>
                <w:rFonts w:ascii="Consolas" w:eastAsia="Times New Roman" w:hAnsi="Consolas" w:cs="Times New Roman"/>
                <w:color w:val="DC322F"/>
                <w:sz w:val="21"/>
                <w:szCs w:val="21"/>
                <w:lang w:val="en-IN" w:eastAsia="en-IN"/>
              </w:rPr>
              <w:t>rogram Files</w:t>
            </w:r>
            <w:r w:rsidRPr="001F1D05">
              <w:rPr>
                <w:rFonts w:ascii="Consolas" w:eastAsia="Times New Roman" w:hAnsi="Consolas" w:cs="Times New Roman"/>
                <w:color w:val="CB4B16"/>
                <w:sz w:val="21"/>
                <w:szCs w:val="21"/>
                <w:lang w:val="en-IN" w:eastAsia="en-IN"/>
              </w:rPr>
              <w:t>\T</w:t>
            </w:r>
            <w:r w:rsidRPr="001F1D05">
              <w:rPr>
                <w:rFonts w:ascii="Consolas" w:eastAsia="Times New Roman" w:hAnsi="Consolas" w:cs="Times New Roman"/>
                <w:color w:val="DC322F"/>
                <w:sz w:val="21"/>
                <w:szCs w:val="21"/>
                <w:lang w:val="en-IN" w:eastAsia="en-IN"/>
              </w:rPr>
              <w:t>esseract-OCR</w:t>
            </w:r>
            <w:r w:rsidRPr="001F1D05">
              <w:rPr>
                <w:rFonts w:ascii="Consolas" w:eastAsia="Times New Roman" w:hAnsi="Consolas" w:cs="Times New Roman"/>
                <w:color w:val="CB4B16"/>
                <w:sz w:val="21"/>
                <w:szCs w:val="21"/>
                <w:lang w:val="en-IN" w:eastAsia="en-IN"/>
              </w:rPr>
              <w:t>\t</w:t>
            </w:r>
            <w:r w:rsidRPr="001F1D05">
              <w:rPr>
                <w:rFonts w:ascii="Consolas" w:eastAsia="Times New Roman" w:hAnsi="Consolas" w:cs="Times New Roman"/>
                <w:color w:val="DC322F"/>
                <w:sz w:val="21"/>
                <w:szCs w:val="21"/>
                <w:lang w:val="en-IN" w:eastAsia="en-IN"/>
              </w:rPr>
              <w:t>esseract.exe'</w:t>
            </w:r>
          </w:p>
          <w:p w14:paraId="719B97A0"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
          <w:p w14:paraId="7914D7DF"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gramStart"/>
            <w:r w:rsidRPr="001F1D05">
              <w:rPr>
                <w:rFonts w:ascii="Consolas" w:eastAsia="Times New Roman" w:hAnsi="Consolas" w:cs="Times New Roman"/>
                <w:color w:val="268BD2"/>
                <w:sz w:val="21"/>
                <w:szCs w:val="21"/>
                <w:lang w:val="en-IN" w:eastAsia="en-IN"/>
              </w:rPr>
              <w:t>print</w:t>
            </w:r>
            <w:r w:rsidRPr="001F1D05">
              <w:rPr>
                <w:rFonts w:ascii="Consolas" w:eastAsia="Times New Roman" w:hAnsi="Consolas" w:cs="Times New Roman"/>
                <w:color w:val="839496"/>
                <w:sz w:val="21"/>
                <w:szCs w:val="21"/>
                <w:lang w:val="en-IN" w:eastAsia="en-IN"/>
              </w:rPr>
              <w:t>(</w:t>
            </w:r>
            <w:proofErr w:type="gramEnd"/>
            <w:r w:rsidRPr="001F1D05">
              <w:rPr>
                <w:rFonts w:ascii="Consolas" w:eastAsia="Times New Roman" w:hAnsi="Consolas" w:cs="Times New Roman"/>
                <w:color w:val="2AA198"/>
                <w:sz w:val="21"/>
                <w:szCs w:val="21"/>
                <w:lang w:val="en-IN" w:eastAsia="en-IN"/>
              </w:rPr>
              <w:t>"demo hello"</w:t>
            </w:r>
            <w:r w:rsidRPr="001F1D05">
              <w:rPr>
                <w:rFonts w:ascii="Consolas" w:eastAsia="Times New Roman" w:hAnsi="Consolas" w:cs="Times New Roman"/>
                <w:color w:val="839496"/>
                <w:sz w:val="21"/>
                <w:szCs w:val="21"/>
                <w:lang w:val="en-IN" w:eastAsia="en-IN"/>
              </w:rPr>
              <w:t>)</w:t>
            </w:r>
          </w:p>
          <w:p w14:paraId="2FAA9068"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
          <w:p w14:paraId="3D72AC24"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268BD2"/>
                <w:sz w:val="21"/>
                <w:szCs w:val="21"/>
                <w:lang w:val="en-IN" w:eastAsia="en-IN"/>
              </w:rPr>
              <w:t>image</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cv2</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imread</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AA198"/>
                <w:sz w:val="21"/>
                <w:szCs w:val="21"/>
                <w:lang w:val="en-IN" w:eastAsia="en-IN"/>
              </w:rPr>
              <w:t>'EXPERIMENT 06/demo2.jpg'</w:t>
            </w:r>
            <w:r w:rsidRPr="001F1D05">
              <w:rPr>
                <w:rFonts w:ascii="Consolas" w:eastAsia="Times New Roman" w:hAnsi="Consolas" w:cs="Times New Roman"/>
                <w:color w:val="839496"/>
                <w:sz w:val="21"/>
                <w:szCs w:val="21"/>
                <w:lang w:val="en-IN" w:eastAsia="en-IN"/>
              </w:rPr>
              <w:t>)</w:t>
            </w:r>
          </w:p>
          <w:p w14:paraId="7342AA0E"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268BD2"/>
                <w:sz w:val="21"/>
                <w:szCs w:val="21"/>
                <w:lang w:val="en-IN" w:eastAsia="en-IN"/>
              </w:rPr>
              <w:t>kernel</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839496"/>
                <w:sz w:val="21"/>
                <w:szCs w:val="21"/>
                <w:lang w:val="en-IN" w:eastAsia="en-IN"/>
              </w:rPr>
              <w:t xml:space="preserve"> </w:t>
            </w:r>
            <w:proofErr w:type="spellStart"/>
            <w:proofErr w:type="gramStart"/>
            <w:r w:rsidRPr="001F1D05">
              <w:rPr>
                <w:rFonts w:ascii="Consolas" w:eastAsia="Times New Roman" w:hAnsi="Consolas" w:cs="Times New Roman"/>
                <w:color w:val="CB4B16"/>
                <w:sz w:val="21"/>
                <w:szCs w:val="21"/>
                <w:lang w:val="en-IN" w:eastAsia="en-IN"/>
              </w:rPr>
              <w:t>np</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ones</w:t>
            </w:r>
            <w:proofErr w:type="spellEnd"/>
            <w:proofErr w:type="gramEnd"/>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D33682"/>
                <w:sz w:val="21"/>
                <w:szCs w:val="21"/>
                <w:lang w:val="en-IN" w:eastAsia="en-IN"/>
              </w:rPr>
              <w:t>2</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D33682"/>
                <w:sz w:val="21"/>
                <w:szCs w:val="21"/>
                <w:lang w:val="en-IN" w:eastAsia="en-IN"/>
              </w:rPr>
              <w:t>1</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np</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uint8</w:t>
            </w:r>
            <w:r w:rsidRPr="001F1D05">
              <w:rPr>
                <w:rFonts w:ascii="Consolas" w:eastAsia="Times New Roman" w:hAnsi="Consolas" w:cs="Times New Roman"/>
                <w:color w:val="839496"/>
                <w:sz w:val="21"/>
                <w:szCs w:val="21"/>
                <w:lang w:val="en-IN" w:eastAsia="en-IN"/>
              </w:rPr>
              <w:t>)</w:t>
            </w:r>
          </w:p>
          <w:p w14:paraId="5F82D824"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268BD2"/>
                <w:sz w:val="21"/>
                <w:szCs w:val="21"/>
                <w:lang w:val="en-IN" w:eastAsia="en-IN"/>
              </w:rPr>
              <w:t>img1</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cv2</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erode</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image</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268BD2"/>
                <w:sz w:val="21"/>
                <w:szCs w:val="21"/>
                <w:lang w:val="en-IN" w:eastAsia="en-IN"/>
              </w:rPr>
              <w:t>kernel</w:t>
            </w:r>
            <w:r w:rsidRPr="001F1D05">
              <w:rPr>
                <w:rFonts w:ascii="Consolas" w:eastAsia="Times New Roman" w:hAnsi="Consolas" w:cs="Times New Roman"/>
                <w:color w:val="839496"/>
                <w:sz w:val="21"/>
                <w:szCs w:val="21"/>
                <w:lang w:val="en-IN" w:eastAsia="en-IN"/>
              </w:rPr>
              <w:t>, iterations</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D33682"/>
                <w:sz w:val="21"/>
                <w:szCs w:val="21"/>
                <w:lang w:val="en-IN" w:eastAsia="en-IN"/>
              </w:rPr>
              <w:t>1</w:t>
            </w:r>
            <w:r w:rsidRPr="001F1D05">
              <w:rPr>
                <w:rFonts w:ascii="Consolas" w:eastAsia="Times New Roman" w:hAnsi="Consolas" w:cs="Times New Roman"/>
                <w:color w:val="839496"/>
                <w:sz w:val="21"/>
                <w:szCs w:val="21"/>
                <w:lang w:val="en-IN" w:eastAsia="en-IN"/>
              </w:rPr>
              <w:t>)</w:t>
            </w:r>
          </w:p>
          <w:p w14:paraId="39AABD10"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268BD2"/>
                <w:sz w:val="21"/>
                <w:szCs w:val="21"/>
                <w:lang w:val="en-IN" w:eastAsia="en-IN"/>
              </w:rPr>
              <w:t>img2</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cv2</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dilate</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image</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268BD2"/>
                <w:sz w:val="21"/>
                <w:szCs w:val="21"/>
                <w:lang w:val="en-IN" w:eastAsia="en-IN"/>
              </w:rPr>
              <w:t>kernel</w:t>
            </w:r>
            <w:r w:rsidRPr="001F1D05">
              <w:rPr>
                <w:rFonts w:ascii="Consolas" w:eastAsia="Times New Roman" w:hAnsi="Consolas" w:cs="Times New Roman"/>
                <w:color w:val="839496"/>
                <w:sz w:val="21"/>
                <w:szCs w:val="21"/>
                <w:lang w:val="en-IN" w:eastAsia="en-IN"/>
              </w:rPr>
              <w:t>, iterations</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D33682"/>
                <w:sz w:val="21"/>
                <w:szCs w:val="21"/>
                <w:lang w:val="en-IN" w:eastAsia="en-IN"/>
              </w:rPr>
              <w:t>1</w:t>
            </w:r>
            <w:r w:rsidRPr="001F1D05">
              <w:rPr>
                <w:rFonts w:ascii="Consolas" w:eastAsia="Times New Roman" w:hAnsi="Consolas" w:cs="Times New Roman"/>
                <w:color w:val="839496"/>
                <w:sz w:val="21"/>
                <w:szCs w:val="21"/>
                <w:lang w:val="en-IN" w:eastAsia="en-IN"/>
              </w:rPr>
              <w:t>)</w:t>
            </w:r>
          </w:p>
          <w:p w14:paraId="6623DC70"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1F1D05">
              <w:rPr>
                <w:rFonts w:ascii="Consolas" w:eastAsia="Times New Roman" w:hAnsi="Consolas" w:cs="Times New Roman"/>
                <w:color w:val="268BD2"/>
                <w:sz w:val="21"/>
                <w:szCs w:val="21"/>
                <w:lang w:val="en-IN" w:eastAsia="en-IN"/>
              </w:rPr>
              <w:t>out_below</w:t>
            </w:r>
            <w:proofErr w:type="spellEnd"/>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839496"/>
                <w:sz w:val="21"/>
                <w:szCs w:val="21"/>
                <w:lang w:val="en-IN" w:eastAsia="en-IN"/>
              </w:rPr>
              <w:t xml:space="preserve"> </w:t>
            </w:r>
            <w:proofErr w:type="spellStart"/>
            <w:proofErr w:type="gramStart"/>
            <w:r w:rsidRPr="001F1D05">
              <w:rPr>
                <w:rFonts w:ascii="Consolas" w:eastAsia="Times New Roman" w:hAnsi="Consolas" w:cs="Times New Roman"/>
                <w:color w:val="CB4B16"/>
                <w:sz w:val="21"/>
                <w:szCs w:val="21"/>
                <w:lang w:val="en-IN" w:eastAsia="en-IN"/>
              </w:rPr>
              <w:t>pytesseract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image</w:t>
            </w:r>
            <w:proofErr w:type="gramEnd"/>
            <w:r w:rsidRPr="001F1D05">
              <w:rPr>
                <w:rFonts w:ascii="Consolas" w:eastAsia="Times New Roman" w:hAnsi="Consolas" w:cs="Times New Roman"/>
                <w:color w:val="268BD2"/>
                <w:sz w:val="21"/>
                <w:szCs w:val="21"/>
                <w:lang w:val="en-IN" w:eastAsia="en-IN"/>
              </w:rPr>
              <w:t>_to_string</w:t>
            </w:r>
            <w:proofErr w:type="spellEnd"/>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image</w:t>
            </w:r>
            <w:r w:rsidRPr="001F1D05">
              <w:rPr>
                <w:rFonts w:ascii="Consolas" w:eastAsia="Times New Roman" w:hAnsi="Consolas" w:cs="Times New Roman"/>
                <w:color w:val="839496"/>
                <w:sz w:val="21"/>
                <w:szCs w:val="21"/>
                <w:lang w:val="en-IN" w:eastAsia="en-IN"/>
              </w:rPr>
              <w:t>)</w:t>
            </w:r>
          </w:p>
          <w:p w14:paraId="08CC956C"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
          <w:p w14:paraId="2B8D16D2"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gramStart"/>
            <w:r w:rsidRPr="001F1D05">
              <w:rPr>
                <w:rFonts w:ascii="Consolas" w:eastAsia="Times New Roman" w:hAnsi="Consolas" w:cs="Times New Roman"/>
                <w:color w:val="268BD2"/>
                <w:sz w:val="21"/>
                <w:szCs w:val="21"/>
                <w:lang w:val="en-IN" w:eastAsia="en-IN"/>
              </w:rPr>
              <w:t>print</w:t>
            </w:r>
            <w:r w:rsidRPr="001F1D05">
              <w:rPr>
                <w:rFonts w:ascii="Consolas" w:eastAsia="Times New Roman" w:hAnsi="Consolas" w:cs="Times New Roman"/>
                <w:color w:val="839496"/>
                <w:sz w:val="21"/>
                <w:szCs w:val="21"/>
                <w:lang w:val="en-IN" w:eastAsia="en-IN"/>
              </w:rPr>
              <w:t>(</w:t>
            </w:r>
            <w:proofErr w:type="gramEnd"/>
            <w:r w:rsidRPr="001F1D05">
              <w:rPr>
                <w:rFonts w:ascii="Consolas" w:eastAsia="Times New Roman" w:hAnsi="Consolas" w:cs="Times New Roman"/>
                <w:color w:val="2AA198"/>
                <w:sz w:val="21"/>
                <w:szCs w:val="21"/>
                <w:lang w:val="en-IN" w:eastAsia="en-IN"/>
              </w:rPr>
              <w:t xml:space="preserve">"OUTPUT: </w:t>
            </w:r>
            <w:r w:rsidRPr="001F1D05">
              <w:rPr>
                <w:rFonts w:ascii="Consolas" w:eastAsia="Times New Roman" w:hAnsi="Consolas" w:cs="Times New Roman"/>
                <w:color w:val="CB4B16"/>
                <w:sz w:val="21"/>
                <w:szCs w:val="21"/>
                <w:lang w:val="en-IN" w:eastAsia="en-IN"/>
              </w:rPr>
              <w:t>\n</w:t>
            </w:r>
            <w:r w:rsidRPr="001F1D05">
              <w:rPr>
                <w:rFonts w:ascii="Consolas" w:eastAsia="Times New Roman" w:hAnsi="Consolas" w:cs="Times New Roman"/>
                <w:color w:val="2AA198"/>
                <w:sz w:val="21"/>
                <w:szCs w:val="21"/>
                <w:lang w:val="en-IN" w:eastAsia="en-IN"/>
              </w:rPr>
              <w:t>"</w:t>
            </w:r>
            <w:r w:rsidRPr="001F1D05">
              <w:rPr>
                <w:rFonts w:ascii="Consolas" w:eastAsia="Times New Roman" w:hAnsi="Consolas" w:cs="Times New Roman"/>
                <w:color w:val="839496"/>
                <w:sz w:val="21"/>
                <w:szCs w:val="21"/>
                <w:lang w:val="en-IN" w:eastAsia="en-IN"/>
              </w:rPr>
              <w:t xml:space="preserve">, </w:t>
            </w:r>
            <w:proofErr w:type="spellStart"/>
            <w:r w:rsidRPr="001F1D05">
              <w:rPr>
                <w:rFonts w:ascii="Consolas" w:eastAsia="Times New Roman" w:hAnsi="Consolas" w:cs="Times New Roman"/>
                <w:color w:val="268BD2"/>
                <w:sz w:val="21"/>
                <w:szCs w:val="21"/>
                <w:lang w:val="en-IN" w:eastAsia="en-IN"/>
              </w:rPr>
              <w:t>out_below</w:t>
            </w:r>
            <w:proofErr w:type="spellEnd"/>
            <w:r w:rsidRPr="001F1D05">
              <w:rPr>
                <w:rFonts w:ascii="Consolas" w:eastAsia="Times New Roman" w:hAnsi="Consolas" w:cs="Times New Roman"/>
                <w:color w:val="839496"/>
                <w:sz w:val="21"/>
                <w:szCs w:val="21"/>
                <w:lang w:val="en-IN" w:eastAsia="en-IN"/>
              </w:rPr>
              <w:t>)</w:t>
            </w:r>
          </w:p>
          <w:p w14:paraId="5EB12DCF"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
          <w:p w14:paraId="4E374EE4"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1F1D05">
              <w:rPr>
                <w:rFonts w:ascii="Consolas" w:eastAsia="Times New Roman" w:hAnsi="Consolas" w:cs="Times New Roman"/>
                <w:color w:val="268BD2"/>
                <w:sz w:val="21"/>
                <w:szCs w:val="21"/>
                <w:lang w:val="en-IN" w:eastAsia="en-IN"/>
              </w:rPr>
              <w:t>image_rgb</w:t>
            </w:r>
            <w:proofErr w:type="spellEnd"/>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cv2</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cvtColor</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image</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cv2</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COLOR_BGR2RGB</w:t>
            </w:r>
            <w:r w:rsidRPr="001F1D05">
              <w:rPr>
                <w:rFonts w:ascii="Consolas" w:eastAsia="Times New Roman" w:hAnsi="Consolas" w:cs="Times New Roman"/>
                <w:color w:val="839496"/>
                <w:sz w:val="21"/>
                <w:szCs w:val="21"/>
                <w:lang w:val="en-IN" w:eastAsia="en-IN"/>
              </w:rPr>
              <w:t>)</w:t>
            </w:r>
          </w:p>
          <w:p w14:paraId="3ADA61DC"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268BD2"/>
                <w:sz w:val="21"/>
                <w:szCs w:val="21"/>
                <w:lang w:val="en-IN" w:eastAsia="en-IN"/>
              </w:rPr>
              <w:t>img2_rgb</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859900"/>
                <w:sz w:val="21"/>
                <w:szCs w:val="21"/>
                <w:lang w:val="en-IN" w:eastAsia="en-IN"/>
              </w:rPr>
              <w:t>=</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cv2</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cvtColor</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img2</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CB4B16"/>
                <w:sz w:val="21"/>
                <w:szCs w:val="21"/>
                <w:lang w:val="en-IN" w:eastAsia="en-IN"/>
              </w:rPr>
              <w:t>cv2</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COLOR_BGR2RGB</w:t>
            </w:r>
            <w:r w:rsidRPr="001F1D05">
              <w:rPr>
                <w:rFonts w:ascii="Consolas" w:eastAsia="Times New Roman" w:hAnsi="Consolas" w:cs="Times New Roman"/>
                <w:color w:val="839496"/>
                <w:sz w:val="21"/>
                <w:szCs w:val="21"/>
                <w:lang w:val="en-IN" w:eastAsia="en-IN"/>
              </w:rPr>
              <w:t>)</w:t>
            </w:r>
          </w:p>
          <w:p w14:paraId="66E91760"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
          <w:p w14:paraId="1732B1A4"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1F1D05">
              <w:rPr>
                <w:rFonts w:ascii="Consolas" w:eastAsia="Times New Roman" w:hAnsi="Consolas" w:cs="Times New Roman"/>
                <w:color w:val="CB4B16"/>
                <w:sz w:val="21"/>
                <w:szCs w:val="21"/>
                <w:lang w:val="en-IN" w:eastAsia="en-IN"/>
              </w:rPr>
              <w:t>plt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subplot</w:t>
            </w:r>
            <w:proofErr w:type="spellEnd"/>
            <w:proofErr w:type="gramEnd"/>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D33682"/>
                <w:sz w:val="21"/>
                <w:szCs w:val="21"/>
                <w:lang w:val="en-IN" w:eastAsia="en-IN"/>
              </w:rPr>
              <w:t>1</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D33682"/>
                <w:sz w:val="21"/>
                <w:szCs w:val="21"/>
                <w:lang w:val="en-IN" w:eastAsia="en-IN"/>
              </w:rPr>
              <w:t>2</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D33682"/>
                <w:sz w:val="21"/>
                <w:szCs w:val="21"/>
                <w:lang w:val="en-IN" w:eastAsia="en-IN"/>
              </w:rPr>
              <w:t>1</w:t>
            </w:r>
            <w:r w:rsidRPr="001F1D05">
              <w:rPr>
                <w:rFonts w:ascii="Consolas" w:eastAsia="Times New Roman" w:hAnsi="Consolas" w:cs="Times New Roman"/>
                <w:color w:val="839496"/>
                <w:sz w:val="21"/>
                <w:szCs w:val="21"/>
                <w:lang w:val="en-IN" w:eastAsia="en-IN"/>
              </w:rPr>
              <w:t>)</w:t>
            </w:r>
          </w:p>
          <w:p w14:paraId="0ED5AC69"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1F1D05">
              <w:rPr>
                <w:rFonts w:ascii="Consolas" w:eastAsia="Times New Roman" w:hAnsi="Consolas" w:cs="Times New Roman"/>
                <w:color w:val="CB4B16"/>
                <w:sz w:val="21"/>
                <w:szCs w:val="21"/>
                <w:lang w:val="en-IN" w:eastAsia="en-IN"/>
              </w:rPr>
              <w:t>plt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imshow</w:t>
            </w:r>
            <w:proofErr w:type="spellEnd"/>
            <w:proofErr w:type="gramEnd"/>
            <w:r w:rsidRPr="001F1D05">
              <w:rPr>
                <w:rFonts w:ascii="Consolas" w:eastAsia="Times New Roman" w:hAnsi="Consolas" w:cs="Times New Roman"/>
                <w:color w:val="839496"/>
                <w:sz w:val="21"/>
                <w:szCs w:val="21"/>
                <w:lang w:val="en-IN" w:eastAsia="en-IN"/>
              </w:rPr>
              <w:t>(</w:t>
            </w:r>
            <w:proofErr w:type="spellStart"/>
            <w:r w:rsidRPr="001F1D05">
              <w:rPr>
                <w:rFonts w:ascii="Consolas" w:eastAsia="Times New Roman" w:hAnsi="Consolas" w:cs="Times New Roman"/>
                <w:color w:val="268BD2"/>
                <w:sz w:val="21"/>
                <w:szCs w:val="21"/>
                <w:lang w:val="en-IN" w:eastAsia="en-IN"/>
              </w:rPr>
              <w:t>image_rgb</w:t>
            </w:r>
            <w:proofErr w:type="spellEnd"/>
            <w:r w:rsidRPr="001F1D05">
              <w:rPr>
                <w:rFonts w:ascii="Consolas" w:eastAsia="Times New Roman" w:hAnsi="Consolas" w:cs="Times New Roman"/>
                <w:color w:val="839496"/>
                <w:sz w:val="21"/>
                <w:szCs w:val="21"/>
                <w:lang w:val="en-IN" w:eastAsia="en-IN"/>
              </w:rPr>
              <w:t>)</w:t>
            </w:r>
          </w:p>
          <w:p w14:paraId="3643E4BA"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1F1D05">
              <w:rPr>
                <w:rFonts w:ascii="Consolas" w:eastAsia="Times New Roman" w:hAnsi="Consolas" w:cs="Times New Roman"/>
                <w:color w:val="CB4B16"/>
                <w:sz w:val="21"/>
                <w:szCs w:val="21"/>
                <w:lang w:val="en-IN" w:eastAsia="en-IN"/>
              </w:rPr>
              <w:t>plt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title</w:t>
            </w:r>
            <w:proofErr w:type="spellEnd"/>
            <w:proofErr w:type="gramEnd"/>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AA198"/>
                <w:sz w:val="21"/>
                <w:szCs w:val="21"/>
                <w:lang w:val="en-IN" w:eastAsia="en-IN"/>
              </w:rPr>
              <w:t>'Original Image'</w:t>
            </w:r>
            <w:r w:rsidRPr="001F1D05">
              <w:rPr>
                <w:rFonts w:ascii="Consolas" w:eastAsia="Times New Roman" w:hAnsi="Consolas" w:cs="Times New Roman"/>
                <w:color w:val="839496"/>
                <w:sz w:val="21"/>
                <w:szCs w:val="21"/>
                <w:lang w:val="en-IN" w:eastAsia="en-IN"/>
              </w:rPr>
              <w:t>)</w:t>
            </w:r>
          </w:p>
          <w:p w14:paraId="65AA9054"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
          <w:p w14:paraId="5B6FE1C5"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1F1D05">
              <w:rPr>
                <w:rFonts w:ascii="Consolas" w:eastAsia="Times New Roman" w:hAnsi="Consolas" w:cs="Times New Roman"/>
                <w:color w:val="CB4B16"/>
                <w:sz w:val="21"/>
                <w:szCs w:val="21"/>
                <w:lang w:val="en-IN" w:eastAsia="en-IN"/>
              </w:rPr>
              <w:t>plt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subplot</w:t>
            </w:r>
            <w:proofErr w:type="spellEnd"/>
            <w:proofErr w:type="gramEnd"/>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D33682"/>
                <w:sz w:val="21"/>
                <w:szCs w:val="21"/>
                <w:lang w:val="en-IN" w:eastAsia="en-IN"/>
              </w:rPr>
              <w:t>1</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D33682"/>
                <w:sz w:val="21"/>
                <w:szCs w:val="21"/>
                <w:lang w:val="en-IN" w:eastAsia="en-IN"/>
              </w:rPr>
              <w:t>2</w:t>
            </w:r>
            <w:r w:rsidRPr="001F1D05">
              <w:rPr>
                <w:rFonts w:ascii="Consolas" w:eastAsia="Times New Roman" w:hAnsi="Consolas" w:cs="Times New Roman"/>
                <w:color w:val="839496"/>
                <w:sz w:val="21"/>
                <w:szCs w:val="21"/>
                <w:lang w:val="en-IN" w:eastAsia="en-IN"/>
              </w:rPr>
              <w:t xml:space="preserve">, </w:t>
            </w:r>
            <w:r w:rsidRPr="001F1D05">
              <w:rPr>
                <w:rFonts w:ascii="Consolas" w:eastAsia="Times New Roman" w:hAnsi="Consolas" w:cs="Times New Roman"/>
                <w:color w:val="D33682"/>
                <w:sz w:val="21"/>
                <w:szCs w:val="21"/>
                <w:lang w:val="en-IN" w:eastAsia="en-IN"/>
              </w:rPr>
              <w:t>2</w:t>
            </w:r>
            <w:r w:rsidRPr="001F1D05">
              <w:rPr>
                <w:rFonts w:ascii="Consolas" w:eastAsia="Times New Roman" w:hAnsi="Consolas" w:cs="Times New Roman"/>
                <w:color w:val="839496"/>
                <w:sz w:val="21"/>
                <w:szCs w:val="21"/>
                <w:lang w:val="en-IN" w:eastAsia="en-IN"/>
              </w:rPr>
              <w:t>)</w:t>
            </w:r>
          </w:p>
          <w:p w14:paraId="6E353B0C"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1F1D05">
              <w:rPr>
                <w:rFonts w:ascii="Consolas" w:eastAsia="Times New Roman" w:hAnsi="Consolas" w:cs="Times New Roman"/>
                <w:color w:val="CB4B16"/>
                <w:sz w:val="21"/>
                <w:szCs w:val="21"/>
                <w:lang w:val="en-IN" w:eastAsia="en-IN"/>
              </w:rPr>
              <w:t>plt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imshow</w:t>
            </w:r>
            <w:proofErr w:type="spellEnd"/>
            <w:proofErr w:type="gramEnd"/>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img2_rgb</w:t>
            </w:r>
            <w:r w:rsidRPr="001F1D05">
              <w:rPr>
                <w:rFonts w:ascii="Consolas" w:eastAsia="Times New Roman" w:hAnsi="Consolas" w:cs="Times New Roman"/>
                <w:color w:val="839496"/>
                <w:sz w:val="21"/>
                <w:szCs w:val="21"/>
                <w:lang w:val="en-IN" w:eastAsia="en-IN"/>
              </w:rPr>
              <w:t>)</w:t>
            </w:r>
          </w:p>
          <w:p w14:paraId="0B273E90"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1F1D05">
              <w:rPr>
                <w:rFonts w:ascii="Consolas" w:eastAsia="Times New Roman" w:hAnsi="Consolas" w:cs="Times New Roman"/>
                <w:color w:val="CB4B16"/>
                <w:sz w:val="21"/>
                <w:szCs w:val="21"/>
                <w:lang w:val="en-IN" w:eastAsia="en-IN"/>
              </w:rPr>
              <w:t>plt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title</w:t>
            </w:r>
            <w:proofErr w:type="spellEnd"/>
            <w:proofErr w:type="gramEnd"/>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AA198"/>
                <w:sz w:val="21"/>
                <w:szCs w:val="21"/>
                <w:lang w:val="en-IN" w:eastAsia="en-IN"/>
              </w:rPr>
              <w:t>'Dilated Image'</w:t>
            </w:r>
            <w:r w:rsidRPr="001F1D05">
              <w:rPr>
                <w:rFonts w:ascii="Consolas" w:eastAsia="Times New Roman" w:hAnsi="Consolas" w:cs="Times New Roman"/>
                <w:color w:val="839496"/>
                <w:sz w:val="21"/>
                <w:szCs w:val="21"/>
                <w:lang w:val="en-IN" w:eastAsia="en-IN"/>
              </w:rPr>
              <w:t>)</w:t>
            </w:r>
          </w:p>
          <w:p w14:paraId="7B97CFE2"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
          <w:p w14:paraId="0A0F0C70" w14:textId="77777777" w:rsidR="001F1D05" w:rsidRPr="001F1D05" w:rsidRDefault="001F1D05" w:rsidP="001F1D05">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1F1D05">
              <w:rPr>
                <w:rFonts w:ascii="Consolas" w:eastAsia="Times New Roman" w:hAnsi="Consolas" w:cs="Times New Roman"/>
                <w:color w:val="CB4B16"/>
                <w:sz w:val="21"/>
                <w:szCs w:val="21"/>
                <w:lang w:val="en-IN" w:eastAsia="en-IN"/>
              </w:rPr>
              <w:t>plt</w:t>
            </w:r>
            <w:r w:rsidRPr="001F1D05">
              <w:rPr>
                <w:rFonts w:ascii="Consolas" w:eastAsia="Times New Roman" w:hAnsi="Consolas" w:cs="Times New Roman"/>
                <w:color w:val="839496"/>
                <w:sz w:val="21"/>
                <w:szCs w:val="21"/>
                <w:lang w:val="en-IN" w:eastAsia="en-IN"/>
              </w:rPr>
              <w:t>.</w:t>
            </w:r>
            <w:r w:rsidRPr="001F1D05">
              <w:rPr>
                <w:rFonts w:ascii="Consolas" w:eastAsia="Times New Roman" w:hAnsi="Consolas" w:cs="Times New Roman"/>
                <w:color w:val="268BD2"/>
                <w:sz w:val="21"/>
                <w:szCs w:val="21"/>
                <w:lang w:val="en-IN" w:eastAsia="en-IN"/>
              </w:rPr>
              <w:t>show</w:t>
            </w:r>
            <w:proofErr w:type="spellEnd"/>
            <w:proofErr w:type="gramEnd"/>
            <w:r w:rsidRPr="001F1D05">
              <w:rPr>
                <w:rFonts w:ascii="Consolas" w:eastAsia="Times New Roman" w:hAnsi="Consolas" w:cs="Times New Roman"/>
                <w:color w:val="839496"/>
                <w:sz w:val="21"/>
                <w:szCs w:val="21"/>
                <w:lang w:val="en-IN" w:eastAsia="en-IN"/>
              </w:rPr>
              <w:t>()</w:t>
            </w:r>
          </w:p>
          <w:p w14:paraId="7E5CD78F" w14:textId="77777777" w:rsidR="001F1D05" w:rsidRPr="001F1D05" w:rsidRDefault="001F1D05" w:rsidP="001F1D05">
            <w:pPr>
              <w:shd w:val="clear" w:color="auto" w:fill="002B36"/>
              <w:spacing w:after="240" w:line="285" w:lineRule="atLeast"/>
              <w:rPr>
                <w:rFonts w:ascii="Consolas" w:eastAsia="Times New Roman" w:hAnsi="Consolas" w:cs="Times New Roman"/>
                <w:color w:val="839496"/>
                <w:sz w:val="21"/>
                <w:szCs w:val="21"/>
                <w:lang w:val="en-IN" w:eastAsia="en-IN"/>
              </w:rPr>
            </w:pPr>
            <w:r w:rsidRPr="001F1D05">
              <w:rPr>
                <w:rFonts w:ascii="Consolas" w:eastAsia="Times New Roman" w:hAnsi="Consolas" w:cs="Times New Roman"/>
                <w:color w:val="839496"/>
                <w:sz w:val="21"/>
                <w:szCs w:val="21"/>
                <w:lang w:val="en-IN" w:eastAsia="en-IN"/>
              </w:rPr>
              <w:br/>
            </w:r>
          </w:p>
          <w:p w14:paraId="5357D237" w14:textId="77777777" w:rsidR="00F6631B" w:rsidRDefault="00F6631B" w:rsidP="00DC08AF">
            <w:pPr>
              <w:widowControl w:val="0"/>
              <w:suppressAutoHyphens/>
              <w:spacing w:line="264" w:lineRule="auto"/>
              <w:jc w:val="both"/>
              <w:rPr>
                <w:rFonts w:ascii="Times New Roman" w:hAnsi="Times New Roman"/>
                <w:b/>
                <w:sz w:val="24"/>
                <w:szCs w:val="24"/>
              </w:rPr>
            </w:pPr>
          </w:p>
          <w:p w14:paraId="70B57327" w14:textId="22489DFA" w:rsidR="004673E0" w:rsidRDefault="004673E0" w:rsidP="00DC08AF">
            <w:pPr>
              <w:widowControl w:val="0"/>
              <w:suppressAutoHyphens/>
              <w:spacing w:line="264" w:lineRule="auto"/>
              <w:jc w:val="both"/>
              <w:rPr>
                <w:rFonts w:ascii="Times New Roman" w:hAnsi="Times New Roman"/>
                <w:b/>
                <w:sz w:val="24"/>
                <w:szCs w:val="24"/>
              </w:rPr>
            </w:pPr>
          </w:p>
        </w:tc>
      </w:tr>
    </w:tbl>
    <w:p w14:paraId="71B9D26E"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7C831DA0"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2A4F8759"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p w14:paraId="79B6F37F"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p w14:paraId="2532375A"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p w14:paraId="2B25D5F6"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p w14:paraId="7810B010"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47" w:type="dxa"/>
        <w:tblLook w:val="04A0" w:firstRow="1" w:lastRow="0" w:firstColumn="1" w:lastColumn="0" w:noHBand="0" w:noVBand="1"/>
      </w:tblPr>
      <w:tblGrid>
        <w:gridCol w:w="10146"/>
      </w:tblGrid>
      <w:tr w:rsidR="00244E3E" w14:paraId="6D430D35" w14:textId="77777777" w:rsidTr="00776F3E">
        <w:tc>
          <w:tcPr>
            <w:tcW w:w="9781" w:type="dxa"/>
          </w:tcPr>
          <w:p w14:paraId="3957A887" w14:textId="77777777" w:rsidR="00244E3E" w:rsidRDefault="00776F3E" w:rsidP="00DC08AF">
            <w:pPr>
              <w:widowControl w:val="0"/>
              <w:suppressAutoHyphens/>
              <w:spacing w:line="264" w:lineRule="auto"/>
              <w:jc w:val="both"/>
              <w:rPr>
                <w:rFonts w:ascii="Times New Roman" w:hAnsi="Times New Roman"/>
                <w:b/>
                <w:sz w:val="24"/>
                <w:szCs w:val="24"/>
              </w:rPr>
            </w:pPr>
            <w:r>
              <w:rPr>
                <w:rFonts w:ascii="Times New Roman" w:hAnsi="Times New Roman"/>
                <w:b/>
                <w:sz w:val="24"/>
                <w:szCs w:val="24"/>
              </w:rPr>
              <w:lastRenderedPageBreak/>
              <w:t>COUNTING COINS:</w:t>
            </w:r>
          </w:p>
          <w:p w14:paraId="562040CE"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859900"/>
                <w:sz w:val="21"/>
                <w:szCs w:val="21"/>
                <w:lang w:val="en-IN" w:eastAsia="en-IN"/>
              </w:rPr>
              <w:t>import</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CB4B16"/>
                <w:sz w:val="21"/>
                <w:szCs w:val="21"/>
                <w:lang w:val="en-IN" w:eastAsia="en-IN"/>
              </w:rPr>
              <w:t>cv2</w:t>
            </w:r>
          </w:p>
          <w:p w14:paraId="2E62FC20"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859900"/>
                <w:sz w:val="21"/>
                <w:szCs w:val="21"/>
                <w:lang w:val="en-IN" w:eastAsia="en-IN"/>
              </w:rPr>
              <w:t>import</w:t>
            </w:r>
            <w:r w:rsidRPr="00087519">
              <w:rPr>
                <w:rFonts w:ascii="Consolas" w:eastAsia="Times New Roman" w:hAnsi="Consolas" w:cs="Times New Roman"/>
                <w:color w:val="839496"/>
                <w:sz w:val="21"/>
                <w:szCs w:val="21"/>
                <w:lang w:val="en-IN" w:eastAsia="en-IN"/>
              </w:rPr>
              <w:t xml:space="preserve"> </w:t>
            </w:r>
            <w:proofErr w:type="spellStart"/>
            <w:r w:rsidRPr="00087519">
              <w:rPr>
                <w:rFonts w:ascii="Consolas" w:eastAsia="Times New Roman" w:hAnsi="Consolas" w:cs="Times New Roman"/>
                <w:color w:val="CB4B16"/>
                <w:sz w:val="21"/>
                <w:szCs w:val="21"/>
                <w:lang w:val="en-IN" w:eastAsia="en-IN"/>
              </w:rPr>
              <w:t>numpy</w:t>
            </w:r>
            <w:proofErr w:type="spellEnd"/>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859900"/>
                <w:sz w:val="21"/>
                <w:szCs w:val="21"/>
                <w:lang w:val="en-IN" w:eastAsia="en-IN"/>
              </w:rPr>
              <w:t>as</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CB4B16"/>
                <w:sz w:val="21"/>
                <w:szCs w:val="21"/>
                <w:lang w:val="en-IN" w:eastAsia="en-IN"/>
              </w:rPr>
              <w:t>np</w:t>
            </w:r>
          </w:p>
          <w:p w14:paraId="266F1093"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859900"/>
                <w:sz w:val="21"/>
                <w:szCs w:val="21"/>
                <w:lang w:val="en-IN" w:eastAsia="en-IN"/>
              </w:rPr>
              <w:t>import</w:t>
            </w:r>
            <w:r w:rsidRPr="00087519">
              <w:rPr>
                <w:rFonts w:ascii="Consolas" w:eastAsia="Times New Roman" w:hAnsi="Consolas" w:cs="Times New Roman"/>
                <w:color w:val="839496"/>
                <w:sz w:val="21"/>
                <w:szCs w:val="21"/>
                <w:lang w:val="en-IN" w:eastAsia="en-IN"/>
              </w:rPr>
              <w:t xml:space="preserve"> </w:t>
            </w:r>
            <w:proofErr w:type="spellStart"/>
            <w:proofErr w:type="gramStart"/>
            <w:r w:rsidRPr="00087519">
              <w:rPr>
                <w:rFonts w:ascii="Consolas" w:eastAsia="Times New Roman" w:hAnsi="Consolas" w:cs="Times New Roman"/>
                <w:color w:val="CB4B16"/>
                <w:sz w:val="21"/>
                <w:szCs w:val="21"/>
                <w:lang w:val="en-IN" w:eastAsia="en-IN"/>
              </w:rPr>
              <w:t>matplotlib</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CB4B16"/>
                <w:sz w:val="21"/>
                <w:szCs w:val="21"/>
                <w:lang w:val="en-IN" w:eastAsia="en-IN"/>
              </w:rPr>
              <w:t>pyplot</w:t>
            </w:r>
            <w:proofErr w:type="spellEnd"/>
            <w:proofErr w:type="gramEnd"/>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859900"/>
                <w:sz w:val="21"/>
                <w:szCs w:val="21"/>
                <w:lang w:val="en-IN" w:eastAsia="en-IN"/>
              </w:rPr>
              <w:t>as</w:t>
            </w:r>
            <w:r w:rsidRPr="00087519">
              <w:rPr>
                <w:rFonts w:ascii="Consolas" w:eastAsia="Times New Roman" w:hAnsi="Consolas" w:cs="Times New Roman"/>
                <w:color w:val="839496"/>
                <w:sz w:val="21"/>
                <w:szCs w:val="21"/>
                <w:lang w:val="en-IN" w:eastAsia="en-IN"/>
              </w:rPr>
              <w:t xml:space="preserve"> </w:t>
            </w:r>
            <w:proofErr w:type="spellStart"/>
            <w:r w:rsidRPr="00087519">
              <w:rPr>
                <w:rFonts w:ascii="Consolas" w:eastAsia="Times New Roman" w:hAnsi="Consolas" w:cs="Times New Roman"/>
                <w:color w:val="CB4B16"/>
                <w:sz w:val="21"/>
                <w:szCs w:val="21"/>
                <w:lang w:val="en-IN" w:eastAsia="en-IN"/>
              </w:rPr>
              <w:t>plt</w:t>
            </w:r>
            <w:proofErr w:type="spellEnd"/>
          </w:p>
          <w:p w14:paraId="0DDB8CAE"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
          <w:p w14:paraId="3AB0A84F"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268BD2"/>
                <w:sz w:val="21"/>
                <w:szCs w:val="21"/>
                <w:lang w:val="en-IN" w:eastAsia="en-IN"/>
              </w:rPr>
              <w:t>image</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imread</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AA198"/>
                <w:sz w:val="21"/>
                <w:szCs w:val="21"/>
                <w:lang w:val="en-IN" w:eastAsia="en-IN"/>
              </w:rPr>
              <w:t>'EXPERIMENT 06/demo3.png'</w:t>
            </w:r>
            <w:r w:rsidRPr="00087519">
              <w:rPr>
                <w:rFonts w:ascii="Consolas" w:eastAsia="Times New Roman" w:hAnsi="Consolas" w:cs="Times New Roman"/>
                <w:color w:val="839496"/>
                <w:sz w:val="21"/>
                <w:szCs w:val="21"/>
                <w:lang w:val="en-IN" w:eastAsia="en-IN"/>
              </w:rPr>
              <w:t>)</w:t>
            </w:r>
          </w:p>
          <w:p w14:paraId="2635A1E9"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087519">
              <w:rPr>
                <w:rFonts w:ascii="Consolas" w:eastAsia="Times New Roman" w:hAnsi="Consolas" w:cs="Times New Roman"/>
                <w:color w:val="268BD2"/>
                <w:sz w:val="21"/>
                <w:szCs w:val="21"/>
                <w:lang w:val="en-IN" w:eastAsia="en-IN"/>
              </w:rPr>
              <w:t>gray</w:t>
            </w:r>
            <w:proofErr w:type="spellEnd"/>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cvtColor</w:t>
            </w:r>
            <w:r w:rsidRPr="00087519">
              <w:rPr>
                <w:rFonts w:ascii="Consolas" w:eastAsia="Times New Roman" w:hAnsi="Consolas" w:cs="Times New Roman"/>
                <w:color w:val="839496"/>
                <w:sz w:val="21"/>
                <w:szCs w:val="21"/>
                <w:lang w:val="en-IN" w:eastAsia="en-IN"/>
              </w:rPr>
              <w:t>(</w:t>
            </w:r>
            <w:proofErr w:type="gramStart"/>
            <w:r w:rsidRPr="00087519">
              <w:rPr>
                <w:rFonts w:ascii="Consolas" w:eastAsia="Times New Roman" w:hAnsi="Consolas" w:cs="Times New Roman"/>
                <w:color w:val="268BD2"/>
                <w:sz w:val="21"/>
                <w:szCs w:val="21"/>
                <w:lang w:val="en-IN" w:eastAsia="en-IN"/>
              </w:rPr>
              <w:t>image</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COLOR</w:t>
            </w:r>
            <w:proofErr w:type="gramEnd"/>
            <w:r w:rsidRPr="00087519">
              <w:rPr>
                <w:rFonts w:ascii="Consolas" w:eastAsia="Times New Roman" w:hAnsi="Consolas" w:cs="Times New Roman"/>
                <w:color w:val="268BD2"/>
                <w:sz w:val="21"/>
                <w:szCs w:val="21"/>
                <w:lang w:val="en-IN" w:eastAsia="en-IN"/>
              </w:rPr>
              <w:t>_BGR2GRAY</w:t>
            </w:r>
            <w:r w:rsidRPr="00087519">
              <w:rPr>
                <w:rFonts w:ascii="Consolas" w:eastAsia="Times New Roman" w:hAnsi="Consolas" w:cs="Times New Roman"/>
                <w:color w:val="839496"/>
                <w:sz w:val="21"/>
                <w:szCs w:val="21"/>
                <w:lang w:val="en-IN" w:eastAsia="en-IN"/>
              </w:rPr>
              <w:t>)</w:t>
            </w:r>
          </w:p>
          <w:p w14:paraId="72913EDC"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
          <w:p w14:paraId="4925683F"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268BD2"/>
                <w:sz w:val="21"/>
                <w:szCs w:val="21"/>
                <w:lang w:val="en-IN" w:eastAsia="en-IN"/>
              </w:rPr>
              <w:t>blur</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GaussianBlur</w:t>
            </w:r>
            <w:r w:rsidRPr="00087519">
              <w:rPr>
                <w:rFonts w:ascii="Consolas" w:eastAsia="Times New Roman" w:hAnsi="Consolas" w:cs="Times New Roman"/>
                <w:color w:val="839496"/>
                <w:sz w:val="21"/>
                <w:szCs w:val="21"/>
                <w:lang w:val="en-IN" w:eastAsia="en-IN"/>
              </w:rPr>
              <w:t>(</w:t>
            </w:r>
            <w:proofErr w:type="spellStart"/>
            <w:proofErr w:type="gramStart"/>
            <w:r w:rsidRPr="00087519">
              <w:rPr>
                <w:rFonts w:ascii="Consolas" w:eastAsia="Times New Roman" w:hAnsi="Consolas" w:cs="Times New Roman"/>
                <w:color w:val="268BD2"/>
                <w:sz w:val="21"/>
                <w:szCs w:val="21"/>
                <w:lang w:val="en-IN" w:eastAsia="en-IN"/>
              </w:rPr>
              <w:t>gray</w:t>
            </w:r>
            <w:proofErr w:type="spellEnd"/>
            <w:r w:rsidRPr="00087519">
              <w:rPr>
                <w:rFonts w:ascii="Consolas" w:eastAsia="Times New Roman" w:hAnsi="Consolas" w:cs="Times New Roman"/>
                <w:color w:val="839496"/>
                <w:sz w:val="21"/>
                <w:szCs w:val="21"/>
                <w:lang w:val="en-IN" w:eastAsia="en-IN"/>
              </w:rPr>
              <w:t>,(</w:t>
            </w:r>
            <w:proofErr w:type="gramEnd"/>
            <w:r w:rsidRPr="00087519">
              <w:rPr>
                <w:rFonts w:ascii="Consolas" w:eastAsia="Times New Roman" w:hAnsi="Consolas" w:cs="Times New Roman"/>
                <w:color w:val="D33682"/>
                <w:sz w:val="21"/>
                <w:szCs w:val="21"/>
                <w:lang w:val="en-IN" w:eastAsia="en-IN"/>
              </w:rPr>
              <w:t>11</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11</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0</w:t>
            </w:r>
            <w:r w:rsidRPr="00087519">
              <w:rPr>
                <w:rFonts w:ascii="Consolas" w:eastAsia="Times New Roman" w:hAnsi="Consolas" w:cs="Times New Roman"/>
                <w:color w:val="839496"/>
                <w:sz w:val="21"/>
                <w:szCs w:val="21"/>
                <w:lang w:val="en-IN" w:eastAsia="en-IN"/>
              </w:rPr>
              <w:t>)</w:t>
            </w:r>
          </w:p>
          <w:p w14:paraId="3B1D0923"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268BD2"/>
                <w:sz w:val="21"/>
                <w:szCs w:val="21"/>
                <w:lang w:val="en-IN" w:eastAsia="en-IN"/>
              </w:rPr>
              <w:t>canny</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Canny</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blur</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30</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150</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3</w:t>
            </w:r>
            <w:r w:rsidRPr="00087519">
              <w:rPr>
                <w:rFonts w:ascii="Consolas" w:eastAsia="Times New Roman" w:hAnsi="Consolas" w:cs="Times New Roman"/>
                <w:color w:val="839496"/>
                <w:sz w:val="21"/>
                <w:szCs w:val="21"/>
                <w:lang w:val="en-IN" w:eastAsia="en-IN"/>
              </w:rPr>
              <w:t>)</w:t>
            </w:r>
          </w:p>
          <w:p w14:paraId="63F44BCB"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268BD2"/>
                <w:sz w:val="21"/>
                <w:szCs w:val="21"/>
                <w:lang w:val="en-IN" w:eastAsia="en-IN"/>
              </w:rPr>
              <w:t>dilated</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dilate</w:t>
            </w:r>
            <w:r w:rsidRPr="00087519">
              <w:rPr>
                <w:rFonts w:ascii="Consolas" w:eastAsia="Times New Roman" w:hAnsi="Consolas" w:cs="Times New Roman"/>
                <w:color w:val="839496"/>
                <w:sz w:val="21"/>
                <w:szCs w:val="21"/>
                <w:lang w:val="en-IN" w:eastAsia="en-IN"/>
              </w:rPr>
              <w:t>(</w:t>
            </w:r>
            <w:proofErr w:type="gramStart"/>
            <w:r w:rsidRPr="00087519">
              <w:rPr>
                <w:rFonts w:ascii="Consolas" w:eastAsia="Times New Roman" w:hAnsi="Consolas" w:cs="Times New Roman"/>
                <w:color w:val="268BD2"/>
                <w:sz w:val="21"/>
                <w:szCs w:val="21"/>
                <w:lang w:val="en-IN" w:eastAsia="en-IN"/>
              </w:rPr>
              <w:t>canny</w:t>
            </w:r>
            <w:r w:rsidRPr="00087519">
              <w:rPr>
                <w:rFonts w:ascii="Consolas" w:eastAsia="Times New Roman" w:hAnsi="Consolas" w:cs="Times New Roman"/>
                <w:color w:val="839496"/>
                <w:sz w:val="21"/>
                <w:szCs w:val="21"/>
                <w:lang w:val="en-IN" w:eastAsia="en-IN"/>
              </w:rPr>
              <w:t>,(</w:t>
            </w:r>
            <w:proofErr w:type="gramEnd"/>
            <w:r w:rsidRPr="00087519">
              <w:rPr>
                <w:rFonts w:ascii="Consolas" w:eastAsia="Times New Roman" w:hAnsi="Consolas" w:cs="Times New Roman"/>
                <w:color w:val="D33682"/>
                <w:sz w:val="21"/>
                <w:szCs w:val="21"/>
                <w:lang w:val="en-IN" w:eastAsia="en-IN"/>
              </w:rPr>
              <w:t>1</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1</w:t>
            </w:r>
            <w:r w:rsidRPr="00087519">
              <w:rPr>
                <w:rFonts w:ascii="Consolas" w:eastAsia="Times New Roman" w:hAnsi="Consolas" w:cs="Times New Roman"/>
                <w:color w:val="839496"/>
                <w:sz w:val="21"/>
                <w:szCs w:val="21"/>
                <w:lang w:val="en-IN" w:eastAsia="en-IN"/>
              </w:rPr>
              <w:t>),iterations</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D33682"/>
                <w:sz w:val="21"/>
                <w:szCs w:val="21"/>
                <w:lang w:val="en-IN" w:eastAsia="en-IN"/>
              </w:rPr>
              <w:t>1</w:t>
            </w:r>
            <w:r w:rsidRPr="00087519">
              <w:rPr>
                <w:rFonts w:ascii="Consolas" w:eastAsia="Times New Roman" w:hAnsi="Consolas" w:cs="Times New Roman"/>
                <w:color w:val="839496"/>
                <w:sz w:val="21"/>
                <w:szCs w:val="21"/>
                <w:lang w:val="en-IN" w:eastAsia="en-IN"/>
              </w:rPr>
              <w:t>)</w:t>
            </w:r>
          </w:p>
          <w:p w14:paraId="2E0CA0E9"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
          <w:p w14:paraId="3585CF48"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gramStart"/>
            <w:r w:rsidRPr="00087519">
              <w:rPr>
                <w:rFonts w:ascii="Consolas" w:eastAsia="Times New Roman" w:hAnsi="Consolas" w:cs="Times New Roman"/>
                <w:color w:val="268BD2"/>
                <w:sz w:val="21"/>
                <w:szCs w:val="21"/>
                <w:lang w:val="en-IN" w:eastAsia="en-IN"/>
              </w:rPr>
              <w:t>cnt</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hierarchy</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findContours</w:t>
            </w:r>
            <w:proofErr w:type="gramEnd"/>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dilated</w:t>
            </w:r>
            <w:r w:rsidRPr="00087519">
              <w:rPr>
                <w:rFonts w:ascii="Consolas" w:eastAsia="Times New Roman" w:hAnsi="Consolas" w:cs="Times New Roman"/>
                <w:color w:val="839496"/>
                <w:sz w:val="21"/>
                <w:szCs w:val="21"/>
                <w:lang w:val="en-IN" w:eastAsia="en-IN"/>
              </w:rPr>
              <w:t>.copy(),</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RETR_EXTERNAL</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CHAIN_APPROX_NONE</w:t>
            </w:r>
            <w:r w:rsidRPr="00087519">
              <w:rPr>
                <w:rFonts w:ascii="Consolas" w:eastAsia="Times New Roman" w:hAnsi="Consolas" w:cs="Times New Roman"/>
                <w:color w:val="839496"/>
                <w:sz w:val="21"/>
                <w:szCs w:val="21"/>
                <w:lang w:val="en-IN" w:eastAsia="en-IN"/>
              </w:rPr>
              <w:t>)</w:t>
            </w:r>
          </w:p>
          <w:p w14:paraId="696DBF51"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268BD2"/>
                <w:sz w:val="21"/>
                <w:szCs w:val="21"/>
                <w:lang w:val="en-IN" w:eastAsia="en-IN"/>
              </w:rPr>
              <w:t>image2</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cvtColor</w:t>
            </w:r>
            <w:r w:rsidRPr="00087519">
              <w:rPr>
                <w:rFonts w:ascii="Consolas" w:eastAsia="Times New Roman" w:hAnsi="Consolas" w:cs="Times New Roman"/>
                <w:color w:val="839496"/>
                <w:sz w:val="21"/>
                <w:szCs w:val="21"/>
                <w:lang w:val="en-IN" w:eastAsia="en-IN"/>
              </w:rPr>
              <w:t>(</w:t>
            </w:r>
            <w:proofErr w:type="gramStart"/>
            <w:r w:rsidRPr="00087519">
              <w:rPr>
                <w:rFonts w:ascii="Consolas" w:eastAsia="Times New Roman" w:hAnsi="Consolas" w:cs="Times New Roman"/>
                <w:color w:val="268BD2"/>
                <w:sz w:val="21"/>
                <w:szCs w:val="21"/>
                <w:lang w:val="en-IN" w:eastAsia="en-IN"/>
              </w:rPr>
              <w:t>image</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COLOR</w:t>
            </w:r>
            <w:proofErr w:type="gramEnd"/>
            <w:r w:rsidRPr="00087519">
              <w:rPr>
                <w:rFonts w:ascii="Consolas" w:eastAsia="Times New Roman" w:hAnsi="Consolas" w:cs="Times New Roman"/>
                <w:color w:val="268BD2"/>
                <w:sz w:val="21"/>
                <w:szCs w:val="21"/>
                <w:lang w:val="en-IN" w:eastAsia="en-IN"/>
              </w:rPr>
              <w:t>_BGR2RGB</w:t>
            </w:r>
            <w:r w:rsidRPr="00087519">
              <w:rPr>
                <w:rFonts w:ascii="Consolas" w:eastAsia="Times New Roman" w:hAnsi="Consolas" w:cs="Times New Roman"/>
                <w:color w:val="839496"/>
                <w:sz w:val="21"/>
                <w:szCs w:val="21"/>
                <w:lang w:val="en-IN" w:eastAsia="en-IN"/>
              </w:rPr>
              <w:t>)</w:t>
            </w:r>
          </w:p>
          <w:p w14:paraId="32516F2D"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
          <w:p w14:paraId="7922E8A3"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r w:rsidRPr="00087519">
              <w:rPr>
                <w:rFonts w:ascii="Consolas" w:eastAsia="Times New Roman" w:hAnsi="Consolas" w:cs="Times New Roman"/>
                <w:color w:val="CB4B16"/>
                <w:sz w:val="21"/>
                <w:szCs w:val="21"/>
                <w:lang w:val="en-IN" w:eastAsia="en-IN"/>
              </w:rPr>
              <w:t>cv2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drawContours</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image</w:t>
            </w:r>
            <w:proofErr w:type="gramStart"/>
            <w:r w:rsidRPr="00087519">
              <w:rPr>
                <w:rFonts w:ascii="Consolas" w:eastAsia="Times New Roman" w:hAnsi="Consolas" w:cs="Times New Roman"/>
                <w:color w:val="268BD2"/>
                <w:sz w:val="21"/>
                <w:szCs w:val="21"/>
                <w:lang w:val="en-IN" w:eastAsia="en-IN"/>
              </w:rPr>
              <w:t>2</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cnt</w:t>
            </w:r>
            <w:proofErr w:type="gramEnd"/>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859900"/>
                <w:sz w:val="21"/>
                <w:szCs w:val="21"/>
                <w:lang w:val="en-IN" w:eastAsia="en-IN"/>
              </w:rPr>
              <w:t>-</w:t>
            </w:r>
            <w:r w:rsidRPr="00087519">
              <w:rPr>
                <w:rFonts w:ascii="Consolas" w:eastAsia="Times New Roman" w:hAnsi="Consolas" w:cs="Times New Roman"/>
                <w:color w:val="D33682"/>
                <w:sz w:val="21"/>
                <w:szCs w:val="21"/>
                <w:lang w:val="en-IN" w:eastAsia="en-IN"/>
              </w:rPr>
              <w:t>1</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0</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255</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0</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2</w:t>
            </w:r>
            <w:r w:rsidRPr="00087519">
              <w:rPr>
                <w:rFonts w:ascii="Consolas" w:eastAsia="Times New Roman" w:hAnsi="Consolas" w:cs="Times New Roman"/>
                <w:color w:val="839496"/>
                <w:sz w:val="21"/>
                <w:szCs w:val="21"/>
                <w:lang w:val="en-IN" w:eastAsia="en-IN"/>
              </w:rPr>
              <w:t>)</w:t>
            </w:r>
          </w:p>
          <w:p w14:paraId="4B43A682"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gramStart"/>
            <w:r w:rsidRPr="00087519">
              <w:rPr>
                <w:rFonts w:ascii="Consolas" w:eastAsia="Times New Roman" w:hAnsi="Consolas" w:cs="Times New Roman"/>
                <w:color w:val="268BD2"/>
                <w:sz w:val="21"/>
                <w:szCs w:val="21"/>
                <w:lang w:val="en-IN" w:eastAsia="en-IN"/>
              </w:rPr>
              <w:t>print</w:t>
            </w:r>
            <w:r w:rsidRPr="00087519">
              <w:rPr>
                <w:rFonts w:ascii="Consolas" w:eastAsia="Times New Roman" w:hAnsi="Consolas" w:cs="Times New Roman"/>
                <w:color w:val="839496"/>
                <w:sz w:val="21"/>
                <w:szCs w:val="21"/>
                <w:lang w:val="en-IN" w:eastAsia="en-IN"/>
              </w:rPr>
              <w:t>(</w:t>
            </w:r>
            <w:proofErr w:type="gramEnd"/>
            <w:r w:rsidRPr="00087519">
              <w:rPr>
                <w:rFonts w:ascii="Consolas" w:eastAsia="Times New Roman" w:hAnsi="Consolas" w:cs="Times New Roman"/>
                <w:color w:val="2AA198"/>
                <w:sz w:val="21"/>
                <w:szCs w:val="21"/>
                <w:lang w:val="en-IN" w:eastAsia="en-IN"/>
              </w:rPr>
              <w:t>"Coins in the image are:"</w:t>
            </w:r>
            <w:r w:rsidRPr="00087519">
              <w:rPr>
                <w:rFonts w:ascii="Consolas" w:eastAsia="Times New Roman" w:hAnsi="Consolas" w:cs="Times New Roman"/>
                <w:color w:val="839496"/>
                <w:sz w:val="21"/>
                <w:szCs w:val="21"/>
                <w:lang w:val="en-IN" w:eastAsia="en-IN"/>
              </w:rPr>
              <w:t xml:space="preserve">, </w:t>
            </w:r>
            <w:proofErr w:type="spellStart"/>
            <w:r w:rsidRPr="00087519">
              <w:rPr>
                <w:rFonts w:ascii="Consolas" w:eastAsia="Times New Roman" w:hAnsi="Consolas" w:cs="Times New Roman"/>
                <w:color w:val="268BD2"/>
                <w:sz w:val="21"/>
                <w:szCs w:val="21"/>
                <w:lang w:val="en-IN" w:eastAsia="en-IN"/>
              </w:rPr>
              <w:t>len</w:t>
            </w:r>
            <w:proofErr w:type="spellEnd"/>
            <w:r w:rsidRPr="00087519">
              <w:rPr>
                <w:rFonts w:ascii="Consolas" w:eastAsia="Times New Roman" w:hAnsi="Consolas" w:cs="Times New Roman"/>
                <w:color w:val="839496"/>
                <w:sz w:val="21"/>
                <w:szCs w:val="21"/>
                <w:lang w:val="en-IN" w:eastAsia="en-IN"/>
              </w:rPr>
              <w:t>(</w:t>
            </w:r>
            <w:proofErr w:type="spellStart"/>
            <w:r w:rsidRPr="00087519">
              <w:rPr>
                <w:rFonts w:ascii="Consolas" w:eastAsia="Times New Roman" w:hAnsi="Consolas" w:cs="Times New Roman"/>
                <w:color w:val="268BD2"/>
                <w:sz w:val="21"/>
                <w:szCs w:val="21"/>
                <w:lang w:val="en-IN" w:eastAsia="en-IN"/>
              </w:rPr>
              <w:t>cnt</w:t>
            </w:r>
            <w:proofErr w:type="spellEnd"/>
            <w:r w:rsidRPr="00087519">
              <w:rPr>
                <w:rFonts w:ascii="Consolas" w:eastAsia="Times New Roman" w:hAnsi="Consolas" w:cs="Times New Roman"/>
                <w:color w:val="839496"/>
                <w:sz w:val="21"/>
                <w:szCs w:val="21"/>
                <w:lang w:val="en-IN" w:eastAsia="en-IN"/>
              </w:rPr>
              <w:t>))</w:t>
            </w:r>
          </w:p>
          <w:p w14:paraId="7D579546"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
          <w:p w14:paraId="2406ACA5"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087519">
              <w:rPr>
                <w:rFonts w:ascii="Consolas" w:eastAsia="Times New Roman" w:hAnsi="Consolas" w:cs="Times New Roman"/>
                <w:color w:val="CB4B16"/>
                <w:sz w:val="21"/>
                <w:szCs w:val="21"/>
                <w:lang w:val="en-IN" w:eastAsia="en-IN"/>
              </w:rPr>
              <w:t>plt</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subplot</w:t>
            </w:r>
            <w:proofErr w:type="spellEnd"/>
            <w:proofErr w:type="gramEnd"/>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1</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D33682"/>
                <w:sz w:val="21"/>
                <w:szCs w:val="21"/>
                <w:lang w:val="en-IN" w:eastAsia="en-IN"/>
              </w:rPr>
              <w:t>2</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D33682"/>
                <w:sz w:val="21"/>
                <w:szCs w:val="21"/>
                <w:lang w:val="en-IN" w:eastAsia="en-IN"/>
              </w:rPr>
              <w:t>1</w:t>
            </w:r>
            <w:r w:rsidRPr="00087519">
              <w:rPr>
                <w:rFonts w:ascii="Consolas" w:eastAsia="Times New Roman" w:hAnsi="Consolas" w:cs="Times New Roman"/>
                <w:color w:val="839496"/>
                <w:sz w:val="21"/>
                <w:szCs w:val="21"/>
                <w:lang w:val="en-IN" w:eastAsia="en-IN"/>
              </w:rPr>
              <w:t>)</w:t>
            </w:r>
          </w:p>
          <w:p w14:paraId="2F1A067E"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087519">
              <w:rPr>
                <w:rFonts w:ascii="Consolas" w:eastAsia="Times New Roman" w:hAnsi="Consolas" w:cs="Times New Roman"/>
                <w:color w:val="CB4B16"/>
                <w:sz w:val="21"/>
                <w:szCs w:val="21"/>
                <w:lang w:val="en-IN" w:eastAsia="en-IN"/>
              </w:rPr>
              <w:t>plt</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imshow</w:t>
            </w:r>
            <w:proofErr w:type="spellEnd"/>
            <w:proofErr w:type="gramEnd"/>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image</w:t>
            </w:r>
            <w:r w:rsidRPr="00087519">
              <w:rPr>
                <w:rFonts w:ascii="Consolas" w:eastAsia="Times New Roman" w:hAnsi="Consolas" w:cs="Times New Roman"/>
                <w:color w:val="839496"/>
                <w:sz w:val="21"/>
                <w:szCs w:val="21"/>
                <w:lang w:val="en-IN" w:eastAsia="en-IN"/>
              </w:rPr>
              <w:t>)</w:t>
            </w:r>
          </w:p>
          <w:p w14:paraId="1477CD5E"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087519">
              <w:rPr>
                <w:rFonts w:ascii="Consolas" w:eastAsia="Times New Roman" w:hAnsi="Consolas" w:cs="Times New Roman"/>
                <w:color w:val="CB4B16"/>
                <w:sz w:val="21"/>
                <w:szCs w:val="21"/>
                <w:lang w:val="en-IN" w:eastAsia="en-IN"/>
              </w:rPr>
              <w:t>plt</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title</w:t>
            </w:r>
            <w:proofErr w:type="spellEnd"/>
            <w:proofErr w:type="gramEnd"/>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AA198"/>
                <w:sz w:val="21"/>
                <w:szCs w:val="21"/>
                <w:lang w:val="en-IN" w:eastAsia="en-IN"/>
              </w:rPr>
              <w:t>'original image'</w:t>
            </w:r>
            <w:r w:rsidRPr="00087519">
              <w:rPr>
                <w:rFonts w:ascii="Consolas" w:eastAsia="Times New Roman" w:hAnsi="Consolas" w:cs="Times New Roman"/>
                <w:color w:val="839496"/>
                <w:sz w:val="21"/>
                <w:szCs w:val="21"/>
                <w:lang w:val="en-IN" w:eastAsia="en-IN"/>
              </w:rPr>
              <w:t>)</w:t>
            </w:r>
          </w:p>
          <w:p w14:paraId="530E4E76"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
          <w:p w14:paraId="66E4F15C"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087519">
              <w:rPr>
                <w:rFonts w:ascii="Consolas" w:eastAsia="Times New Roman" w:hAnsi="Consolas" w:cs="Times New Roman"/>
                <w:color w:val="CB4B16"/>
                <w:sz w:val="21"/>
                <w:szCs w:val="21"/>
                <w:lang w:val="en-IN" w:eastAsia="en-IN"/>
              </w:rPr>
              <w:t>plt</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subplot</w:t>
            </w:r>
            <w:proofErr w:type="spellEnd"/>
            <w:proofErr w:type="gramEnd"/>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D33682"/>
                <w:sz w:val="21"/>
                <w:szCs w:val="21"/>
                <w:lang w:val="en-IN" w:eastAsia="en-IN"/>
              </w:rPr>
              <w:t>1</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D33682"/>
                <w:sz w:val="21"/>
                <w:szCs w:val="21"/>
                <w:lang w:val="en-IN" w:eastAsia="en-IN"/>
              </w:rPr>
              <w:t>2</w:t>
            </w:r>
            <w:r w:rsidRPr="00087519">
              <w:rPr>
                <w:rFonts w:ascii="Consolas" w:eastAsia="Times New Roman" w:hAnsi="Consolas" w:cs="Times New Roman"/>
                <w:color w:val="839496"/>
                <w:sz w:val="21"/>
                <w:szCs w:val="21"/>
                <w:lang w:val="en-IN" w:eastAsia="en-IN"/>
              </w:rPr>
              <w:t xml:space="preserve">, </w:t>
            </w:r>
            <w:r w:rsidRPr="00087519">
              <w:rPr>
                <w:rFonts w:ascii="Consolas" w:eastAsia="Times New Roman" w:hAnsi="Consolas" w:cs="Times New Roman"/>
                <w:color w:val="D33682"/>
                <w:sz w:val="21"/>
                <w:szCs w:val="21"/>
                <w:lang w:val="en-IN" w:eastAsia="en-IN"/>
              </w:rPr>
              <w:t>2</w:t>
            </w:r>
            <w:r w:rsidRPr="00087519">
              <w:rPr>
                <w:rFonts w:ascii="Consolas" w:eastAsia="Times New Roman" w:hAnsi="Consolas" w:cs="Times New Roman"/>
                <w:color w:val="839496"/>
                <w:sz w:val="21"/>
                <w:szCs w:val="21"/>
                <w:lang w:val="en-IN" w:eastAsia="en-IN"/>
              </w:rPr>
              <w:t>)</w:t>
            </w:r>
          </w:p>
          <w:p w14:paraId="780C5738"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087519">
              <w:rPr>
                <w:rFonts w:ascii="Consolas" w:eastAsia="Times New Roman" w:hAnsi="Consolas" w:cs="Times New Roman"/>
                <w:color w:val="CB4B16"/>
                <w:sz w:val="21"/>
                <w:szCs w:val="21"/>
                <w:lang w:val="en-IN" w:eastAsia="en-IN"/>
              </w:rPr>
              <w:t>plt</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imshow</w:t>
            </w:r>
            <w:proofErr w:type="spellEnd"/>
            <w:proofErr w:type="gramEnd"/>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image2</w:t>
            </w:r>
            <w:r w:rsidRPr="00087519">
              <w:rPr>
                <w:rFonts w:ascii="Consolas" w:eastAsia="Times New Roman" w:hAnsi="Consolas" w:cs="Times New Roman"/>
                <w:color w:val="839496"/>
                <w:sz w:val="21"/>
                <w:szCs w:val="21"/>
                <w:lang w:val="en-IN" w:eastAsia="en-IN"/>
              </w:rPr>
              <w:t>)</w:t>
            </w:r>
          </w:p>
          <w:p w14:paraId="0C7B08C4"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087519">
              <w:rPr>
                <w:rFonts w:ascii="Consolas" w:eastAsia="Times New Roman" w:hAnsi="Consolas" w:cs="Times New Roman"/>
                <w:color w:val="CB4B16"/>
                <w:sz w:val="21"/>
                <w:szCs w:val="21"/>
                <w:lang w:val="en-IN" w:eastAsia="en-IN"/>
              </w:rPr>
              <w:t>plt</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title</w:t>
            </w:r>
            <w:proofErr w:type="spellEnd"/>
            <w:proofErr w:type="gramEnd"/>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AA198"/>
                <w:sz w:val="21"/>
                <w:szCs w:val="21"/>
                <w:lang w:val="en-IN" w:eastAsia="en-IN"/>
              </w:rPr>
              <w:t>'contour image of coins'</w:t>
            </w:r>
            <w:r w:rsidRPr="00087519">
              <w:rPr>
                <w:rFonts w:ascii="Consolas" w:eastAsia="Times New Roman" w:hAnsi="Consolas" w:cs="Times New Roman"/>
                <w:color w:val="839496"/>
                <w:sz w:val="21"/>
                <w:szCs w:val="21"/>
                <w:lang w:val="en-IN" w:eastAsia="en-IN"/>
              </w:rPr>
              <w:t>)</w:t>
            </w:r>
          </w:p>
          <w:p w14:paraId="670BFFC6"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
          <w:p w14:paraId="52602E16"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087519">
              <w:rPr>
                <w:rFonts w:ascii="Consolas" w:eastAsia="Times New Roman" w:hAnsi="Consolas" w:cs="Times New Roman"/>
                <w:color w:val="CB4B16"/>
                <w:sz w:val="21"/>
                <w:szCs w:val="21"/>
                <w:lang w:val="en-IN" w:eastAsia="en-IN"/>
              </w:rPr>
              <w:t>plt</w:t>
            </w:r>
            <w:r w:rsidRPr="00087519">
              <w:rPr>
                <w:rFonts w:ascii="Consolas" w:eastAsia="Times New Roman" w:hAnsi="Consolas" w:cs="Times New Roman"/>
                <w:color w:val="839496"/>
                <w:sz w:val="21"/>
                <w:szCs w:val="21"/>
                <w:lang w:val="en-IN" w:eastAsia="en-IN"/>
              </w:rPr>
              <w:t>.</w:t>
            </w:r>
            <w:r w:rsidRPr="00087519">
              <w:rPr>
                <w:rFonts w:ascii="Consolas" w:eastAsia="Times New Roman" w:hAnsi="Consolas" w:cs="Times New Roman"/>
                <w:color w:val="268BD2"/>
                <w:sz w:val="21"/>
                <w:szCs w:val="21"/>
                <w:lang w:val="en-IN" w:eastAsia="en-IN"/>
              </w:rPr>
              <w:t>show</w:t>
            </w:r>
            <w:proofErr w:type="spellEnd"/>
            <w:proofErr w:type="gramEnd"/>
            <w:r w:rsidRPr="00087519">
              <w:rPr>
                <w:rFonts w:ascii="Consolas" w:eastAsia="Times New Roman" w:hAnsi="Consolas" w:cs="Times New Roman"/>
                <w:color w:val="839496"/>
                <w:sz w:val="21"/>
                <w:szCs w:val="21"/>
                <w:lang w:val="en-IN" w:eastAsia="en-IN"/>
              </w:rPr>
              <w:t>()</w:t>
            </w:r>
          </w:p>
          <w:p w14:paraId="4ED4F60E" w14:textId="77777777" w:rsidR="00087519" w:rsidRPr="00087519" w:rsidRDefault="00087519" w:rsidP="00087519">
            <w:pPr>
              <w:shd w:val="clear" w:color="auto" w:fill="002B36"/>
              <w:spacing w:line="285" w:lineRule="atLeast"/>
              <w:rPr>
                <w:rFonts w:ascii="Consolas" w:eastAsia="Times New Roman" w:hAnsi="Consolas" w:cs="Times New Roman"/>
                <w:color w:val="839496"/>
                <w:sz w:val="21"/>
                <w:szCs w:val="21"/>
                <w:lang w:val="en-IN" w:eastAsia="en-IN"/>
              </w:rPr>
            </w:pPr>
          </w:p>
          <w:p w14:paraId="5F557A56" w14:textId="196BC181" w:rsidR="00776F3E" w:rsidRDefault="00776F3E" w:rsidP="00DC08AF">
            <w:pPr>
              <w:widowControl w:val="0"/>
              <w:suppressAutoHyphens/>
              <w:spacing w:line="264" w:lineRule="auto"/>
              <w:jc w:val="both"/>
              <w:rPr>
                <w:rFonts w:ascii="Times New Roman" w:hAnsi="Times New Roman"/>
                <w:b/>
                <w:sz w:val="24"/>
                <w:szCs w:val="24"/>
              </w:rPr>
            </w:pPr>
          </w:p>
        </w:tc>
      </w:tr>
    </w:tbl>
    <w:p w14:paraId="24EB42A7"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009F29E5"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0BC14EC8"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70547C98"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19AA72F7" w14:textId="77777777" w:rsidR="00843BFE" w:rsidRDefault="00843BFE" w:rsidP="00DC08AF">
      <w:pPr>
        <w:widowControl w:val="0"/>
        <w:suppressAutoHyphens/>
        <w:spacing w:after="0" w:line="264" w:lineRule="auto"/>
        <w:ind w:hanging="851"/>
        <w:jc w:val="both"/>
        <w:rPr>
          <w:rFonts w:ascii="Times New Roman" w:hAnsi="Times New Roman"/>
          <w:b/>
          <w:sz w:val="24"/>
          <w:szCs w:val="24"/>
        </w:rPr>
      </w:pPr>
    </w:p>
    <w:p w14:paraId="6B651C3B" w14:textId="77777777" w:rsidR="00843BFE" w:rsidRDefault="00843BFE" w:rsidP="00DC08AF">
      <w:pPr>
        <w:widowControl w:val="0"/>
        <w:suppressAutoHyphens/>
        <w:spacing w:after="0" w:line="264" w:lineRule="auto"/>
        <w:ind w:hanging="851"/>
        <w:jc w:val="both"/>
        <w:rPr>
          <w:rFonts w:ascii="Times New Roman" w:hAnsi="Times New Roman"/>
          <w:b/>
          <w:sz w:val="24"/>
          <w:szCs w:val="24"/>
        </w:rPr>
      </w:pPr>
    </w:p>
    <w:p w14:paraId="0841C1AD" w14:textId="77777777" w:rsidR="00843BFE" w:rsidRDefault="00843BFE" w:rsidP="00DC08AF">
      <w:pPr>
        <w:widowControl w:val="0"/>
        <w:suppressAutoHyphens/>
        <w:spacing w:after="0" w:line="264" w:lineRule="auto"/>
        <w:ind w:hanging="851"/>
        <w:jc w:val="both"/>
        <w:rPr>
          <w:rFonts w:ascii="Times New Roman" w:hAnsi="Times New Roman"/>
          <w:b/>
          <w:sz w:val="24"/>
          <w:szCs w:val="24"/>
        </w:rPr>
      </w:pPr>
    </w:p>
    <w:p w14:paraId="3CBF2B24" w14:textId="77777777" w:rsidR="00843BFE" w:rsidRDefault="00843BFE" w:rsidP="00DC08AF">
      <w:pPr>
        <w:widowControl w:val="0"/>
        <w:suppressAutoHyphens/>
        <w:spacing w:after="0" w:line="264" w:lineRule="auto"/>
        <w:ind w:hanging="851"/>
        <w:jc w:val="both"/>
        <w:rPr>
          <w:rFonts w:ascii="Times New Roman" w:hAnsi="Times New Roman"/>
          <w:b/>
          <w:sz w:val="24"/>
          <w:szCs w:val="24"/>
        </w:rPr>
      </w:pPr>
    </w:p>
    <w:p w14:paraId="656D3895"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p w14:paraId="3F60EE81"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p w14:paraId="20A2E8E5"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p w14:paraId="73E343B4" w14:textId="77777777" w:rsidR="001F1D05" w:rsidRDefault="001F1D05" w:rsidP="00DC08AF">
      <w:pPr>
        <w:widowControl w:val="0"/>
        <w:suppressAutoHyphens/>
        <w:spacing w:after="0" w:line="264" w:lineRule="auto"/>
        <w:ind w:hanging="851"/>
        <w:jc w:val="both"/>
        <w:rPr>
          <w:rFonts w:ascii="Times New Roman" w:hAnsi="Times New Roman"/>
          <w:b/>
          <w:sz w:val="24"/>
          <w:szCs w:val="24"/>
        </w:rPr>
      </w:pPr>
    </w:p>
    <w:p w14:paraId="59124FD0"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p w14:paraId="69068804" w14:textId="77777777" w:rsidR="004673E0" w:rsidRDefault="004673E0" w:rsidP="00DC08AF">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816"/>
      </w:tblGrid>
      <w:tr w:rsidR="00DC08AF" w14:paraId="58127F67" w14:textId="77777777" w:rsidTr="00842BA7">
        <w:tc>
          <w:tcPr>
            <w:tcW w:w="9782" w:type="dxa"/>
          </w:tcPr>
          <w:p w14:paraId="104F94F7" w14:textId="77777777" w:rsidR="00DC08AF" w:rsidRPr="007609F2" w:rsidRDefault="00DC08AF" w:rsidP="00842BA7">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lastRenderedPageBreak/>
              <w:t xml:space="preserve">Output: </w:t>
            </w:r>
          </w:p>
        </w:tc>
      </w:tr>
      <w:tr w:rsidR="00DC08AF" w14:paraId="39B20CA9" w14:textId="77777777" w:rsidTr="00842BA7">
        <w:tc>
          <w:tcPr>
            <w:tcW w:w="9782" w:type="dxa"/>
          </w:tcPr>
          <w:p w14:paraId="7E824BD4" w14:textId="77777777" w:rsidR="00DC08AF" w:rsidRDefault="000E0BAD" w:rsidP="00842BA7">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FACE DETECTION:</w:t>
            </w:r>
          </w:p>
          <w:p w14:paraId="2B41EC9B" w14:textId="77777777" w:rsidR="000E0BAD" w:rsidRDefault="000E0BAD" w:rsidP="00842BA7">
            <w:pPr>
              <w:widowControl w:val="0"/>
              <w:suppressAutoHyphens/>
              <w:spacing w:line="264" w:lineRule="auto"/>
              <w:jc w:val="both"/>
              <w:rPr>
                <w:rFonts w:ascii="Times New Roman" w:hAnsi="Times New Roman"/>
                <w:sz w:val="24"/>
                <w:szCs w:val="24"/>
                <w:lang w:eastAsia="en-IN"/>
              </w:rPr>
            </w:pPr>
            <w:r w:rsidRPr="000E0BAD">
              <w:rPr>
                <w:rFonts w:ascii="Times New Roman" w:hAnsi="Times New Roman"/>
                <w:noProof/>
                <w:sz w:val="24"/>
                <w:szCs w:val="24"/>
                <w:lang w:eastAsia="en-IN"/>
              </w:rPr>
              <w:drawing>
                <wp:inline distT="0" distB="0" distL="0" distR="0" wp14:anchorId="15DB2F52" wp14:editId="4A481A67">
                  <wp:extent cx="6010275" cy="3002280"/>
                  <wp:effectExtent l="0" t="0" r="9525" b="7620"/>
                  <wp:docPr id="134847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72002" name=""/>
                          <pic:cNvPicPr/>
                        </pic:nvPicPr>
                        <pic:blipFill>
                          <a:blip r:embed="rId8"/>
                          <a:stretch>
                            <a:fillRect/>
                          </a:stretch>
                        </pic:blipFill>
                        <pic:spPr>
                          <a:xfrm>
                            <a:off x="0" y="0"/>
                            <a:ext cx="6010275" cy="3002280"/>
                          </a:xfrm>
                          <a:prstGeom prst="rect">
                            <a:avLst/>
                          </a:prstGeom>
                        </pic:spPr>
                      </pic:pic>
                    </a:graphicData>
                  </a:graphic>
                </wp:inline>
              </w:drawing>
            </w:r>
          </w:p>
          <w:p w14:paraId="0421E1A6" w14:textId="77777777" w:rsidR="00244E3E" w:rsidRDefault="00244E3E" w:rsidP="00842BA7">
            <w:pPr>
              <w:widowControl w:val="0"/>
              <w:suppressAutoHyphens/>
              <w:spacing w:line="264" w:lineRule="auto"/>
              <w:jc w:val="both"/>
              <w:rPr>
                <w:rFonts w:ascii="Times New Roman" w:hAnsi="Times New Roman"/>
                <w:sz w:val="24"/>
                <w:szCs w:val="24"/>
                <w:lang w:eastAsia="en-IN"/>
              </w:rPr>
            </w:pPr>
          </w:p>
          <w:p w14:paraId="11D6D4FA" w14:textId="77777777" w:rsidR="00244E3E" w:rsidRDefault="00244E3E" w:rsidP="00842BA7">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OCR:</w:t>
            </w:r>
          </w:p>
          <w:p w14:paraId="3A5E6182" w14:textId="56E13F35" w:rsidR="00244E3E" w:rsidRDefault="00F6631B" w:rsidP="00842BA7">
            <w:pPr>
              <w:widowControl w:val="0"/>
              <w:suppressAutoHyphens/>
              <w:spacing w:line="264" w:lineRule="auto"/>
              <w:jc w:val="both"/>
              <w:rPr>
                <w:rFonts w:ascii="Times New Roman" w:hAnsi="Times New Roman"/>
                <w:sz w:val="24"/>
                <w:szCs w:val="24"/>
                <w:lang w:eastAsia="en-IN"/>
              </w:rPr>
            </w:pPr>
            <w:r w:rsidRPr="00F6631B">
              <w:rPr>
                <w:rFonts w:ascii="Times New Roman" w:hAnsi="Times New Roman"/>
                <w:b/>
                <w:sz w:val="24"/>
                <w:szCs w:val="24"/>
              </w:rPr>
              <w:drawing>
                <wp:inline distT="0" distB="0" distL="0" distR="0" wp14:anchorId="1A42C7B9" wp14:editId="37234C70">
                  <wp:extent cx="6000750" cy="3957955"/>
                  <wp:effectExtent l="0" t="0" r="0" b="4445"/>
                  <wp:docPr id="52049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94889" name=""/>
                          <pic:cNvPicPr/>
                        </pic:nvPicPr>
                        <pic:blipFill>
                          <a:blip r:embed="rId9"/>
                          <a:stretch>
                            <a:fillRect/>
                          </a:stretch>
                        </pic:blipFill>
                        <pic:spPr>
                          <a:xfrm>
                            <a:off x="0" y="0"/>
                            <a:ext cx="6000750" cy="3957955"/>
                          </a:xfrm>
                          <a:prstGeom prst="rect">
                            <a:avLst/>
                          </a:prstGeom>
                        </pic:spPr>
                      </pic:pic>
                    </a:graphicData>
                  </a:graphic>
                </wp:inline>
              </w:drawing>
            </w:r>
          </w:p>
          <w:p w14:paraId="24D29473" w14:textId="77777777" w:rsidR="00244E3E" w:rsidRDefault="00244E3E" w:rsidP="00842BA7">
            <w:pPr>
              <w:widowControl w:val="0"/>
              <w:suppressAutoHyphens/>
              <w:spacing w:line="264" w:lineRule="auto"/>
              <w:jc w:val="both"/>
              <w:rPr>
                <w:rFonts w:ascii="Times New Roman" w:hAnsi="Times New Roman"/>
                <w:sz w:val="24"/>
                <w:szCs w:val="24"/>
                <w:lang w:eastAsia="en-IN"/>
              </w:rPr>
            </w:pPr>
          </w:p>
          <w:p w14:paraId="079FD8D2" w14:textId="77777777" w:rsidR="00244E3E" w:rsidRDefault="00776F3E" w:rsidP="00842BA7">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lastRenderedPageBreak/>
              <w:t>COUNTING COINS:</w:t>
            </w:r>
          </w:p>
          <w:p w14:paraId="58AE81AF" w14:textId="72B3D91A" w:rsidR="00776F3E" w:rsidRPr="00EF38C9" w:rsidRDefault="00776F3E" w:rsidP="00842BA7">
            <w:pPr>
              <w:widowControl w:val="0"/>
              <w:suppressAutoHyphens/>
              <w:spacing w:line="264" w:lineRule="auto"/>
              <w:jc w:val="both"/>
              <w:rPr>
                <w:rFonts w:ascii="Times New Roman" w:hAnsi="Times New Roman"/>
                <w:sz w:val="24"/>
                <w:szCs w:val="24"/>
                <w:lang w:eastAsia="en-IN"/>
              </w:rPr>
            </w:pPr>
            <w:r w:rsidRPr="00776F3E">
              <w:rPr>
                <w:rFonts w:ascii="Times New Roman" w:hAnsi="Times New Roman"/>
                <w:noProof/>
                <w:sz w:val="24"/>
                <w:szCs w:val="24"/>
                <w:lang w:eastAsia="en-IN"/>
              </w:rPr>
              <w:drawing>
                <wp:inline distT="0" distB="0" distL="0" distR="0" wp14:anchorId="789CA836" wp14:editId="0996FBF6">
                  <wp:extent cx="6096000" cy="3104515"/>
                  <wp:effectExtent l="0" t="0" r="0" b="635"/>
                  <wp:docPr id="65315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5938" name=""/>
                          <pic:cNvPicPr/>
                        </pic:nvPicPr>
                        <pic:blipFill>
                          <a:blip r:embed="rId10"/>
                          <a:stretch>
                            <a:fillRect/>
                          </a:stretch>
                        </pic:blipFill>
                        <pic:spPr>
                          <a:xfrm>
                            <a:off x="0" y="0"/>
                            <a:ext cx="6096000" cy="3104515"/>
                          </a:xfrm>
                          <a:prstGeom prst="rect">
                            <a:avLst/>
                          </a:prstGeom>
                        </pic:spPr>
                      </pic:pic>
                    </a:graphicData>
                  </a:graphic>
                </wp:inline>
              </w:drawing>
            </w:r>
          </w:p>
        </w:tc>
      </w:tr>
    </w:tbl>
    <w:p w14:paraId="7E9C936C" w14:textId="77777777" w:rsidR="00DC08AF" w:rsidRDefault="00DC08AF" w:rsidP="00DC08AF">
      <w:pPr>
        <w:spacing w:after="0"/>
      </w:pPr>
    </w:p>
    <w:p w14:paraId="33127886" w14:textId="77777777" w:rsidR="007D5826" w:rsidRDefault="007D5826" w:rsidP="00DC08AF">
      <w:pPr>
        <w:spacing w:after="0"/>
      </w:pPr>
    </w:p>
    <w:p w14:paraId="65203C9D" w14:textId="77777777" w:rsidR="00F6631B" w:rsidRDefault="00F6631B" w:rsidP="00DC08AF">
      <w:pPr>
        <w:spacing w:after="0"/>
      </w:pPr>
    </w:p>
    <w:p w14:paraId="58CF6A8A" w14:textId="77777777" w:rsidR="00F6631B" w:rsidRDefault="00F6631B" w:rsidP="00DC08AF">
      <w:pPr>
        <w:spacing w:after="0"/>
      </w:pPr>
    </w:p>
    <w:p w14:paraId="64AE4E4C" w14:textId="77777777" w:rsidR="00F6631B" w:rsidRDefault="00F6631B" w:rsidP="00DC08AF">
      <w:pPr>
        <w:spacing w:after="0"/>
      </w:pPr>
    </w:p>
    <w:p w14:paraId="7C821C64" w14:textId="77777777" w:rsidR="00F6631B" w:rsidRDefault="00F6631B" w:rsidP="00DC08AF">
      <w:pPr>
        <w:spacing w:after="0"/>
      </w:pPr>
    </w:p>
    <w:p w14:paraId="50933AA3" w14:textId="77777777" w:rsidR="00F6631B" w:rsidRDefault="00F6631B" w:rsidP="00DC08AF">
      <w:pPr>
        <w:spacing w:after="0"/>
      </w:pPr>
    </w:p>
    <w:p w14:paraId="3A0FF0F5" w14:textId="77777777" w:rsidR="00F6631B" w:rsidRDefault="00F6631B" w:rsidP="00DC08AF">
      <w:pPr>
        <w:spacing w:after="0"/>
      </w:pPr>
    </w:p>
    <w:p w14:paraId="43D73DE8" w14:textId="77777777" w:rsidR="00F6631B" w:rsidRDefault="00F6631B" w:rsidP="00DC08AF">
      <w:pPr>
        <w:spacing w:after="0"/>
      </w:pPr>
    </w:p>
    <w:p w14:paraId="3AF0EC69" w14:textId="77777777" w:rsidR="00F6631B" w:rsidRDefault="00F6631B" w:rsidP="00DC08AF">
      <w:pPr>
        <w:spacing w:after="0"/>
      </w:pPr>
    </w:p>
    <w:p w14:paraId="6A4EF6C7" w14:textId="77777777" w:rsidR="00F6631B" w:rsidRDefault="00F6631B" w:rsidP="00DC08AF">
      <w:pPr>
        <w:spacing w:after="0"/>
      </w:pPr>
    </w:p>
    <w:p w14:paraId="22DBE549" w14:textId="77777777" w:rsidR="00F6631B" w:rsidRDefault="00F6631B" w:rsidP="00DC08AF">
      <w:pPr>
        <w:spacing w:after="0"/>
      </w:pPr>
    </w:p>
    <w:p w14:paraId="08063D0D" w14:textId="77777777" w:rsidR="00F6631B" w:rsidRDefault="00F6631B" w:rsidP="00DC08AF">
      <w:pPr>
        <w:spacing w:after="0"/>
      </w:pPr>
    </w:p>
    <w:p w14:paraId="08C59483" w14:textId="77777777" w:rsidR="00F6631B" w:rsidRDefault="00F6631B" w:rsidP="00DC08AF">
      <w:pPr>
        <w:spacing w:after="0"/>
      </w:pPr>
    </w:p>
    <w:p w14:paraId="6EB1FFC7" w14:textId="77777777" w:rsidR="00F6631B" w:rsidRDefault="00F6631B" w:rsidP="00DC08AF">
      <w:pPr>
        <w:spacing w:after="0"/>
      </w:pPr>
    </w:p>
    <w:p w14:paraId="2846C2D5" w14:textId="77777777" w:rsidR="001F1D05" w:rsidRDefault="001F1D05" w:rsidP="00DC08AF">
      <w:pPr>
        <w:spacing w:after="0"/>
      </w:pPr>
    </w:p>
    <w:p w14:paraId="38652FC7" w14:textId="77777777" w:rsidR="001F1D05" w:rsidRDefault="001F1D05" w:rsidP="00DC08AF">
      <w:pPr>
        <w:spacing w:after="0"/>
      </w:pPr>
    </w:p>
    <w:p w14:paraId="5AA41401" w14:textId="77777777" w:rsidR="001F1D05" w:rsidRDefault="001F1D05" w:rsidP="00DC08AF">
      <w:pPr>
        <w:spacing w:after="0"/>
      </w:pPr>
    </w:p>
    <w:p w14:paraId="1AEE9C51" w14:textId="77777777" w:rsidR="001F1D05" w:rsidRDefault="001F1D05" w:rsidP="00DC08AF">
      <w:pPr>
        <w:spacing w:after="0"/>
      </w:pPr>
    </w:p>
    <w:p w14:paraId="58E1C288" w14:textId="77777777" w:rsidR="001F1D05" w:rsidRDefault="001F1D05" w:rsidP="00DC08AF">
      <w:pPr>
        <w:spacing w:after="0"/>
      </w:pPr>
    </w:p>
    <w:p w14:paraId="1B8ADF5A" w14:textId="77777777" w:rsidR="001F1D05" w:rsidRDefault="001F1D05" w:rsidP="00DC08AF">
      <w:pPr>
        <w:spacing w:after="0"/>
      </w:pPr>
    </w:p>
    <w:p w14:paraId="5DDEB69B" w14:textId="77777777" w:rsidR="001F1D05" w:rsidRDefault="001F1D05" w:rsidP="00DC08AF">
      <w:pPr>
        <w:spacing w:after="0"/>
      </w:pPr>
    </w:p>
    <w:p w14:paraId="3BF93222" w14:textId="77777777" w:rsidR="001F1D05" w:rsidRDefault="001F1D05" w:rsidP="00DC08AF">
      <w:pPr>
        <w:spacing w:after="0"/>
      </w:pPr>
    </w:p>
    <w:p w14:paraId="1EAB80AC" w14:textId="77777777" w:rsidR="007D5826" w:rsidRDefault="007D5826" w:rsidP="00DC08AF">
      <w:pPr>
        <w:spacing w:after="0"/>
      </w:pPr>
    </w:p>
    <w:p w14:paraId="5FD90915" w14:textId="77777777" w:rsidR="007D5826" w:rsidRDefault="007D5826" w:rsidP="00DC08AF">
      <w:pPr>
        <w:spacing w:after="0"/>
      </w:pPr>
    </w:p>
    <w:tbl>
      <w:tblPr>
        <w:tblStyle w:val="TableGrid"/>
        <w:tblW w:w="0" w:type="auto"/>
        <w:tblInd w:w="-176" w:type="dxa"/>
        <w:tblLook w:val="04A0" w:firstRow="1" w:lastRow="0" w:firstColumn="1" w:lastColumn="0" w:noHBand="0" w:noVBand="1"/>
      </w:tblPr>
      <w:tblGrid>
        <w:gridCol w:w="9782"/>
      </w:tblGrid>
      <w:tr w:rsidR="00DC08AF" w14:paraId="7539DA43" w14:textId="77777777" w:rsidTr="00842BA7">
        <w:tc>
          <w:tcPr>
            <w:tcW w:w="9782" w:type="dxa"/>
          </w:tcPr>
          <w:p w14:paraId="57D082E1" w14:textId="77777777" w:rsidR="00DC08AF" w:rsidRPr="007609F2" w:rsidRDefault="00DC08AF" w:rsidP="00842BA7">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t>Post Lab Subjective/Objective type Questions</w:t>
            </w:r>
            <w:r>
              <w:rPr>
                <w:rFonts w:ascii="Times New Roman" w:hAnsi="Times New Roman"/>
                <w:b/>
                <w:color w:val="BC202E"/>
                <w:sz w:val="24"/>
                <w:szCs w:val="24"/>
              </w:rPr>
              <w:t xml:space="preserve">: </w:t>
            </w:r>
          </w:p>
        </w:tc>
      </w:tr>
      <w:tr w:rsidR="00DC08AF" w14:paraId="08C8FCFA" w14:textId="77777777" w:rsidTr="00842BA7">
        <w:tc>
          <w:tcPr>
            <w:tcW w:w="9782" w:type="dxa"/>
          </w:tcPr>
          <w:p w14:paraId="04DB1580" w14:textId="77777777" w:rsidR="00DC08AF" w:rsidRDefault="00740178" w:rsidP="00DC08AF">
            <w:pPr>
              <w:jc w:val="both"/>
              <w:rPr>
                <w:rFonts w:ascii="Times New Roman" w:hAnsi="Times New Roman"/>
                <w:iCs/>
                <w:sz w:val="24"/>
                <w:szCs w:val="24"/>
              </w:rPr>
            </w:pPr>
            <w:r>
              <w:rPr>
                <w:rFonts w:ascii="Times New Roman" w:hAnsi="Times New Roman"/>
                <w:iCs/>
                <w:sz w:val="24"/>
                <w:szCs w:val="24"/>
              </w:rPr>
              <w:t xml:space="preserve">Write a python program for </w:t>
            </w:r>
            <w:r w:rsidR="002A05EB">
              <w:rPr>
                <w:rFonts w:ascii="Times New Roman" w:hAnsi="Times New Roman"/>
                <w:iCs/>
                <w:sz w:val="24"/>
                <w:szCs w:val="24"/>
              </w:rPr>
              <w:t xml:space="preserve">Face detection in </w:t>
            </w:r>
            <w:proofErr w:type="spellStart"/>
            <w:r w:rsidR="002A05EB">
              <w:rPr>
                <w:rFonts w:ascii="Times New Roman" w:hAnsi="Times New Roman"/>
                <w:iCs/>
                <w:sz w:val="24"/>
                <w:szCs w:val="24"/>
              </w:rPr>
              <w:t>Vedio</w:t>
            </w:r>
            <w:proofErr w:type="spellEnd"/>
            <w:r w:rsidR="002A05EB">
              <w:rPr>
                <w:rFonts w:ascii="Times New Roman" w:hAnsi="Times New Roman"/>
                <w:iCs/>
                <w:sz w:val="24"/>
                <w:szCs w:val="24"/>
              </w:rPr>
              <w:t xml:space="preserve"> capture</w:t>
            </w:r>
          </w:p>
          <w:p w14:paraId="339CCFBB" w14:textId="24A62DAD" w:rsidR="007D5826" w:rsidRDefault="004161D6" w:rsidP="00DC08AF">
            <w:pPr>
              <w:jc w:val="both"/>
              <w:rPr>
                <w:rFonts w:ascii="Times New Roman" w:hAnsi="Times New Roman"/>
                <w:iCs/>
                <w:sz w:val="24"/>
                <w:szCs w:val="24"/>
              </w:rPr>
            </w:pPr>
            <w:r>
              <w:rPr>
                <w:rFonts w:ascii="Times New Roman" w:hAnsi="Times New Roman"/>
                <w:iCs/>
                <w:sz w:val="24"/>
                <w:szCs w:val="24"/>
              </w:rPr>
              <w:t>CODE:</w:t>
            </w:r>
          </w:p>
          <w:p w14:paraId="3AC6DEAB"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59900"/>
                <w:sz w:val="21"/>
                <w:szCs w:val="21"/>
                <w:lang w:val="en-IN" w:eastAsia="en-IN"/>
              </w:rPr>
              <w:t>import</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CB4B16"/>
                <w:sz w:val="21"/>
                <w:szCs w:val="21"/>
                <w:lang w:val="en-IN" w:eastAsia="en-IN"/>
              </w:rPr>
              <w:t>cv2</w:t>
            </w:r>
          </w:p>
          <w:p w14:paraId="7A592667"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
          <w:p w14:paraId="492326EB"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roofErr w:type="spellStart"/>
            <w:r w:rsidRPr="00843BFE">
              <w:rPr>
                <w:rFonts w:ascii="Consolas" w:eastAsia="Times New Roman" w:hAnsi="Consolas" w:cs="Times New Roman"/>
                <w:color w:val="268BD2"/>
                <w:sz w:val="21"/>
                <w:szCs w:val="21"/>
                <w:lang w:val="en-IN" w:eastAsia="en-IN"/>
              </w:rPr>
              <w:t>face_cascade</w:t>
            </w:r>
            <w:proofErr w:type="spellEnd"/>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CB4B16"/>
                <w:sz w:val="21"/>
                <w:szCs w:val="21"/>
                <w:lang w:val="en-IN" w:eastAsia="en-IN"/>
              </w:rPr>
              <w:t>cv2</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CB4B16"/>
                <w:sz w:val="21"/>
                <w:szCs w:val="21"/>
                <w:lang w:val="en-IN" w:eastAsia="en-IN"/>
              </w:rPr>
              <w:t>CascadeClassifier</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AA198"/>
                <w:sz w:val="21"/>
                <w:szCs w:val="21"/>
                <w:lang w:val="en-IN" w:eastAsia="en-IN"/>
              </w:rPr>
              <w:t>'EXPERIMENT 06/haarcascade_frontalface_default.xml'</w:t>
            </w:r>
            <w:r w:rsidRPr="00843BFE">
              <w:rPr>
                <w:rFonts w:ascii="Consolas" w:eastAsia="Times New Roman" w:hAnsi="Consolas" w:cs="Times New Roman"/>
                <w:color w:val="839496"/>
                <w:sz w:val="21"/>
                <w:szCs w:val="21"/>
                <w:lang w:val="en-IN" w:eastAsia="en-IN"/>
              </w:rPr>
              <w:t>)</w:t>
            </w:r>
          </w:p>
          <w:p w14:paraId="6498D59E"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268BD2"/>
                <w:sz w:val="21"/>
                <w:szCs w:val="21"/>
                <w:lang w:val="en-IN" w:eastAsia="en-IN"/>
              </w:rPr>
              <w:t>cap</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CB4B16"/>
                <w:sz w:val="21"/>
                <w:szCs w:val="21"/>
                <w:lang w:val="en-IN" w:eastAsia="en-IN"/>
              </w:rPr>
              <w:t>cv2</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CB4B16"/>
                <w:sz w:val="21"/>
                <w:szCs w:val="21"/>
                <w:lang w:val="en-IN" w:eastAsia="en-IN"/>
              </w:rPr>
              <w:t>VideoCapture</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AA198"/>
                <w:sz w:val="21"/>
                <w:szCs w:val="21"/>
                <w:lang w:val="en-IN" w:eastAsia="en-IN"/>
              </w:rPr>
              <w:t>'EXPERIMENT 06/demo4.mp4'</w:t>
            </w:r>
            <w:r w:rsidRPr="00843BFE">
              <w:rPr>
                <w:rFonts w:ascii="Consolas" w:eastAsia="Times New Roman" w:hAnsi="Consolas" w:cs="Times New Roman"/>
                <w:color w:val="839496"/>
                <w:sz w:val="21"/>
                <w:szCs w:val="21"/>
                <w:lang w:val="en-IN" w:eastAsia="en-IN"/>
              </w:rPr>
              <w:t>)</w:t>
            </w:r>
          </w:p>
          <w:p w14:paraId="5647FCD7"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
          <w:p w14:paraId="22BBBA45"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59900"/>
                <w:sz w:val="21"/>
                <w:szCs w:val="21"/>
                <w:lang w:val="en-IN" w:eastAsia="en-IN"/>
              </w:rPr>
              <w:t>while</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B58900"/>
                <w:sz w:val="21"/>
                <w:szCs w:val="21"/>
                <w:lang w:val="en-IN" w:eastAsia="en-IN"/>
              </w:rPr>
              <w:t>True</w:t>
            </w:r>
            <w:r w:rsidRPr="00843BFE">
              <w:rPr>
                <w:rFonts w:ascii="Consolas" w:eastAsia="Times New Roman" w:hAnsi="Consolas" w:cs="Times New Roman"/>
                <w:color w:val="839496"/>
                <w:sz w:val="21"/>
                <w:szCs w:val="21"/>
                <w:lang w:val="en-IN" w:eastAsia="en-IN"/>
              </w:rPr>
              <w:t>:</w:t>
            </w:r>
          </w:p>
          <w:p w14:paraId="16E5ADB4"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ret</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frame</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839496"/>
                <w:sz w:val="21"/>
                <w:szCs w:val="21"/>
                <w:lang w:val="en-IN" w:eastAsia="en-IN"/>
              </w:rPr>
              <w:t xml:space="preserve"> </w:t>
            </w:r>
            <w:proofErr w:type="spellStart"/>
            <w:proofErr w:type="gramStart"/>
            <w:r w:rsidRPr="00843BFE">
              <w:rPr>
                <w:rFonts w:ascii="Consolas" w:eastAsia="Times New Roman" w:hAnsi="Consolas" w:cs="Times New Roman"/>
                <w:color w:val="268BD2"/>
                <w:sz w:val="21"/>
                <w:szCs w:val="21"/>
                <w:lang w:val="en-IN" w:eastAsia="en-IN"/>
              </w:rPr>
              <w:t>cap</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read</w:t>
            </w:r>
            <w:proofErr w:type="spellEnd"/>
            <w:proofErr w:type="gramEnd"/>
            <w:r w:rsidRPr="00843BFE">
              <w:rPr>
                <w:rFonts w:ascii="Consolas" w:eastAsia="Times New Roman" w:hAnsi="Consolas" w:cs="Times New Roman"/>
                <w:color w:val="839496"/>
                <w:sz w:val="21"/>
                <w:szCs w:val="21"/>
                <w:lang w:val="en-IN" w:eastAsia="en-IN"/>
              </w:rPr>
              <w:t>()</w:t>
            </w:r>
          </w:p>
          <w:p w14:paraId="0445948E"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if</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not</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ret</w:t>
            </w:r>
            <w:r w:rsidRPr="00843BFE">
              <w:rPr>
                <w:rFonts w:ascii="Consolas" w:eastAsia="Times New Roman" w:hAnsi="Consolas" w:cs="Times New Roman"/>
                <w:color w:val="839496"/>
                <w:sz w:val="21"/>
                <w:szCs w:val="21"/>
                <w:lang w:val="en-IN" w:eastAsia="en-IN"/>
              </w:rPr>
              <w:t>:</w:t>
            </w:r>
          </w:p>
          <w:p w14:paraId="7C60CDF8"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break</w:t>
            </w:r>
          </w:p>
          <w:p w14:paraId="28CAA0C0"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
          <w:p w14:paraId="0085B0C2"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proofErr w:type="spellStart"/>
            <w:r w:rsidRPr="00843BFE">
              <w:rPr>
                <w:rFonts w:ascii="Consolas" w:eastAsia="Times New Roman" w:hAnsi="Consolas" w:cs="Times New Roman"/>
                <w:color w:val="268BD2"/>
                <w:sz w:val="21"/>
                <w:szCs w:val="21"/>
                <w:lang w:val="en-IN" w:eastAsia="en-IN"/>
              </w:rPr>
              <w:t>gray</w:t>
            </w:r>
            <w:proofErr w:type="spellEnd"/>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CB4B16"/>
                <w:sz w:val="21"/>
                <w:szCs w:val="21"/>
                <w:lang w:val="en-IN" w:eastAsia="en-IN"/>
              </w:rPr>
              <w:t>cv2</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cvtColor</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frame</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CB4B16"/>
                <w:sz w:val="21"/>
                <w:szCs w:val="21"/>
                <w:lang w:val="en-IN" w:eastAsia="en-IN"/>
              </w:rPr>
              <w:t>cv2</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COLOR_BGR2GRAY</w:t>
            </w:r>
            <w:r w:rsidRPr="00843BFE">
              <w:rPr>
                <w:rFonts w:ascii="Consolas" w:eastAsia="Times New Roman" w:hAnsi="Consolas" w:cs="Times New Roman"/>
                <w:color w:val="839496"/>
                <w:sz w:val="21"/>
                <w:szCs w:val="21"/>
                <w:lang w:val="en-IN" w:eastAsia="en-IN"/>
              </w:rPr>
              <w:t>)</w:t>
            </w:r>
          </w:p>
          <w:p w14:paraId="23DAAF23"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faces</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839496"/>
                <w:sz w:val="21"/>
                <w:szCs w:val="21"/>
                <w:lang w:val="en-IN" w:eastAsia="en-IN"/>
              </w:rPr>
              <w:t xml:space="preserve"> </w:t>
            </w:r>
            <w:proofErr w:type="spellStart"/>
            <w:r w:rsidRPr="00843BFE">
              <w:rPr>
                <w:rFonts w:ascii="Consolas" w:eastAsia="Times New Roman" w:hAnsi="Consolas" w:cs="Times New Roman"/>
                <w:color w:val="268BD2"/>
                <w:sz w:val="21"/>
                <w:szCs w:val="21"/>
                <w:lang w:val="en-IN" w:eastAsia="en-IN"/>
              </w:rPr>
              <w:t>face_</w:t>
            </w:r>
            <w:proofErr w:type="gramStart"/>
            <w:r w:rsidRPr="00843BFE">
              <w:rPr>
                <w:rFonts w:ascii="Consolas" w:eastAsia="Times New Roman" w:hAnsi="Consolas" w:cs="Times New Roman"/>
                <w:color w:val="268BD2"/>
                <w:sz w:val="21"/>
                <w:szCs w:val="21"/>
                <w:lang w:val="en-IN" w:eastAsia="en-IN"/>
              </w:rPr>
              <w:t>cascade</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detectMultiScale</w:t>
            </w:r>
            <w:proofErr w:type="spellEnd"/>
            <w:proofErr w:type="gramEnd"/>
            <w:r w:rsidRPr="00843BFE">
              <w:rPr>
                <w:rFonts w:ascii="Consolas" w:eastAsia="Times New Roman" w:hAnsi="Consolas" w:cs="Times New Roman"/>
                <w:color w:val="839496"/>
                <w:sz w:val="21"/>
                <w:szCs w:val="21"/>
                <w:lang w:val="en-IN" w:eastAsia="en-IN"/>
              </w:rPr>
              <w:t>(</w:t>
            </w:r>
            <w:proofErr w:type="spellStart"/>
            <w:r w:rsidRPr="00843BFE">
              <w:rPr>
                <w:rFonts w:ascii="Consolas" w:eastAsia="Times New Roman" w:hAnsi="Consolas" w:cs="Times New Roman"/>
                <w:color w:val="268BD2"/>
                <w:sz w:val="21"/>
                <w:szCs w:val="21"/>
                <w:lang w:val="en-IN" w:eastAsia="en-IN"/>
              </w:rPr>
              <w:t>gray</w:t>
            </w:r>
            <w:proofErr w:type="spellEnd"/>
            <w:r w:rsidRPr="00843BFE">
              <w:rPr>
                <w:rFonts w:ascii="Consolas" w:eastAsia="Times New Roman" w:hAnsi="Consolas" w:cs="Times New Roman"/>
                <w:color w:val="839496"/>
                <w:sz w:val="21"/>
                <w:szCs w:val="21"/>
                <w:lang w:val="en-IN" w:eastAsia="en-IN"/>
              </w:rPr>
              <w:t xml:space="preserve">, </w:t>
            </w:r>
            <w:proofErr w:type="spellStart"/>
            <w:r w:rsidRPr="00843BFE">
              <w:rPr>
                <w:rFonts w:ascii="Consolas" w:eastAsia="Times New Roman" w:hAnsi="Consolas" w:cs="Times New Roman"/>
                <w:color w:val="839496"/>
                <w:sz w:val="21"/>
                <w:szCs w:val="21"/>
                <w:lang w:val="en-IN" w:eastAsia="en-IN"/>
              </w:rPr>
              <w:t>scaleFactor</w:t>
            </w:r>
            <w:proofErr w:type="spellEnd"/>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D33682"/>
                <w:sz w:val="21"/>
                <w:szCs w:val="21"/>
                <w:lang w:val="en-IN" w:eastAsia="en-IN"/>
              </w:rPr>
              <w:t>1.1</w:t>
            </w:r>
            <w:r w:rsidRPr="00843BFE">
              <w:rPr>
                <w:rFonts w:ascii="Consolas" w:eastAsia="Times New Roman" w:hAnsi="Consolas" w:cs="Times New Roman"/>
                <w:color w:val="839496"/>
                <w:sz w:val="21"/>
                <w:szCs w:val="21"/>
                <w:lang w:val="en-IN" w:eastAsia="en-IN"/>
              </w:rPr>
              <w:t xml:space="preserve">, </w:t>
            </w:r>
            <w:proofErr w:type="spellStart"/>
            <w:r w:rsidRPr="00843BFE">
              <w:rPr>
                <w:rFonts w:ascii="Consolas" w:eastAsia="Times New Roman" w:hAnsi="Consolas" w:cs="Times New Roman"/>
                <w:color w:val="839496"/>
                <w:sz w:val="21"/>
                <w:szCs w:val="21"/>
                <w:lang w:val="en-IN" w:eastAsia="en-IN"/>
              </w:rPr>
              <w:t>minNeighbors</w:t>
            </w:r>
            <w:proofErr w:type="spellEnd"/>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D33682"/>
                <w:sz w:val="21"/>
                <w:szCs w:val="21"/>
                <w:lang w:val="en-IN" w:eastAsia="en-IN"/>
              </w:rPr>
              <w:t>5</w:t>
            </w:r>
            <w:r w:rsidRPr="00843BFE">
              <w:rPr>
                <w:rFonts w:ascii="Consolas" w:eastAsia="Times New Roman" w:hAnsi="Consolas" w:cs="Times New Roman"/>
                <w:color w:val="839496"/>
                <w:sz w:val="21"/>
                <w:szCs w:val="21"/>
                <w:lang w:val="en-IN" w:eastAsia="en-IN"/>
              </w:rPr>
              <w:t xml:space="preserve">, </w:t>
            </w:r>
            <w:proofErr w:type="spellStart"/>
            <w:r w:rsidRPr="00843BFE">
              <w:rPr>
                <w:rFonts w:ascii="Consolas" w:eastAsia="Times New Roman" w:hAnsi="Consolas" w:cs="Times New Roman"/>
                <w:color w:val="839496"/>
                <w:sz w:val="21"/>
                <w:szCs w:val="21"/>
                <w:lang w:val="en-IN" w:eastAsia="en-IN"/>
              </w:rPr>
              <w:t>minSize</w:t>
            </w:r>
            <w:proofErr w:type="spellEnd"/>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D33682"/>
                <w:sz w:val="21"/>
                <w:szCs w:val="21"/>
                <w:lang w:val="en-IN" w:eastAsia="en-IN"/>
              </w:rPr>
              <w:t>30</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D33682"/>
                <w:sz w:val="21"/>
                <w:szCs w:val="21"/>
                <w:lang w:val="en-IN" w:eastAsia="en-IN"/>
              </w:rPr>
              <w:t>30</w:t>
            </w:r>
            <w:r w:rsidRPr="00843BFE">
              <w:rPr>
                <w:rFonts w:ascii="Consolas" w:eastAsia="Times New Roman" w:hAnsi="Consolas" w:cs="Times New Roman"/>
                <w:color w:val="839496"/>
                <w:sz w:val="21"/>
                <w:szCs w:val="21"/>
                <w:lang w:val="en-IN" w:eastAsia="en-IN"/>
              </w:rPr>
              <w:t>))</w:t>
            </w:r>
          </w:p>
          <w:p w14:paraId="177D8F16"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
          <w:p w14:paraId="46E6F4E7"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for</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x</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y</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w</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h</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in</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faces</w:t>
            </w:r>
            <w:r w:rsidRPr="00843BFE">
              <w:rPr>
                <w:rFonts w:ascii="Consolas" w:eastAsia="Times New Roman" w:hAnsi="Consolas" w:cs="Times New Roman"/>
                <w:color w:val="839496"/>
                <w:sz w:val="21"/>
                <w:szCs w:val="21"/>
                <w:lang w:val="en-IN" w:eastAsia="en-IN"/>
              </w:rPr>
              <w:t>:</w:t>
            </w:r>
          </w:p>
          <w:p w14:paraId="254E2311"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CB4B16"/>
                <w:sz w:val="21"/>
                <w:szCs w:val="21"/>
                <w:lang w:val="en-IN" w:eastAsia="en-IN"/>
              </w:rPr>
              <w:t>cv2</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rectangle</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frame</w:t>
            </w:r>
            <w:r w:rsidRPr="00843BFE">
              <w:rPr>
                <w:rFonts w:ascii="Consolas" w:eastAsia="Times New Roman" w:hAnsi="Consolas" w:cs="Times New Roman"/>
                <w:color w:val="839496"/>
                <w:sz w:val="21"/>
                <w:szCs w:val="21"/>
                <w:lang w:val="en-IN" w:eastAsia="en-IN"/>
              </w:rPr>
              <w:t>, (</w:t>
            </w:r>
            <w:r w:rsidRPr="00843BFE">
              <w:rPr>
                <w:rFonts w:ascii="Consolas" w:eastAsia="Times New Roman" w:hAnsi="Consolas" w:cs="Times New Roman"/>
                <w:color w:val="268BD2"/>
                <w:sz w:val="21"/>
                <w:szCs w:val="21"/>
                <w:lang w:val="en-IN" w:eastAsia="en-IN"/>
              </w:rPr>
              <w:t>x</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y</w:t>
            </w:r>
            <w:r w:rsidRPr="00843BFE">
              <w:rPr>
                <w:rFonts w:ascii="Consolas" w:eastAsia="Times New Roman" w:hAnsi="Consolas" w:cs="Times New Roman"/>
                <w:color w:val="839496"/>
                <w:sz w:val="21"/>
                <w:szCs w:val="21"/>
                <w:lang w:val="en-IN" w:eastAsia="en-IN"/>
              </w:rPr>
              <w:t>), (</w:t>
            </w:r>
            <w:proofErr w:type="spellStart"/>
            <w:r w:rsidRPr="00843BFE">
              <w:rPr>
                <w:rFonts w:ascii="Consolas" w:eastAsia="Times New Roman" w:hAnsi="Consolas" w:cs="Times New Roman"/>
                <w:color w:val="268BD2"/>
                <w:sz w:val="21"/>
                <w:szCs w:val="21"/>
                <w:lang w:val="en-IN" w:eastAsia="en-IN"/>
              </w:rPr>
              <w:t>x</w:t>
            </w:r>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268BD2"/>
                <w:sz w:val="21"/>
                <w:szCs w:val="21"/>
                <w:lang w:val="en-IN" w:eastAsia="en-IN"/>
              </w:rPr>
              <w:t>w</w:t>
            </w:r>
            <w:proofErr w:type="spellEnd"/>
            <w:r w:rsidRPr="00843BFE">
              <w:rPr>
                <w:rFonts w:ascii="Consolas" w:eastAsia="Times New Roman" w:hAnsi="Consolas" w:cs="Times New Roman"/>
                <w:color w:val="839496"/>
                <w:sz w:val="21"/>
                <w:szCs w:val="21"/>
                <w:lang w:val="en-IN" w:eastAsia="en-IN"/>
              </w:rPr>
              <w:t xml:space="preserve">, </w:t>
            </w:r>
            <w:proofErr w:type="spellStart"/>
            <w:r w:rsidRPr="00843BFE">
              <w:rPr>
                <w:rFonts w:ascii="Consolas" w:eastAsia="Times New Roman" w:hAnsi="Consolas" w:cs="Times New Roman"/>
                <w:color w:val="268BD2"/>
                <w:sz w:val="21"/>
                <w:szCs w:val="21"/>
                <w:lang w:val="en-IN" w:eastAsia="en-IN"/>
              </w:rPr>
              <w:t>y</w:t>
            </w:r>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268BD2"/>
                <w:sz w:val="21"/>
                <w:szCs w:val="21"/>
                <w:lang w:val="en-IN" w:eastAsia="en-IN"/>
              </w:rPr>
              <w:t>h</w:t>
            </w:r>
            <w:proofErr w:type="spellEnd"/>
            <w:r w:rsidRPr="00843BFE">
              <w:rPr>
                <w:rFonts w:ascii="Consolas" w:eastAsia="Times New Roman" w:hAnsi="Consolas" w:cs="Times New Roman"/>
                <w:color w:val="839496"/>
                <w:sz w:val="21"/>
                <w:szCs w:val="21"/>
                <w:lang w:val="en-IN" w:eastAsia="en-IN"/>
              </w:rPr>
              <w:t>), (</w:t>
            </w:r>
            <w:r w:rsidRPr="00843BFE">
              <w:rPr>
                <w:rFonts w:ascii="Consolas" w:eastAsia="Times New Roman" w:hAnsi="Consolas" w:cs="Times New Roman"/>
                <w:color w:val="D33682"/>
                <w:sz w:val="21"/>
                <w:szCs w:val="21"/>
                <w:lang w:val="en-IN" w:eastAsia="en-IN"/>
              </w:rPr>
              <w:t>255</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D33682"/>
                <w:sz w:val="21"/>
                <w:szCs w:val="21"/>
                <w:lang w:val="en-IN" w:eastAsia="en-IN"/>
              </w:rPr>
              <w:t>0</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D33682"/>
                <w:sz w:val="21"/>
                <w:szCs w:val="21"/>
                <w:lang w:val="en-IN" w:eastAsia="en-IN"/>
              </w:rPr>
              <w:t>0</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D33682"/>
                <w:sz w:val="21"/>
                <w:szCs w:val="21"/>
                <w:lang w:val="en-IN" w:eastAsia="en-IN"/>
              </w:rPr>
              <w:t>2</w:t>
            </w:r>
            <w:r w:rsidRPr="00843BFE">
              <w:rPr>
                <w:rFonts w:ascii="Consolas" w:eastAsia="Times New Roman" w:hAnsi="Consolas" w:cs="Times New Roman"/>
                <w:color w:val="839496"/>
                <w:sz w:val="21"/>
                <w:szCs w:val="21"/>
                <w:lang w:val="en-IN" w:eastAsia="en-IN"/>
              </w:rPr>
              <w:t>)</w:t>
            </w:r>
          </w:p>
          <w:p w14:paraId="41A3F694"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
          <w:p w14:paraId="4A375678"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CB4B16"/>
                <w:sz w:val="21"/>
                <w:szCs w:val="21"/>
                <w:lang w:val="en-IN" w:eastAsia="en-IN"/>
              </w:rPr>
              <w:t>cv2</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imshow</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AA198"/>
                <w:sz w:val="21"/>
                <w:szCs w:val="21"/>
                <w:lang w:val="en-IN" w:eastAsia="en-IN"/>
              </w:rPr>
              <w:t>'Face Detection'</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268BD2"/>
                <w:sz w:val="21"/>
                <w:szCs w:val="21"/>
                <w:lang w:val="en-IN" w:eastAsia="en-IN"/>
              </w:rPr>
              <w:t>frame</w:t>
            </w:r>
            <w:r w:rsidRPr="00843BFE">
              <w:rPr>
                <w:rFonts w:ascii="Consolas" w:eastAsia="Times New Roman" w:hAnsi="Consolas" w:cs="Times New Roman"/>
                <w:color w:val="839496"/>
                <w:sz w:val="21"/>
                <w:szCs w:val="21"/>
                <w:lang w:val="en-IN" w:eastAsia="en-IN"/>
              </w:rPr>
              <w:t>)</w:t>
            </w:r>
          </w:p>
          <w:p w14:paraId="47FD171B"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
          <w:p w14:paraId="536C34A9"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if</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CB4B16"/>
                <w:sz w:val="21"/>
                <w:szCs w:val="21"/>
                <w:lang w:val="en-IN" w:eastAsia="en-IN"/>
              </w:rPr>
              <w:t>cv2</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waitKey</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D33682"/>
                <w:sz w:val="21"/>
                <w:szCs w:val="21"/>
                <w:lang w:val="en-IN" w:eastAsia="en-IN"/>
              </w:rPr>
              <w:t>1</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&amp;</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b/>
                <w:bCs/>
                <w:color w:val="93A1A1"/>
                <w:sz w:val="21"/>
                <w:szCs w:val="21"/>
                <w:lang w:val="en-IN" w:eastAsia="en-IN"/>
              </w:rPr>
              <w:t>0x</w:t>
            </w:r>
            <w:r w:rsidRPr="00843BFE">
              <w:rPr>
                <w:rFonts w:ascii="Consolas" w:eastAsia="Times New Roman" w:hAnsi="Consolas" w:cs="Times New Roman"/>
                <w:color w:val="D33682"/>
                <w:sz w:val="21"/>
                <w:szCs w:val="21"/>
                <w:lang w:val="en-IN" w:eastAsia="en-IN"/>
              </w:rPr>
              <w:t>FF</w:t>
            </w: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w:t>
            </w:r>
            <w:r w:rsidRPr="00843BFE">
              <w:rPr>
                <w:rFonts w:ascii="Consolas" w:eastAsia="Times New Roman" w:hAnsi="Consolas" w:cs="Times New Roman"/>
                <w:color w:val="839496"/>
                <w:sz w:val="21"/>
                <w:szCs w:val="21"/>
                <w:lang w:val="en-IN" w:eastAsia="en-IN"/>
              </w:rPr>
              <w:t xml:space="preserve"> </w:t>
            </w:r>
            <w:proofErr w:type="spellStart"/>
            <w:r w:rsidRPr="00843BFE">
              <w:rPr>
                <w:rFonts w:ascii="Consolas" w:eastAsia="Times New Roman" w:hAnsi="Consolas" w:cs="Times New Roman"/>
                <w:color w:val="268BD2"/>
                <w:sz w:val="21"/>
                <w:szCs w:val="21"/>
                <w:lang w:val="en-IN" w:eastAsia="en-IN"/>
              </w:rPr>
              <w:t>ord</w:t>
            </w:r>
            <w:proofErr w:type="spellEnd"/>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AA198"/>
                <w:sz w:val="21"/>
                <w:szCs w:val="21"/>
                <w:lang w:val="en-IN" w:eastAsia="en-IN"/>
              </w:rPr>
              <w:t>'q'</w:t>
            </w:r>
            <w:r w:rsidRPr="00843BFE">
              <w:rPr>
                <w:rFonts w:ascii="Consolas" w:eastAsia="Times New Roman" w:hAnsi="Consolas" w:cs="Times New Roman"/>
                <w:color w:val="839496"/>
                <w:sz w:val="21"/>
                <w:szCs w:val="21"/>
                <w:lang w:val="en-IN" w:eastAsia="en-IN"/>
              </w:rPr>
              <w:t>):</w:t>
            </w:r>
          </w:p>
          <w:p w14:paraId="792D06AA"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839496"/>
                <w:sz w:val="21"/>
                <w:szCs w:val="21"/>
                <w:lang w:val="en-IN" w:eastAsia="en-IN"/>
              </w:rPr>
              <w:t xml:space="preserve">        </w:t>
            </w:r>
            <w:r w:rsidRPr="00843BFE">
              <w:rPr>
                <w:rFonts w:ascii="Consolas" w:eastAsia="Times New Roman" w:hAnsi="Consolas" w:cs="Times New Roman"/>
                <w:color w:val="859900"/>
                <w:sz w:val="21"/>
                <w:szCs w:val="21"/>
                <w:lang w:val="en-IN" w:eastAsia="en-IN"/>
              </w:rPr>
              <w:t>break</w:t>
            </w:r>
          </w:p>
          <w:p w14:paraId="4F65AEB4"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
          <w:p w14:paraId="0AEC0E7A"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roofErr w:type="spellStart"/>
            <w:proofErr w:type="gramStart"/>
            <w:r w:rsidRPr="00843BFE">
              <w:rPr>
                <w:rFonts w:ascii="Consolas" w:eastAsia="Times New Roman" w:hAnsi="Consolas" w:cs="Times New Roman"/>
                <w:color w:val="268BD2"/>
                <w:sz w:val="21"/>
                <w:szCs w:val="21"/>
                <w:lang w:val="en-IN" w:eastAsia="en-IN"/>
              </w:rPr>
              <w:t>cap</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release</w:t>
            </w:r>
            <w:proofErr w:type="spellEnd"/>
            <w:proofErr w:type="gramEnd"/>
            <w:r w:rsidRPr="00843BFE">
              <w:rPr>
                <w:rFonts w:ascii="Consolas" w:eastAsia="Times New Roman" w:hAnsi="Consolas" w:cs="Times New Roman"/>
                <w:color w:val="839496"/>
                <w:sz w:val="21"/>
                <w:szCs w:val="21"/>
                <w:lang w:val="en-IN" w:eastAsia="en-IN"/>
              </w:rPr>
              <w:t>()</w:t>
            </w:r>
          </w:p>
          <w:p w14:paraId="1CF4250E"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r w:rsidRPr="00843BFE">
              <w:rPr>
                <w:rFonts w:ascii="Consolas" w:eastAsia="Times New Roman" w:hAnsi="Consolas" w:cs="Times New Roman"/>
                <w:color w:val="CB4B16"/>
                <w:sz w:val="21"/>
                <w:szCs w:val="21"/>
                <w:lang w:val="en-IN" w:eastAsia="en-IN"/>
              </w:rPr>
              <w:t>cv2</w:t>
            </w:r>
            <w:r w:rsidRPr="00843BFE">
              <w:rPr>
                <w:rFonts w:ascii="Consolas" w:eastAsia="Times New Roman" w:hAnsi="Consolas" w:cs="Times New Roman"/>
                <w:color w:val="839496"/>
                <w:sz w:val="21"/>
                <w:szCs w:val="21"/>
                <w:lang w:val="en-IN" w:eastAsia="en-IN"/>
              </w:rPr>
              <w:t>.</w:t>
            </w:r>
            <w:r w:rsidRPr="00843BFE">
              <w:rPr>
                <w:rFonts w:ascii="Consolas" w:eastAsia="Times New Roman" w:hAnsi="Consolas" w:cs="Times New Roman"/>
                <w:color w:val="268BD2"/>
                <w:sz w:val="21"/>
                <w:szCs w:val="21"/>
                <w:lang w:val="en-IN" w:eastAsia="en-IN"/>
              </w:rPr>
              <w:t>destroyAllWindows</w:t>
            </w:r>
            <w:r w:rsidRPr="00843BFE">
              <w:rPr>
                <w:rFonts w:ascii="Consolas" w:eastAsia="Times New Roman" w:hAnsi="Consolas" w:cs="Times New Roman"/>
                <w:color w:val="839496"/>
                <w:sz w:val="21"/>
                <w:szCs w:val="21"/>
                <w:lang w:val="en-IN" w:eastAsia="en-IN"/>
              </w:rPr>
              <w:t>()</w:t>
            </w:r>
          </w:p>
          <w:p w14:paraId="5D3E4F8B" w14:textId="77777777" w:rsidR="00843BFE" w:rsidRPr="00843BFE" w:rsidRDefault="00843BFE" w:rsidP="00843BFE">
            <w:pPr>
              <w:shd w:val="clear" w:color="auto" w:fill="002B36"/>
              <w:spacing w:line="285" w:lineRule="atLeast"/>
              <w:rPr>
                <w:rFonts w:ascii="Consolas" w:eastAsia="Times New Roman" w:hAnsi="Consolas" w:cs="Times New Roman"/>
                <w:color w:val="839496"/>
                <w:sz w:val="21"/>
                <w:szCs w:val="21"/>
                <w:lang w:val="en-IN" w:eastAsia="en-IN"/>
              </w:rPr>
            </w:pPr>
          </w:p>
          <w:p w14:paraId="3E45CECC" w14:textId="77777777" w:rsidR="004161D6" w:rsidRDefault="004161D6" w:rsidP="00DC08AF">
            <w:pPr>
              <w:jc w:val="both"/>
              <w:rPr>
                <w:rFonts w:ascii="Times New Roman" w:hAnsi="Times New Roman"/>
                <w:iCs/>
                <w:sz w:val="24"/>
                <w:szCs w:val="24"/>
              </w:rPr>
            </w:pPr>
          </w:p>
          <w:p w14:paraId="11E2D4BB" w14:textId="77777777" w:rsidR="00843BFE" w:rsidRDefault="00843BFE" w:rsidP="00DC08AF">
            <w:pPr>
              <w:jc w:val="both"/>
              <w:rPr>
                <w:rFonts w:ascii="Times New Roman" w:hAnsi="Times New Roman"/>
                <w:iCs/>
                <w:sz w:val="24"/>
                <w:szCs w:val="24"/>
              </w:rPr>
            </w:pPr>
          </w:p>
          <w:p w14:paraId="33394876" w14:textId="77777777" w:rsidR="00843BFE" w:rsidRDefault="00843BFE" w:rsidP="00DC08AF">
            <w:pPr>
              <w:jc w:val="both"/>
              <w:rPr>
                <w:rFonts w:ascii="Times New Roman" w:hAnsi="Times New Roman"/>
                <w:iCs/>
                <w:sz w:val="24"/>
                <w:szCs w:val="24"/>
              </w:rPr>
            </w:pPr>
          </w:p>
          <w:p w14:paraId="37EFBD29" w14:textId="77777777" w:rsidR="00843BFE" w:rsidRDefault="00843BFE" w:rsidP="00DC08AF">
            <w:pPr>
              <w:jc w:val="both"/>
              <w:rPr>
                <w:rFonts w:ascii="Times New Roman" w:hAnsi="Times New Roman"/>
                <w:iCs/>
                <w:sz w:val="24"/>
                <w:szCs w:val="24"/>
              </w:rPr>
            </w:pPr>
          </w:p>
          <w:p w14:paraId="2C546DD4" w14:textId="77777777" w:rsidR="00843BFE" w:rsidRDefault="00843BFE" w:rsidP="00DC08AF">
            <w:pPr>
              <w:jc w:val="both"/>
              <w:rPr>
                <w:rFonts w:ascii="Times New Roman" w:hAnsi="Times New Roman"/>
                <w:iCs/>
                <w:sz w:val="24"/>
                <w:szCs w:val="24"/>
              </w:rPr>
            </w:pPr>
          </w:p>
          <w:p w14:paraId="0D522F7D" w14:textId="77777777" w:rsidR="00843BFE" w:rsidRDefault="00843BFE" w:rsidP="00DC08AF">
            <w:pPr>
              <w:jc w:val="both"/>
              <w:rPr>
                <w:rFonts w:ascii="Times New Roman" w:hAnsi="Times New Roman"/>
                <w:iCs/>
                <w:sz w:val="24"/>
                <w:szCs w:val="24"/>
              </w:rPr>
            </w:pPr>
          </w:p>
          <w:p w14:paraId="565DCE26" w14:textId="77777777" w:rsidR="00843BFE" w:rsidRDefault="00843BFE" w:rsidP="00DC08AF">
            <w:pPr>
              <w:jc w:val="both"/>
              <w:rPr>
                <w:rFonts w:ascii="Times New Roman" w:hAnsi="Times New Roman"/>
                <w:iCs/>
                <w:sz w:val="24"/>
                <w:szCs w:val="24"/>
              </w:rPr>
            </w:pPr>
          </w:p>
          <w:p w14:paraId="75C7B706" w14:textId="77777777" w:rsidR="00843BFE" w:rsidRDefault="00843BFE" w:rsidP="00DC08AF">
            <w:pPr>
              <w:jc w:val="both"/>
              <w:rPr>
                <w:rFonts w:ascii="Times New Roman" w:hAnsi="Times New Roman"/>
                <w:iCs/>
                <w:sz w:val="24"/>
                <w:szCs w:val="24"/>
              </w:rPr>
            </w:pPr>
          </w:p>
          <w:p w14:paraId="70A3A779" w14:textId="77777777" w:rsidR="00843BFE" w:rsidRDefault="00843BFE" w:rsidP="00DC08AF">
            <w:pPr>
              <w:jc w:val="both"/>
              <w:rPr>
                <w:rFonts w:ascii="Times New Roman" w:hAnsi="Times New Roman"/>
                <w:iCs/>
                <w:sz w:val="24"/>
                <w:szCs w:val="24"/>
              </w:rPr>
            </w:pPr>
          </w:p>
          <w:p w14:paraId="6C5D7BEC" w14:textId="77777777" w:rsidR="00843BFE" w:rsidRDefault="00843BFE" w:rsidP="00DC08AF">
            <w:pPr>
              <w:jc w:val="both"/>
              <w:rPr>
                <w:rFonts w:ascii="Times New Roman" w:hAnsi="Times New Roman"/>
                <w:iCs/>
                <w:sz w:val="24"/>
                <w:szCs w:val="24"/>
              </w:rPr>
            </w:pPr>
          </w:p>
          <w:p w14:paraId="06D0D001" w14:textId="77777777" w:rsidR="00843BFE" w:rsidRDefault="00843BFE" w:rsidP="00DC08AF">
            <w:pPr>
              <w:jc w:val="both"/>
              <w:rPr>
                <w:rFonts w:ascii="Times New Roman" w:hAnsi="Times New Roman"/>
                <w:iCs/>
                <w:sz w:val="24"/>
                <w:szCs w:val="24"/>
              </w:rPr>
            </w:pPr>
          </w:p>
          <w:p w14:paraId="0D572ED6" w14:textId="77777777" w:rsidR="00843BFE" w:rsidRDefault="00843BFE" w:rsidP="00DC08AF">
            <w:pPr>
              <w:jc w:val="both"/>
              <w:rPr>
                <w:rFonts w:ascii="Times New Roman" w:hAnsi="Times New Roman"/>
                <w:iCs/>
                <w:sz w:val="24"/>
                <w:szCs w:val="24"/>
              </w:rPr>
            </w:pPr>
          </w:p>
          <w:p w14:paraId="4A9DA6E2" w14:textId="77777777" w:rsidR="00843BFE" w:rsidRDefault="00843BFE" w:rsidP="00DC08AF">
            <w:pPr>
              <w:jc w:val="both"/>
              <w:rPr>
                <w:rFonts w:ascii="Times New Roman" w:hAnsi="Times New Roman"/>
                <w:iCs/>
                <w:sz w:val="24"/>
                <w:szCs w:val="24"/>
              </w:rPr>
            </w:pPr>
          </w:p>
          <w:p w14:paraId="3D6C62F0" w14:textId="77777777" w:rsidR="00843BFE" w:rsidRDefault="00843BFE" w:rsidP="00DC08AF">
            <w:pPr>
              <w:jc w:val="both"/>
              <w:rPr>
                <w:rFonts w:ascii="Times New Roman" w:hAnsi="Times New Roman"/>
                <w:iCs/>
                <w:sz w:val="24"/>
                <w:szCs w:val="24"/>
              </w:rPr>
            </w:pPr>
          </w:p>
          <w:p w14:paraId="18AA0D0D" w14:textId="77777777" w:rsidR="00843BFE" w:rsidRDefault="00843BFE" w:rsidP="00DC08AF">
            <w:pPr>
              <w:jc w:val="both"/>
              <w:rPr>
                <w:rFonts w:ascii="Times New Roman" w:hAnsi="Times New Roman"/>
                <w:iCs/>
                <w:sz w:val="24"/>
                <w:szCs w:val="24"/>
              </w:rPr>
            </w:pPr>
          </w:p>
          <w:p w14:paraId="3B610B16" w14:textId="77777777" w:rsidR="00843BFE" w:rsidRDefault="00843BFE" w:rsidP="00DC08AF">
            <w:pPr>
              <w:jc w:val="both"/>
              <w:rPr>
                <w:rFonts w:ascii="Times New Roman" w:hAnsi="Times New Roman"/>
                <w:iCs/>
                <w:sz w:val="24"/>
                <w:szCs w:val="24"/>
              </w:rPr>
            </w:pPr>
          </w:p>
          <w:p w14:paraId="4E65D639" w14:textId="77777777" w:rsidR="00843BFE" w:rsidRDefault="00843BFE" w:rsidP="00DC08AF">
            <w:pPr>
              <w:jc w:val="both"/>
              <w:rPr>
                <w:rFonts w:ascii="Times New Roman" w:hAnsi="Times New Roman"/>
                <w:iCs/>
                <w:sz w:val="24"/>
                <w:szCs w:val="24"/>
              </w:rPr>
            </w:pPr>
          </w:p>
          <w:p w14:paraId="5DEDC40B" w14:textId="77777777" w:rsidR="00665287" w:rsidRDefault="00665287" w:rsidP="00DC08AF">
            <w:pPr>
              <w:jc w:val="both"/>
              <w:rPr>
                <w:rFonts w:ascii="Times New Roman" w:hAnsi="Times New Roman"/>
                <w:iCs/>
                <w:sz w:val="24"/>
                <w:szCs w:val="24"/>
              </w:rPr>
            </w:pPr>
            <w:r>
              <w:rPr>
                <w:rFonts w:ascii="Times New Roman" w:hAnsi="Times New Roman"/>
                <w:iCs/>
                <w:sz w:val="24"/>
                <w:szCs w:val="24"/>
              </w:rPr>
              <w:t>OUTPUT:</w:t>
            </w:r>
          </w:p>
          <w:p w14:paraId="46557E91" w14:textId="77777777" w:rsidR="00665287" w:rsidRDefault="00665287" w:rsidP="00DC08AF">
            <w:pPr>
              <w:jc w:val="both"/>
              <w:rPr>
                <w:rFonts w:ascii="Times New Roman" w:hAnsi="Times New Roman"/>
                <w:iCs/>
                <w:sz w:val="24"/>
                <w:szCs w:val="24"/>
              </w:rPr>
            </w:pPr>
            <w:r w:rsidRPr="00665287">
              <w:rPr>
                <w:rFonts w:ascii="Times New Roman" w:hAnsi="Times New Roman"/>
                <w:iCs/>
                <w:noProof/>
                <w:sz w:val="24"/>
                <w:szCs w:val="24"/>
              </w:rPr>
              <w:drawing>
                <wp:inline distT="0" distB="0" distL="0" distR="0" wp14:anchorId="2CF62DE3" wp14:editId="6A70522A">
                  <wp:extent cx="5810250" cy="2800350"/>
                  <wp:effectExtent l="0" t="0" r="0" b="0"/>
                  <wp:docPr id="205433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31815" name=""/>
                          <pic:cNvPicPr/>
                        </pic:nvPicPr>
                        <pic:blipFill>
                          <a:blip r:embed="rId11"/>
                          <a:stretch>
                            <a:fillRect/>
                          </a:stretch>
                        </pic:blipFill>
                        <pic:spPr>
                          <a:xfrm>
                            <a:off x="0" y="0"/>
                            <a:ext cx="5810250" cy="2800350"/>
                          </a:xfrm>
                          <a:prstGeom prst="rect">
                            <a:avLst/>
                          </a:prstGeom>
                        </pic:spPr>
                      </pic:pic>
                    </a:graphicData>
                  </a:graphic>
                </wp:inline>
              </w:drawing>
            </w:r>
          </w:p>
          <w:p w14:paraId="68EF2790" w14:textId="77777777" w:rsidR="004161D6" w:rsidRDefault="004161D6" w:rsidP="00DC08AF">
            <w:pPr>
              <w:jc w:val="both"/>
              <w:rPr>
                <w:rFonts w:ascii="Times New Roman" w:hAnsi="Times New Roman"/>
                <w:iCs/>
                <w:sz w:val="24"/>
                <w:szCs w:val="24"/>
              </w:rPr>
            </w:pPr>
            <w:r w:rsidRPr="004161D6">
              <w:rPr>
                <w:rFonts w:ascii="Times New Roman" w:hAnsi="Times New Roman"/>
                <w:iCs/>
                <w:noProof/>
                <w:sz w:val="24"/>
                <w:szCs w:val="24"/>
              </w:rPr>
              <w:drawing>
                <wp:inline distT="0" distB="0" distL="0" distR="0" wp14:anchorId="4A8328BF" wp14:editId="10539649">
                  <wp:extent cx="5857875" cy="2314575"/>
                  <wp:effectExtent l="0" t="0" r="9525" b="9525"/>
                  <wp:docPr id="71233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38173" name=""/>
                          <pic:cNvPicPr/>
                        </pic:nvPicPr>
                        <pic:blipFill>
                          <a:blip r:embed="rId12"/>
                          <a:stretch>
                            <a:fillRect/>
                          </a:stretch>
                        </pic:blipFill>
                        <pic:spPr>
                          <a:xfrm>
                            <a:off x="0" y="0"/>
                            <a:ext cx="5857875" cy="2314575"/>
                          </a:xfrm>
                          <a:prstGeom prst="rect">
                            <a:avLst/>
                          </a:prstGeom>
                        </pic:spPr>
                      </pic:pic>
                    </a:graphicData>
                  </a:graphic>
                </wp:inline>
              </w:drawing>
            </w:r>
          </w:p>
          <w:p w14:paraId="40D6BACC" w14:textId="36934321" w:rsidR="004161D6" w:rsidRPr="00DC08AF" w:rsidRDefault="004161D6" w:rsidP="00DC08AF">
            <w:pPr>
              <w:jc w:val="both"/>
              <w:rPr>
                <w:rFonts w:ascii="Times New Roman" w:hAnsi="Times New Roman"/>
                <w:iCs/>
                <w:sz w:val="24"/>
                <w:szCs w:val="24"/>
              </w:rPr>
            </w:pPr>
          </w:p>
        </w:tc>
      </w:tr>
    </w:tbl>
    <w:p w14:paraId="5273D014" w14:textId="77777777" w:rsidR="00AA1F5A" w:rsidRDefault="00AA1F5A" w:rsidP="00843BFE">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3557C5">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F76925">
        <w:tc>
          <w:tcPr>
            <w:tcW w:w="9782" w:type="dxa"/>
          </w:tcPr>
          <w:p w14:paraId="451940F2" w14:textId="6E5E18C0" w:rsidR="00AA1F5A" w:rsidRPr="007D5826" w:rsidRDefault="00840B2A" w:rsidP="00AA1F5A">
            <w:pPr>
              <w:jc w:val="both"/>
              <w:rPr>
                <w:rFonts w:ascii="Courier New" w:hAnsi="Courier New" w:cs="Courier New"/>
                <w:iCs/>
                <w:sz w:val="24"/>
                <w:szCs w:val="24"/>
              </w:rPr>
            </w:pPr>
            <w:r w:rsidRPr="007D5826">
              <w:rPr>
                <w:rFonts w:ascii="Courier New" w:hAnsi="Courier New" w:cs="Courier New"/>
                <w:iCs/>
                <w:sz w:val="24"/>
                <w:szCs w:val="24"/>
              </w:rPr>
              <w:t xml:space="preserve">We have </w:t>
            </w:r>
            <w:r w:rsidR="007D5826" w:rsidRPr="007D5826">
              <w:rPr>
                <w:rFonts w:ascii="Courier New" w:hAnsi="Courier New" w:cs="Courier New"/>
                <w:iCs/>
                <w:sz w:val="24"/>
                <w:szCs w:val="24"/>
              </w:rPr>
              <w:t>successfully</w:t>
            </w:r>
            <w:r w:rsidRPr="007D5826">
              <w:rPr>
                <w:rFonts w:ascii="Courier New" w:hAnsi="Courier New" w:cs="Courier New"/>
                <w:iCs/>
                <w:sz w:val="24"/>
                <w:szCs w:val="24"/>
              </w:rPr>
              <w:t xml:space="preserve"> explored Python's </w:t>
            </w:r>
            <w:r w:rsidR="007D5826" w:rsidRPr="007D5826">
              <w:rPr>
                <w:rFonts w:ascii="Courier New" w:hAnsi="Courier New" w:cs="Courier New"/>
                <w:iCs/>
                <w:sz w:val="24"/>
                <w:szCs w:val="24"/>
              </w:rPr>
              <w:t>open-cv</w:t>
            </w:r>
            <w:r w:rsidRPr="007D5826">
              <w:rPr>
                <w:rFonts w:ascii="Courier New" w:hAnsi="Courier New" w:cs="Courier New"/>
                <w:iCs/>
                <w:sz w:val="24"/>
                <w:szCs w:val="24"/>
              </w:rPr>
              <w:t xml:space="preserve"> libraries to implement coin counting, face detection, and optical character recognition </w:t>
            </w:r>
            <w:r w:rsidR="007D5826" w:rsidRPr="007D5826">
              <w:rPr>
                <w:rFonts w:ascii="Courier New" w:hAnsi="Courier New" w:cs="Courier New"/>
                <w:iCs/>
                <w:sz w:val="24"/>
                <w:szCs w:val="24"/>
              </w:rPr>
              <w:t>w</w:t>
            </w:r>
            <w:r w:rsidRPr="007D5826">
              <w:rPr>
                <w:rFonts w:ascii="Courier New" w:hAnsi="Courier New" w:cs="Courier New"/>
                <w:iCs/>
                <w:sz w:val="24"/>
                <w:szCs w:val="24"/>
              </w:rPr>
              <w:t xml:space="preserve">hich helped in </w:t>
            </w:r>
            <w:r w:rsidR="007D5826" w:rsidRPr="007D5826">
              <w:rPr>
                <w:rFonts w:ascii="Courier New" w:hAnsi="Courier New" w:cs="Courier New"/>
                <w:iCs/>
                <w:sz w:val="24"/>
                <w:szCs w:val="24"/>
              </w:rPr>
              <w:t>providing</w:t>
            </w:r>
            <w:r w:rsidRPr="007D5826">
              <w:rPr>
                <w:rFonts w:ascii="Courier New" w:hAnsi="Courier New" w:cs="Courier New"/>
                <w:iCs/>
                <w:sz w:val="24"/>
                <w:szCs w:val="24"/>
              </w:rPr>
              <w:t xml:space="preserve"> practical insights into leveraging tools like OpenCV and Tesseract for various image processing tasks.</w:t>
            </w: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F76925">
        <w:tc>
          <w:tcPr>
            <w:tcW w:w="4536" w:type="dxa"/>
          </w:tcPr>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12923D68" w:rsidR="001F0663" w:rsidRDefault="001F0663" w:rsidP="00AA1F5A">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D851F1">
      <w:headerReference w:type="default" r:id="rId13"/>
      <w:footerReference w:type="default" r:id="rId14"/>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D6039" w14:textId="77777777" w:rsidR="00D50046" w:rsidRDefault="00D50046" w:rsidP="001F0663">
      <w:pPr>
        <w:spacing w:after="0" w:line="240" w:lineRule="auto"/>
      </w:pPr>
      <w:r>
        <w:separator/>
      </w:r>
    </w:p>
  </w:endnote>
  <w:endnote w:type="continuationSeparator" w:id="0">
    <w:p w14:paraId="7A11F052" w14:textId="77777777" w:rsidR="00D50046" w:rsidRDefault="00D50046"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2409"/>
      <w:gridCol w:w="3828"/>
    </w:tblGrid>
    <w:tr w:rsidR="00E34FFD" w:rsidRPr="007570AC" w14:paraId="2D2BC255" w14:textId="77777777" w:rsidTr="009C5CD2">
      <w:tc>
        <w:tcPr>
          <w:tcW w:w="4679" w:type="dxa"/>
        </w:tcPr>
        <w:p w14:paraId="0E1E1EB1" w14:textId="3E659639" w:rsidR="00E34FFD" w:rsidRPr="007570AC" w:rsidRDefault="00B258E9" w:rsidP="00E34FFD">
          <w:pPr>
            <w:pStyle w:val="Footer"/>
            <w:rPr>
              <w:rFonts w:ascii="Times New Roman" w:hAnsi="Times New Roman" w:cs="Times New Roman"/>
              <w:sz w:val="20"/>
              <w:szCs w:val="20"/>
            </w:rPr>
          </w:pPr>
          <w:r>
            <w:rPr>
              <w:rFonts w:ascii="Times New Roman" w:hAnsi="Times New Roman" w:cs="Times New Roman"/>
              <w:sz w:val="20"/>
              <w:szCs w:val="20"/>
            </w:rPr>
            <w:t>APPA</w:t>
          </w:r>
        </w:p>
      </w:tc>
      <w:tc>
        <w:tcPr>
          <w:tcW w:w="2409" w:type="dxa"/>
        </w:tcPr>
        <w:p w14:paraId="348C3223" w14:textId="77777777" w:rsidR="00E34FFD" w:rsidRPr="007570AC" w:rsidRDefault="00E34FFD" w:rsidP="00E34FFD">
          <w:pPr>
            <w:pStyle w:val="Footer"/>
            <w:jc w:val="center"/>
            <w:rPr>
              <w:rFonts w:ascii="Times New Roman" w:hAnsi="Times New Roman" w:cs="Times New Roman"/>
              <w:sz w:val="20"/>
              <w:szCs w:val="20"/>
            </w:rPr>
          </w:pPr>
          <w:r w:rsidRPr="007570AC">
            <w:rPr>
              <w:rFonts w:ascii="Times New Roman" w:hAnsi="Times New Roman" w:cs="Times New Roman"/>
              <w:sz w:val="20"/>
              <w:szCs w:val="20"/>
            </w:rPr>
            <w:t>Semester: V</w:t>
          </w:r>
        </w:p>
      </w:tc>
      <w:tc>
        <w:tcPr>
          <w:tcW w:w="3828" w:type="dxa"/>
        </w:tcPr>
        <w:p w14:paraId="016C2749" w14:textId="3B75CCC4" w:rsidR="00E34FFD" w:rsidRPr="007570AC" w:rsidRDefault="00B258E9" w:rsidP="00E34FFD">
          <w:pPr>
            <w:pStyle w:val="Footer"/>
            <w:jc w:val="right"/>
            <w:rPr>
              <w:rFonts w:ascii="Times New Roman" w:hAnsi="Times New Roman" w:cs="Times New Roman"/>
              <w:sz w:val="20"/>
              <w:szCs w:val="20"/>
            </w:rPr>
          </w:pPr>
          <w:r>
            <w:rPr>
              <w:rFonts w:ascii="Times New Roman" w:hAnsi="Times New Roman" w:cs="Times New Roman"/>
              <w:sz w:val="20"/>
              <w:szCs w:val="20"/>
            </w:rPr>
            <w:t>Academic Year: 2024-25</w:t>
          </w:r>
        </w:p>
      </w:tc>
    </w:tr>
    <w:tr w:rsidR="00E34FFD" w:rsidRPr="007570AC" w14:paraId="27CB4DB5" w14:textId="77777777" w:rsidTr="009C5CD2">
      <w:tc>
        <w:tcPr>
          <w:tcW w:w="4679" w:type="dxa"/>
        </w:tcPr>
        <w:p w14:paraId="02CB142B" w14:textId="77777777" w:rsidR="00E34FFD" w:rsidRPr="007570AC" w:rsidRDefault="00E34FFD" w:rsidP="00E34FFD">
          <w:pPr>
            <w:pStyle w:val="Footer"/>
            <w:rPr>
              <w:rFonts w:ascii="Times New Roman" w:hAnsi="Times New Roman" w:cs="Times New Roman"/>
              <w:sz w:val="20"/>
              <w:szCs w:val="20"/>
            </w:rPr>
          </w:pPr>
        </w:p>
      </w:tc>
      <w:tc>
        <w:tcPr>
          <w:tcW w:w="2409" w:type="dxa"/>
        </w:tcPr>
        <w:p w14:paraId="43D17A11" w14:textId="77777777" w:rsidR="00E34FFD" w:rsidRPr="007570AC" w:rsidRDefault="00E34FFD" w:rsidP="00E34FFD">
          <w:pPr>
            <w:pStyle w:val="Footer"/>
            <w:jc w:val="center"/>
            <w:rPr>
              <w:rFonts w:ascii="Times New Roman" w:hAnsi="Times New Roman" w:cs="Times New Roman"/>
              <w:sz w:val="20"/>
              <w:szCs w:val="20"/>
            </w:rPr>
          </w:pPr>
        </w:p>
      </w:tc>
      <w:tc>
        <w:tcPr>
          <w:tcW w:w="3828" w:type="dxa"/>
        </w:tcPr>
        <w:p w14:paraId="5644C876" w14:textId="0AE520CE" w:rsidR="00E34FFD" w:rsidRPr="007570AC" w:rsidRDefault="00E34FFD" w:rsidP="00E34FFD">
          <w:pPr>
            <w:pStyle w:val="Footer"/>
            <w:jc w:val="right"/>
            <w:rPr>
              <w:rFonts w:ascii="Times New Roman" w:hAnsi="Times New Roman" w:cs="Times New Roman"/>
              <w:sz w:val="20"/>
              <w:szCs w:val="20"/>
            </w:rPr>
          </w:pP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A40E9" w14:textId="77777777" w:rsidR="00D50046" w:rsidRDefault="00D50046" w:rsidP="001F0663">
      <w:pPr>
        <w:spacing w:after="0" w:line="240" w:lineRule="auto"/>
      </w:pPr>
      <w:r>
        <w:separator/>
      </w:r>
    </w:p>
  </w:footnote>
  <w:footnote w:type="continuationSeparator" w:id="0">
    <w:p w14:paraId="2BF2A5B0" w14:textId="77777777" w:rsidR="00D50046" w:rsidRDefault="00D50046"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1996AE0"/>
    <w:multiLevelType w:val="hybridMultilevel"/>
    <w:tmpl w:val="6BF4E1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1B44A5"/>
    <w:multiLevelType w:val="multilevel"/>
    <w:tmpl w:val="857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62E35"/>
    <w:multiLevelType w:val="hybridMultilevel"/>
    <w:tmpl w:val="1C0ECF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3A26F1"/>
    <w:multiLevelType w:val="hybridMultilevel"/>
    <w:tmpl w:val="2C9225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25477"/>
    <w:multiLevelType w:val="hybridMultilevel"/>
    <w:tmpl w:val="58820410"/>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405026"/>
    <w:multiLevelType w:val="hybridMultilevel"/>
    <w:tmpl w:val="C1C8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B15225"/>
    <w:multiLevelType w:val="hybridMultilevel"/>
    <w:tmpl w:val="1C0ECF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89150D"/>
    <w:multiLevelType w:val="hybridMultilevel"/>
    <w:tmpl w:val="6DC2466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B12082"/>
    <w:multiLevelType w:val="hybridMultilevel"/>
    <w:tmpl w:val="C3507642"/>
    <w:lvl w:ilvl="0" w:tplc="5838B544">
      <w:start w:val="1"/>
      <w:numFmt w:val="decimal"/>
      <w:lvlText w:val="%1)"/>
      <w:lvlJc w:val="left"/>
      <w:pPr>
        <w:ind w:left="775" w:hanging="360"/>
      </w:pPr>
      <w:rPr>
        <w:rFonts w:ascii="Times New Roman" w:eastAsia="Times New Roman" w:hAnsi="Times New Roman" w:cs="Times New Roman" w:hint="default"/>
        <w:w w:val="99"/>
        <w:sz w:val="24"/>
        <w:szCs w:val="24"/>
        <w:lang w:val="en-US" w:eastAsia="en-US" w:bidi="ar-SA"/>
      </w:rPr>
    </w:lvl>
    <w:lvl w:ilvl="1" w:tplc="5FE44124">
      <w:numFmt w:val="bullet"/>
      <w:lvlText w:val="•"/>
      <w:lvlJc w:val="left"/>
      <w:pPr>
        <w:ind w:left="1310" w:hanging="360"/>
      </w:pPr>
      <w:rPr>
        <w:rFonts w:hint="default"/>
        <w:lang w:val="en-US" w:eastAsia="en-US" w:bidi="ar-SA"/>
      </w:rPr>
    </w:lvl>
    <w:lvl w:ilvl="2" w:tplc="52B2D648">
      <w:numFmt w:val="bullet"/>
      <w:lvlText w:val="•"/>
      <w:lvlJc w:val="left"/>
      <w:pPr>
        <w:ind w:left="1841" w:hanging="360"/>
      </w:pPr>
      <w:rPr>
        <w:rFonts w:hint="default"/>
        <w:lang w:val="en-US" w:eastAsia="en-US" w:bidi="ar-SA"/>
      </w:rPr>
    </w:lvl>
    <w:lvl w:ilvl="3" w:tplc="168A2096">
      <w:numFmt w:val="bullet"/>
      <w:lvlText w:val="•"/>
      <w:lvlJc w:val="left"/>
      <w:pPr>
        <w:ind w:left="2372" w:hanging="360"/>
      </w:pPr>
      <w:rPr>
        <w:rFonts w:hint="default"/>
        <w:lang w:val="en-US" w:eastAsia="en-US" w:bidi="ar-SA"/>
      </w:rPr>
    </w:lvl>
    <w:lvl w:ilvl="4" w:tplc="8752D4C4">
      <w:numFmt w:val="bullet"/>
      <w:lvlText w:val="•"/>
      <w:lvlJc w:val="left"/>
      <w:pPr>
        <w:ind w:left="2903" w:hanging="360"/>
      </w:pPr>
      <w:rPr>
        <w:rFonts w:hint="default"/>
        <w:lang w:val="en-US" w:eastAsia="en-US" w:bidi="ar-SA"/>
      </w:rPr>
    </w:lvl>
    <w:lvl w:ilvl="5" w:tplc="1DEE7296">
      <w:numFmt w:val="bullet"/>
      <w:lvlText w:val="•"/>
      <w:lvlJc w:val="left"/>
      <w:pPr>
        <w:ind w:left="3434" w:hanging="360"/>
      </w:pPr>
      <w:rPr>
        <w:rFonts w:hint="default"/>
        <w:lang w:val="en-US" w:eastAsia="en-US" w:bidi="ar-SA"/>
      </w:rPr>
    </w:lvl>
    <w:lvl w:ilvl="6" w:tplc="6A407942">
      <w:numFmt w:val="bullet"/>
      <w:lvlText w:val="•"/>
      <w:lvlJc w:val="left"/>
      <w:pPr>
        <w:ind w:left="3965" w:hanging="360"/>
      </w:pPr>
      <w:rPr>
        <w:rFonts w:hint="default"/>
        <w:lang w:val="en-US" w:eastAsia="en-US" w:bidi="ar-SA"/>
      </w:rPr>
    </w:lvl>
    <w:lvl w:ilvl="7" w:tplc="72908B8E">
      <w:numFmt w:val="bullet"/>
      <w:lvlText w:val="•"/>
      <w:lvlJc w:val="left"/>
      <w:pPr>
        <w:ind w:left="4496" w:hanging="360"/>
      </w:pPr>
      <w:rPr>
        <w:rFonts w:hint="default"/>
        <w:lang w:val="en-US" w:eastAsia="en-US" w:bidi="ar-SA"/>
      </w:rPr>
    </w:lvl>
    <w:lvl w:ilvl="8" w:tplc="6C2A1200">
      <w:numFmt w:val="bullet"/>
      <w:lvlText w:val="•"/>
      <w:lvlJc w:val="left"/>
      <w:pPr>
        <w:ind w:left="5027" w:hanging="360"/>
      </w:pPr>
      <w:rPr>
        <w:rFonts w:hint="default"/>
        <w:lang w:val="en-US" w:eastAsia="en-US" w:bidi="ar-SA"/>
      </w:rPr>
    </w:lvl>
  </w:abstractNum>
  <w:abstractNum w:abstractNumId="18" w15:restartNumberingAfterBreak="0">
    <w:nsid w:val="3F53078E"/>
    <w:multiLevelType w:val="hybridMultilevel"/>
    <w:tmpl w:val="DE108D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E915EB"/>
    <w:multiLevelType w:val="hybridMultilevel"/>
    <w:tmpl w:val="5ED457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F73AF3"/>
    <w:multiLevelType w:val="hybridMultilevel"/>
    <w:tmpl w:val="974EF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67A22D1"/>
    <w:multiLevelType w:val="hybridMultilevel"/>
    <w:tmpl w:val="27903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350AF1"/>
    <w:multiLevelType w:val="hybridMultilevel"/>
    <w:tmpl w:val="CC50C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9B68B0"/>
    <w:multiLevelType w:val="hybridMultilevel"/>
    <w:tmpl w:val="4C3AC996"/>
    <w:lvl w:ilvl="0" w:tplc="BAC836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5C5040"/>
    <w:multiLevelType w:val="hybridMultilevel"/>
    <w:tmpl w:val="6FD0F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6122319">
    <w:abstractNumId w:val="6"/>
  </w:num>
  <w:num w:numId="2" w16cid:durableId="49156133">
    <w:abstractNumId w:val="26"/>
  </w:num>
  <w:num w:numId="3" w16cid:durableId="934829381">
    <w:abstractNumId w:val="25"/>
  </w:num>
  <w:num w:numId="4" w16cid:durableId="265427118">
    <w:abstractNumId w:val="10"/>
  </w:num>
  <w:num w:numId="5" w16cid:durableId="1594632029">
    <w:abstractNumId w:val="12"/>
  </w:num>
  <w:num w:numId="6" w16cid:durableId="1711297324">
    <w:abstractNumId w:val="0"/>
    <w:lvlOverride w:ilvl="0">
      <w:startOverride w:val="1"/>
    </w:lvlOverride>
  </w:num>
  <w:num w:numId="7" w16cid:durableId="2144031807">
    <w:abstractNumId w:val="1"/>
  </w:num>
  <w:num w:numId="8" w16cid:durableId="1846936692">
    <w:abstractNumId w:val="2"/>
  </w:num>
  <w:num w:numId="9" w16cid:durableId="457795951">
    <w:abstractNumId w:val="3"/>
  </w:num>
  <w:num w:numId="10" w16cid:durableId="513804918">
    <w:abstractNumId w:val="13"/>
  </w:num>
  <w:num w:numId="11" w16cid:durableId="1707676517">
    <w:abstractNumId w:val="11"/>
  </w:num>
  <w:num w:numId="12" w16cid:durableId="1497725901">
    <w:abstractNumId w:val="9"/>
  </w:num>
  <w:num w:numId="13" w16cid:durableId="1783958776">
    <w:abstractNumId w:val="19"/>
  </w:num>
  <w:num w:numId="14" w16cid:durableId="1685935787">
    <w:abstractNumId w:val="8"/>
  </w:num>
  <w:num w:numId="15" w16cid:durableId="415054763">
    <w:abstractNumId w:val="23"/>
  </w:num>
  <w:num w:numId="16" w16cid:durableId="1195191375">
    <w:abstractNumId w:val="20"/>
  </w:num>
  <w:num w:numId="17" w16cid:durableId="1555115912">
    <w:abstractNumId w:val="16"/>
  </w:num>
  <w:num w:numId="18" w16cid:durableId="2117552879">
    <w:abstractNumId w:val="15"/>
  </w:num>
  <w:num w:numId="19" w16cid:durableId="1013722276">
    <w:abstractNumId w:val="24"/>
  </w:num>
  <w:num w:numId="20" w16cid:durableId="1269896092">
    <w:abstractNumId w:val="7"/>
  </w:num>
  <w:num w:numId="21" w16cid:durableId="88014952">
    <w:abstractNumId w:val="21"/>
  </w:num>
  <w:num w:numId="22" w16cid:durableId="1899783984">
    <w:abstractNumId w:val="18"/>
  </w:num>
  <w:num w:numId="23" w16cid:durableId="1644041041">
    <w:abstractNumId w:val="4"/>
  </w:num>
  <w:num w:numId="24" w16cid:durableId="1601915582">
    <w:abstractNumId w:val="27"/>
  </w:num>
  <w:num w:numId="25" w16cid:durableId="1480463197">
    <w:abstractNumId w:val="22"/>
  </w:num>
  <w:num w:numId="26" w16cid:durableId="289941872">
    <w:abstractNumId w:val="14"/>
  </w:num>
  <w:num w:numId="27" w16cid:durableId="651829532">
    <w:abstractNumId w:val="17"/>
  </w:num>
  <w:num w:numId="28" w16cid:durableId="1295909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0340B"/>
    <w:rsid w:val="00004DFB"/>
    <w:rsid w:val="0001388A"/>
    <w:rsid w:val="00013B4B"/>
    <w:rsid w:val="00063525"/>
    <w:rsid w:val="00075312"/>
    <w:rsid w:val="00082E39"/>
    <w:rsid w:val="00087519"/>
    <w:rsid w:val="000B0D21"/>
    <w:rsid w:val="000B1195"/>
    <w:rsid w:val="000D4EC8"/>
    <w:rsid w:val="000E0BAD"/>
    <w:rsid w:val="00101E5E"/>
    <w:rsid w:val="001216C4"/>
    <w:rsid w:val="00186E5B"/>
    <w:rsid w:val="001C3085"/>
    <w:rsid w:val="001C5203"/>
    <w:rsid w:val="001D6337"/>
    <w:rsid w:val="001E3E76"/>
    <w:rsid w:val="001F0663"/>
    <w:rsid w:val="001F1D05"/>
    <w:rsid w:val="002040B3"/>
    <w:rsid w:val="002121AB"/>
    <w:rsid w:val="002277CF"/>
    <w:rsid w:val="00244E3E"/>
    <w:rsid w:val="00276FF7"/>
    <w:rsid w:val="002915D6"/>
    <w:rsid w:val="002A05EB"/>
    <w:rsid w:val="002A7FB8"/>
    <w:rsid w:val="002D5531"/>
    <w:rsid w:val="002F5449"/>
    <w:rsid w:val="00305F27"/>
    <w:rsid w:val="00306F75"/>
    <w:rsid w:val="0031071B"/>
    <w:rsid w:val="00312C08"/>
    <w:rsid w:val="003374FC"/>
    <w:rsid w:val="00363877"/>
    <w:rsid w:val="00364C90"/>
    <w:rsid w:val="00365EAF"/>
    <w:rsid w:val="003B204E"/>
    <w:rsid w:val="003B68FB"/>
    <w:rsid w:val="003D3F4A"/>
    <w:rsid w:val="00402EF4"/>
    <w:rsid w:val="00415574"/>
    <w:rsid w:val="004161D6"/>
    <w:rsid w:val="0044251E"/>
    <w:rsid w:val="004673E0"/>
    <w:rsid w:val="004A0B87"/>
    <w:rsid w:val="004B79CB"/>
    <w:rsid w:val="00543D8E"/>
    <w:rsid w:val="00580537"/>
    <w:rsid w:val="005B0680"/>
    <w:rsid w:val="005D6DEF"/>
    <w:rsid w:val="00611AE7"/>
    <w:rsid w:val="00613A92"/>
    <w:rsid w:val="00651621"/>
    <w:rsid w:val="00665287"/>
    <w:rsid w:val="00684256"/>
    <w:rsid w:val="00686E52"/>
    <w:rsid w:val="006A3D26"/>
    <w:rsid w:val="006B6655"/>
    <w:rsid w:val="006B69CE"/>
    <w:rsid w:val="006C0A21"/>
    <w:rsid w:val="00700A17"/>
    <w:rsid w:val="00700BC2"/>
    <w:rsid w:val="00734C04"/>
    <w:rsid w:val="00740178"/>
    <w:rsid w:val="007609F2"/>
    <w:rsid w:val="0077101A"/>
    <w:rsid w:val="00776F3E"/>
    <w:rsid w:val="007D5826"/>
    <w:rsid w:val="00803AF2"/>
    <w:rsid w:val="00807225"/>
    <w:rsid w:val="00814442"/>
    <w:rsid w:val="00817323"/>
    <w:rsid w:val="00820A58"/>
    <w:rsid w:val="0083020D"/>
    <w:rsid w:val="0083522F"/>
    <w:rsid w:val="00840B2A"/>
    <w:rsid w:val="00843BFE"/>
    <w:rsid w:val="008B20EA"/>
    <w:rsid w:val="008C2AA7"/>
    <w:rsid w:val="00902E9A"/>
    <w:rsid w:val="009325FC"/>
    <w:rsid w:val="009A0321"/>
    <w:rsid w:val="009B0301"/>
    <w:rsid w:val="009B63EE"/>
    <w:rsid w:val="009D2739"/>
    <w:rsid w:val="009E096C"/>
    <w:rsid w:val="009F5804"/>
    <w:rsid w:val="00A00935"/>
    <w:rsid w:val="00A00E0D"/>
    <w:rsid w:val="00A25C5E"/>
    <w:rsid w:val="00A77F79"/>
    <w:rsid w:val="00A83FB3"/>
    <w:rsid w:val="00A86555"/>
    <w:rsid w:val="00AA1C14"/>
    <w:rsid w:val="00AA1F5A"/>
    <w:rsid w:val="00B048EC"/>
    <w:rsid w:val="00B258E9"/>
    <w:rsid w:val="00B45203"/>
    <w:rsid w:val="00B52B1D"/>
    <w:rsid w:val="00B66BDD"/>
    <w:rsid w:val="00B72A51"/>
    <w:rsid w:val="00B84E80"/>
    <w:rsid w:val="00BA17A0"/>
    <w:rsid w:val="00BB2703"/>
    <w:rsid w:val="00BB7342"/>
    <w:rsid w:val="00C50B40"/>
    <w:rsid w:val="00C614F7"/>
    <w:rsid w:val="00C84E47"/>
    <w:rsid w:val="00C8600D"/>
    <w:rsid w:val="00C903BB"/>
    <w:rsid w:val="00C94493"/>
    <w:rsid w:val="00CE4D28"/>
    <w:rsid w:val="00CE531D"/>
    <w:rsid w:val="00D114C2"/>
    <w:rsid w:val="00D50046"/>
    <w:rsid w:val="00D53535"/>
    <w:rsid w:val="00D74C24"/>
    <w:rsid w:val="00D851F1"/>
    <w:rsid w:val="00D9521C"/>
    <w:rsid w:val="00DA2665"/>
    <w:rsid w:val="00DC08AF"/>
    <w:rsid w:val="00DC688B"/>
    <w:rsid w:val="00DF4713"/>
    <w:rsid w:val="00E34FFD"/>
    <w:rsid w:val="00E410D2"/>
    <w:rsid w:val="00E50E35"/>
    <w:rsid w:val="00E62AC1"/>
    <w:rsid w:val="00E85A1A"/>
    <w:rsid w:val="00E85D9E"/>
    <w:rsid w:val="00EA7DD6"/>
    <w:rsid w:val="00EE59A2"/>
    <w:rsid w:val="00EF38C9"/>
    <w:rsid w:val="00F061A3"/>
    <w:rsid w:val="00F06261"/>
    <w:rsid w:val="00F10BB3"/>
    <w:rsid w:val="00F14B23"/>
    <w:rsid w:val="00F20D4F"/>
    <w:rsid w:val="00F41A25"/>
    <w:rsid w:val="00F6631B"/>
    <w:rsid w:val="00F76925"/>
    <w:rsid w:val="00F8189C"/>
    <w:rsid w:val="00F95E97"/>
    <w:rsid w:val="00FC0B49"/>
    <w:rsid w:val="00FC6908"/>
    <w:rsid w:val="00FE7EDB"/>
    <w:rsid w:val="00FF4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D2E47EB0-DC04-4247-8BD2-A65B034FD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722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Hyperlink">
    <w:name w:val="Hyperlink"/>
    <w:basedOn w:val="DefaultParagraphFont"/>
    <w:uiPriority w:val="99"/>
    <w:semiHidden/>
    <w:unhideWhenUsed/>
    <w:rsid w:val="001216C4"/>
    <w:rPr>
      <w:color w:val="0000FF"/>
      <w:u w:val="single"/>
    </w:rPr>
  </w:style>
  <w:style w:type="paragraph" w:customStyle="1" w:styleId="TableParagraph">
    <w:name w:val="Table Paragraph"/>
    <w:basedOn w:val="Normal"/>
    <w:uiPriority w:val="1"/>
    <w:qFormat/>
    <w:rsid w:val="00580537"/>
    <w:pPr>
      <w:widowControl w:val="0"/>
      <w:autoSpaceDE w:val="0"/>
      <w:autoSpaceDN w:val="0"/>
      <w:spacing w:after="0" w:line="240" w:lineRule="auto"/>
      <w:ind w:left="49"/>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07225"/>
    <w:rPr>
      <w:rFonts w:ascii="Times New Roman" w:eastAsia="Times New Roman" w:hAnsi="Times New Roman" w:cs="Times New Roman"/>
      <w:b/>
      <w:bCs/>
      <w:kern w:val="36"/>
      <w:sz w:val="48"/>
      <w:szCs w:val="48"/>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548652">
      <w:bodyDiv w:val="1"/>
      <w:marLeft w:val="0"/>
      <w:marRight w:val="0"/>
      <w:marTop w:val="0"/>
      <w:marBottom w:val="0"/>
      <w:divBdr>
        <w:top w:val="none" w:sz="0" w:space="0" w:color="auto"/>
        <w:left w:val="none" w:sz="0" w:space="0" w:color="auto"/>
        <w:bottom w:val="none" w:sz="0" w:space="0" w:color="auto"/>
        <w:right w:val="none" w:sz="0" w:space="0" w:color="auto"/>
      </w:divBdr>
      <w:divsChild>
        <w:div w:id="1855801876">
          <w:marLeft w:val="0"/>
          <w:marRight w:val="0"/>
          <w:marTop w:val="0"/>
          <w:marBottom w:val="0"/>
          <w:divBdr>
            <w:top w:val="none" w:sz="0" w:space="0" w:color="auto"/>
            <w:left w:val="none" w:sz="0" w:space="0" w:color="auto"/>
            <w:bottom w:val="none" w:sz="0" w:space="0" w:color="auto"/>
            <w:right w:val="none" w:sz="0" w:space="0" w:color="auto"/>
          </w:divBdr>
          <w:divsChild>
            <w:div w:id="1992756062">
              <w:marLeft w:val="0"/>
              <w:marRight w:val="0"/>
              <w:marTop w:val="0"/>
              <w:marBottom w:val="0"/>
              <w:divBdr>
                <w:top w:val="none" w:sz="0" w:space="0" w:color="auto"/>
                <w:left w:val="none" w:sz="0" w:space="0" w:color="auto"/>
                <w:bottom w:val="none" w:sz="0" w:space="0" w:color="auto"/>
                <w:right w:val="none" w:sz="0" w:space="0" w:color="auto"/>
              </w:divBdr>
            </w:div>
            <w:div w:id="772630058">
              <w:marLeft w:val="0"/>
              <w:marRight w:val="0"/>
              <w:marTop w:val="0"/>
              <w:marBottom w:val="0"/>
              <w:divBdr>
                <w:top w:val="none" w:sz="0" w:space="0" w:color="auto"/>
                <w:left w:val="none" w:sz="0" w:space="0" w:color="auto"/>
                <w:bottom w:val="none" w:sz="0" w:space="0" w:color="auto"/>
                <w:right w:val="none" w:sz="0" w:space="0" w:color="auto"/>
              </w:divBdr>
            </w:div>
            <w:div w:id="2024043003">
              <w:marLeft w:val="0"/>
              <w:marRight w:val="0"/>
              <w:marTop w:val="0"/>
              <w:marBottom w:val="0"/>
              <w:divBdr>
                <w:top w:val="none" w:sz="0" w:space="0" w:color="auto"/>
                <w:left w:val="none" w:sz="0" w:space="0" w:color="auto"/>
                <w:bottom w:val="none" w:sz="0" w:space="0" w:color="auto"/>
                <w:right w:val="none" w:sz="0" w:space="0" w:color="auto"/>
              </w:divBdr>
            </w:div>
            <w:div w:id="1183200294">
              <w:marLeft w:val="0"/>
              <w:marRight w:val="0"/>
              <w:marTop w:val="0"/>
              <w:marBottom w:val="0"/>
              <w:divBdr>
                <w:top w:val="none" w:sz="0" w:space="0" w:color="auto"/>
                <w:left w:val="none" w:sz="0" w:space="0" w:color="auto"/>
                <w:bottom w:val="none" w:sz="0" w:space="0" w:color="auto"/>
                <w:right w:val="none" w:sz="0" w:space="0" w:color="auto"/>
              </w:divBdr>
            </w:div>
            <w:div w:id="836456419">
              <w:marLeft w:val="0"/>
              <w:marRight w:val="0"/>
              <w:marTop w:val="0"/>
              <w:marBottom w:val="0"/>
              <w:divBdr>
                <w:top w:val="none" w:sz="0" w:space="0" w:color="auto"/>
                <w:left w:val="none" w:sz="0" w:space="0" w:color="auto"/>
                <w:bottom w:val="none" w:sz="0" w:space="0" w:color="auto"/>
                <w:right w:val="none" w:sz="0" w:space="0" w:color="auto"/>
              </w:divBdr>
            </w:div>
            <w:div w:id="1307659550">
              <w:marLeft w:val="0"/>
              <w:marRight w:val="0"/>
              <w:marTop w:val="0"/>
              <w:marBottom w:val="0"/>
              <w:divBdr>
                <w:top w:val="none" w:sz="0" w:space="0" w:color="auto"/>
                <w:left w:val="none" w:sz="0" w:space="0" w:color="auto"/>
                <w:bottom w:val="none" w:sz="0" w:space="0" w:color="auto"/>
                <w:right w:val="none" w:sz="0" w:space="0" w:color="auto"/>
              </w:divBdr>
            </w:div>
            <w:div w:id="569122106">
              <w:marLeft w:val="0"/>
              <w:marRight w:val="0"/>
              <w:marTop w:val="0"/>
              <w:marBottom w:val="0"/>
              <w:divBdr>
                <w:top w:val="none" w:sz="0" w:space="0" w:color="auto"/>
                <w:left w:val="none" w:sz="0" w:space="0" w:color="auto"/>
                <w:bottom w:val="none" w:sz="0" w:space="0" w:color="auto"/>
                <w:right w:val="none" w:sz="0" w:space="0" w:color="auto"/>
              </w:divBdr>
            </w:div>
            <w:div w:id="1249970724">
              <w:marLeft w:val="0"/>
              <w:marRight w:val="0"/>
              <w:marTop w:val="0"/>
              <w:marBottom w:val="0"/>
              <w:divBdr>
                <w:top w:val="none" w:sz="0" w:space="0" w:color="auto"/>
                <w:left w:val="none" w:sz="0" w:space="0" w:color="auto"/>
                <w:bottom w:val="none" w:sz="0" w:space="0" w:color="auto"/>
                <w:right w:val="none" w:sz="0" w:space="0" w:color="auto"/>
              </w:divBdr>
            </w:div>
            <w:div w:id="388189430">
              <w:marLeft w:val="0"/>
              <w:marRight w:val="0"/>
              <w:marTop w:val="0"/>
              <w:marBottom w:val="0"/>
              <w:divBdr>
                <w:top w:val="none" w:sz="0" w:space="0" w:color="auto"/>
                <w:left w:val="none" w:sz="0" w:space="0" w:color="auto"/>
                <w:bottom w:val="none" w:sz="0" w:space="0" w:color="auto"/>
                <w:right w:val="none" w:sz="0" w:space="0" w:color="auto"/>
              </w:divBdr>
            </w:div>
            <w:div w:id="728695606">
              <w:marLeft w:val="0"/>
              <w:marRight w:val="0"/>
              <w:marTop w:val="0"/>
              <w:marBottom w:val="0"/>
              <w:divBdr>
                <w:top w:val="none" w:sz="0" w:space="0" w:color="auto"/>
                <w:left w:val="none" w:sz="0" w:space="0" w:color="auto"/>
                <w:bottom w:val="none" w:sz="0" w:space="0" w:color="auto"/>
                <w:right w:val="none" w:sz="0" w:space="0" w:color="auto"/>
              </w:divBdr>
            </w:div>
            <w:div w:id="705763032">
              <w:marLeft w:val="0"/>
              <w:marRight w:val="0"/>
              <w:marTop w:val="0"/>
              <w:marBottom w:val="0"/>
              <w:divBdr>
                <w:top w:val="none" w:sz="0" w:space="0" w:color="auto"/>
                <w:left w:val="none" w:sz="0" w:space="0" w:color="auto"/>
                <w:bottom w:val="none" w:sz="0" w:space="0" w:color="auto"/>
                <w:right w:val="none" w:sz="0" w:space="0" w:color="auto"/>
              </w:divBdr>
            </w:div>
            <w:div w:id="1675451642">
              <w:marLeft w:val="0"/>
              <w:marRight w:val="0"/>
              <w:marTop w:val="0"/>
              <w:marBottom w:val="0"/>
              <w:divBdr>
                <w:top w:val="none" w:sz="0" w:space="0" w:color="auto"/>
                <w:left w:val="none" w:sz="0" w:space="0" w:color="auto"/>
                <w:bottom w:val="none" w:sz="0" w:space="0" w:color="auto"/>
                <w:right w:val="none" w:sz="0" w:space="0" w:color="auto"/>
              </w:divBdr>
            </w:div>
            <w:div w:id="1991254362">
              <w:marLeft w:val="0"/>
              <w:marRight w:val="0"/>
              <w:marTop w:val="0"/>
              <w:marBottom w:val="0"/>
              <w:divBdr>
                <w:top w:val="none" w:sz="0" w:space="0" w:color="auto"/>
                <w:left w:val="none" w:sz="0" w:space="0" w:color="auto"/>
                <w:bottom w:val="none" w:sz="0" w:space="0" w:color="auto"/>
                <w:right w:val="none" w:sz="0" w:space="0" w:color="auto"/>
              </w:divBdr>
            </w:div>
            <w:div w:id="484856833">
              <w:marLeft w:val="0"/>
              <w:marRight w:val="0"/>
              <w:marTop w:val="0"/>
              <w:marBottom w:val="0"/>
              <w:divBdr>
                <w:top w:val="none" w:sz="0" w:space="0" w:color="auto"/>
                <w:left w:val="none" w:sz="0" w:space="0" w:color="auto"/>
                <w:bottom w:val="none" w:sz="0" w:space="0" w:color="auto"/>
                <w:right w:val="none" w:sz="0" w:space="0" w:color="auto"/>
              </w:divBdr>
            </w:div>
            <w:div w:id="1163199817">
              <w:marLeft w:val="0"/>
              <w:marRight w:val="0"/>
              <w:marTop w:val="0"/>
              <w:marBottom w:val="0"/>
              <w:divBdr>
                <w:top w:val="none" w:sz="0" w:space="0" w:color="auto"/>
                <w:left w:val="none" w:sz="0" w:space="0" w:color="auto"/>
                <w:bottom w:val="none" w:sz="0" w:space="0" w:color="auto"/>
                <w:right w:val="none" w:sz="0" w:space="0" w:color="auto"/>
              </w:divBdr>
            </w:div>
            <w:div w:id="1445610004">
              <w:marLeft w:val="0"/>
              <w:marRight w:val="0"/>
              <w:marTop w:val="0"/>
              <w:marBottom w:val="0"/>
              <w:divBdr>
                <w:top w:val="none" w:sz="0" w:space="0" w:color="auto"/>
                <w:left w:val="none" w:sz="0" w:space="0" w:color="auto"/>
                <w:bottom w:val="none" w:sz="0" w:space="0" w:color="auto"/>
                <w:right w:val="none" w:sz="0" w:space="0" w:color="auto"/>
              </w:divBdr>
            </w:div>
            <w:div w:id="280263443">
              <w:marLeft w:val="0"/>
              <w:marRight w:val="0"/>
              <w:marTop w:val="0"/>
              <w:marBottom w:val="0"/>
              <w:divBdr>
                <w:top w:val="none" w:sz="0" w:space="0" w:color="auto"/>
                <w:left w:val="none" w:sz="0" w:space="0" w:color="auto"/>
                <w:bottom w:val="none" w:sz="0" w:space="0" w:color="auto"/>
                <w:right w:val="none" w:sz="0" w:space="0" w:color="auto"/>
              </w:divBdr>
            </w:div>
            <w:div w:id="1159271124">
              <w:marLeft w:val="0"/>
              <w:marRight w:val="0"/>
              <w:marTop w:val="0"/>
              <w:marBottom w:val="0"/>
              <w:divBdr>
                <w:top w:val="none" w:sz="0" w:space="0" w:color="auto"/>
                <w:left w:val="none" w:sz="0" w:space="0" w:color="auto"/>
                <w:bottom w:val="none" w:sz="0" w:space="0" w:color="auto"/>
                <w:right w:val="none" w:sz="0" w:space="0" w:color="auto"/>
              </w:divBdr>
            </w:div>
            <w:div w:id="1394738135">
              <w:marLeft w:val="0"/>
              <w:marRight w:val="0"/>
              <w:marTop w:val="0"/>
              <w:marBottom w:val="0"/>
              <w:divBdr>
                <w:top w:val="none" w:sz="0" w:space="0" w:color="auto"/>
                <w:left w:val="none" w:sz="0" w:space="0" w:color="auto"/>
                <w:bottom w:val="none" w:sz="0" w:space="0" w:color="auto"/>
                <w:right w:val="none" w:sz="0" w:space="0" w:color="auto"/>
              </w:divBdr>
            </w:div>
            <w:div w:id="1582761365">
              <w:marLeft w:val="0"/>
              <w:marRight w:val="0"/>
              <w:marTop w:val="0"/>
              <w:marBottom w:val="0"/>
              <w:divBdr>
                <w:top w:val="none" w:sz="0" w:space="0" w:color="auto"/>
                <w:left w:val="none" w:sz="0" w:space="0" w:color="auto"/>
                <w:bottom w:val="none" w:sz="0" w:space="0" w:color="auto"/>
                <w:right w:val="none" w:sz="0" w:space="0" w:color="auto"/>
              </w:divBdr>
            </w:div>
            <w:div w:id="7373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706107841">
      <w:bodyDiv w:val="1"/>
      <w:marLeft w:val="0"/>
      <w:marRight w:val="0"/>
      <w:marTop w:val="0"/>
      <w:marBottom w:val="0"/>
      <w:divBdr>
        <w:top w:val="none" w:sz="0" w:space="0" w:color="auto"/>
        <w:left w:val="none" w:sz="0" w:space="0" w:color="auto"/>
        <w:bottom w:val="none" w:sz="0" w:space="0" w:color="auto"/>
        <w:right w:val="none" w:sz="0" w:space="0" w:color="auto"/>
      </w:divBdr>
      <w:divsChild>
        <w:div w:id="679357811">
          <w:marLeft w:val="0"/>
          <w:marRight w:val="0"/>
          <w:marTop w:val="0"/>
          <w:marBottom w:val="0"/>
          <w:divBdr>
            <w:top w:val="none" w:sz="0" w:space="0" w:color="auto"/>
            <w:left w:val="none" w:sz="0" w:space="0" w:color="auto"/>
            <w:bottom w:val="none" w:sz="0" w:space="0" w:color="auto"/>
            <w:right w:val="none" w:sz="0" w:space="0" w:color="auto"/>
          </w:divBdr>
          <w:divsChild>
            <w:div w:id="349569189">
              <w:marLeft w:val="0"/>
              <w:marRight w:val="0"/>
              <w:marTop w:val="0"/>
              <w:marBottom w:val="0"/>
              <w:divBdr>
                <w:top w:val="none" w:sz="0" w:space="0" w:color="auto"/>
                <w:left w:val="none" w:sz="0" w:space="0" w:color="auto"/>
                <w:bottom w:val="none" w:sz="0" w:space="0" w:color="auto"/>
                <w:right w:val="none" w:sz="0" w:space="0" w:color="auto"/>
              </w:divBdr>
            </w:div>
            <w:div w:id="825240843">
              <w:marLeft w:val="0"/>
              <w:marRight w:val="0"/>
              <w:marTop w:val="0"/>
              <w:marBottom w:val="0"/>
              <w:divBdr>
                <w:top w:val="none" w:sz="0" w:space="0" w:color="auto"/>
                <w:left w:val="none" w:sz="0" w:space="0" w:color="auto"/>
                <w:bottom w:val="none" w:sz="0" w:space="0" w:color="auto"/>
                <w:right w:val="none" w:sz="0" w:space="0" w:color="auto"/>
              </w:divBdr>
            </w:div>
            <w:div w:id="247857589">
              <w:marLeft w:val="0"/>
              <w:marRight w:val="0"/>
              <w:marTop w:val="0"/>
              <w:marBottom w:val="0"/>
              <w:divBdr>
                <w:top w:val="none" w:sz="0" w:space="0" w:color="auto"/>
                <w:left w:val="none" w:sz="0" w:space="0" w:color="auto"/>
                <w:bottom w:val="none" w:sz="0" w:space="0" w:color="auto"/>
                <w:right w:val="none" w:sz="0" w:space="0" w:color="auto"/>
              </w:divBdr>
            </w:div>
            <w:div w:id="235625987">
              <w:marLeft w:val="0"/>
              <w:marRight w:val="0"/>
              <w:marTop w:val="0"/>
              <w:marBottom w:val="0"/>
              <w:divBdr>
                <w:top w:val="none" w:sz="0" w:space="0" w:color="auto"/>
                <w:left w:val="none" w:sz="0" w:space="0" w:color="auto"/>
                <w:bottom w:val="none" w:sz="0" w:space="0" w:color="auto"/>
                <w:right w:val="none" w:sz="0" w:space="0" w:color="auto"/>
              </w:divBdr>
            </w:div>
            <w:div w:id="1115634604">
              <w:marLeft w:val="0"/>
              <w:marRight w:val="0"/>
              <w:marTop w:val="0"/>
              <w:marBottom w:val="0"/>
              <w:divBdr>
                <w:top w:val="none" w:sz="0" w:space="0" w:color="auto"/>
                <w:left w:val="none" w:sz="0" w:space="0" w:color="auto"/>
                <w:bottom w:val="none" w:sz="0" w:space="0" w:color="auto"/>
                <w:right w:val="none" w:sz="0" w:space="0" w:color="auto"/>
              </w:divBdr>
            </w:div>
            <w:div w:id="1284117796">
              <w:marLeft w:val="0"/>
              <w:marRight w:val="0"/>
              <w:marTop w:val="0"/>
              <w:marBottom w:val="0"/>
              <w:divBdr>
                <w:top w:val="none" w:sz="0" w:space="0" w:color="auto"/>
                <w:left w:val="none" w:sz="0" w:space="0" w:color="auto"/>
                <w:bottom w:val="none" w:sz="0" w:space="0" w:color="auto"/>
                <w:right w:val="none" w:sz="0" w:space="0" w:color="auto"/>
              </w:divBdr>
            </w:div>
            <w:div w:id="168716443">
              <w:marLeft w:val="0"/>
              <w:marRight w:val="0"/>
              <w:marTop w:val="0"/>
              <w:marBottom w:val="0"/>
              <w:divBdr>
                <w:top w:val="none" w:sz="0" w:space="0" w:color="auto"/>
                <w:left w:val="none" w:sz="0" w:space="0" w:color="auto"/>
                <w:bottom w:val="none" w:sz="0" w:space="0" w:color="auto"/>
                <w:right w:val="none" w:sz="0" w:space="0" w:color="auto"/>
              </w:divBdr>
            </w:div>
            <w:div w:id="644621498">
              <w:marLeft w:val="0"/>
              <w:marRight w:val="0"/>
              <w:marTop w:val="0"/>
              <w:marBottom w:val="0"/>
              <w:divBdr>
                <w:top w:val="none" w:sz="0" w:space="0" w:color="auto"/>
                <w:left w:val="none" w:sz="0" w:space="0" w:color="auto"/>
                <w:bottom w:val="none" w:sz="0" w:space="0" w:color="auto"/>
                <w:right w:val="none" w:sz="0" w:space="0" w:color="auto"/>
              </w:divBdr>
            </w:div>
            <w:div w:id="2067101537">
              <w:marLeft w:val="0"/>
              <w:marRight w:val="0"/>
              <w:marTop w:val="0"/>
              <w:marBottom w:val="0"/>
              <w:divBdr>
                <w:top w:val="none" w:sz="0" w:space="0" w:color="auto"/>
                <w:left w:val="none" w:sz="0" w:space="0" w:color="auto"/>
                <w:bottom w:val="none" w:sz="0" w:space="0" w:color="auto"/>
                <w:right w:val="none" w:sz="0" w:space="0" w:color="auto"/>
              </w:divBdr>
            </w:div>
            <w:div w:id="1989092541">
              <w:marLeft w:val="0"/>
              <w:marRight w:val="0"/>
              <w:marTop w:val="0"/>
              <w:marBottom w:val="0"/>
              <w:divBdr>
                <w:top w:val="none" w:sz="0" w:space="0" w:color="auto"/>
                <w:left w:val="none" w:sz="0" w:space="0" w:color="auto"/>
                <w:bottom w:val="none" w:sz="0" w:space="0" w:color="auto"/>
                <w:right w:val="none" w:sz="0" w:space="0" w:color="auto"/>
              </w:divBdr>
            </w:div>
            <w:div w:id="81072663">
              <w:marLeft w:val="0"/>
              <w:marRight w:val="0"/>
              <w:marTop w:val="0"/>
              <w:marBottom w:val="0"/>
              <w:divBdr>
                <w:top w:val="none" w:sz="0" w:space="0" w:color="auto"/>
                <w:left w:val="none" w:sz="0" w:space="0" w:color="auto"/>
                <w:bottom w:val="none" w:sz="0" w:space="0" w:color="auto"/>
                <w:right w:val="none" w:sz="0" w:space="0" w:color="auto"/>
              </w:divBdr>
            </w:div>
            <w:div w:id="56829472">
              <w:marLeft w:val="0"/>
              <w:marRight w:val="0"/>
              <w:marTop w:val="0"/>
              <w:marBottom w:val="0"/>
              <w:divBdr>
                <w:top w:val="none" w:sz="0" w:space="0" w:color="auto"/>
                <w:left w:val="none" w:sz="0" w:space="0" w:color="auto"/>
                <w:bottom w:val="none" w:sz="0" w:space="0" w:color="auto"/>
                <w:right w:val="none" w:sz="0" w:space="0" w:color="auto"/>
              </w:divBdr>
            </w:div>
            <w:div w:id="712728049">
              <w:marLeft w:val="0"/>
              <w:marRight w:val="0"/>
              <w:marTop w:val="0"/>
              <w:marBottom w:val="0"/>
              <w:divBdr>
                <w:top w:val="none" w:sz="0" w:space="0" w:color="auto"/>
                <w:left w:val="none" w:sz="0" w:space="0" w:color="auto"/>
                <w:bottom w:val="none" w:sz="0" w:space="0" w:color="auto"/>
                <w:right w:val="none" w:sz="0" w:space="0" w:color="auto"/>
              </w:divBdr>
            </w:div>
            <w:div w:id="117918398">
              <w:marLeft w:val="0"/>
              <w:marRight w:val="0"/>
              <w:marTop w:val="0"/>
              <w:marBottom w:val="0"/>
              <w:divBdr>
                <w:top w:val="none" w:sz="0" w:space="0" w:color="auto"/>
                <w:left w:val="none" w:sz="0" w:space="0" w:color="auto"/>
                <w:bottom w:val="none" w:sz="0" w:space="0" w:color="auto"/>
                <w:right w:val="none" w:sz="0" w:space="0" w:color="auto"/>
              </w:divBdr>
            </w:div>
            <w:div w:id="70858358">
              <w:marLeft w:val="0"/>
              <w:marRight w:val="0"/>
              <w:marTop w:val="0"/>
              <w:marBottom w:val="0"/>
              <w:divBdr>
                <w:top w:val="none" w:sz="0" w:space="0" w:color="auto"/>
                <w:left w:val="none" w:sz="0" w:space="0" w:color="auto"/>
                <w:bottom w:val="none" w:sz="0" w:space="0" w:color="auto"/>
                <w:right w:val="none" w:sz="0" w:space="0" w:color="auto"/>
              </w:divBdr>
            </w:div>
            <w:div w:id="1593122679">
              <w:marLeft w:val="0"/>
              <w:marRight w:val="0"/>
              <w:marTop w:val="0"/>
              <w:marBottom w:val="0"/>
              <w:divBdr>
                <w:top w:val="none" w:sz="0" w:space="0" w:color="auto"/>
                <w:left w:val="none" w:sz="0" w:space="0" w:color="auto"/>
                <w:bottom w:val="none" w:sz="0" w:space="0" w:color="auto"/>
                <w:right w:val="none" w:sz="0" w:space="0" w:color="auto"/>
              </w:divBdr>
            </w:div>
            <w:div w:id="875124976">
              <w:marLeft w:val="0"/>
              <w:marRight w:val="0"/>
              <w:marTop w:val="0"/>
              <w:marBottom w:val="0"/>
              <w:divBdr>
                <w:top w:val="none" w:sz="0" w:space="0" w:color="auto"/>
                <w:left w:val="none" w:sz="0" w:space="0" w:color="auto"/>
                <w:bottom w:val="none" w:sz="0" w:space="0" w:color="auto"/>
                <w:right w:val="none" w:sz="0" w:space="0" w:color="auto"/>
              </w:divBdr>
            </w:div>
            <w:div w:id="416168630">
              <w:marLeft w:val="0"/>
              <w:marRight w:val="0"/>
              <w:marTop w:val="0"/>
              <w:marBottom w:val="0"/>
              <w:divBdr>
                <w:top w:val="none" w:sz="0" w:space="0" w:color="auto"/>
                <w:left w:val="none" w:sz="0" w:space="0" w:color="auto"/>
                <w:bottom w:val="none" w:sz="0" w:space="0" w:color="auto"/>
                <w:right w:val="none" w:sz="0" w:space="0" w:color="auto"/>
              </w:divBdr>
            </w:div>
            <w:div w:id="2079740010">
              <w:marLeft w:val="0"/>
              <w:marRight w:val="0"/>
              <w:marTop w:val="0"/>
              <w:marBottom w:val="0"/>
              <w:divBdr>
                <w:top w:val="none" w:sz="0" w:space="0" w:color="auto"/>
                <w:left w:val="none" w:sz="0" w:space="0" w:color="auto"/>
                <w:bottom w:val="none" w:sz="0" w:space="0" w:color="auto"/>
                <w:right w:val="none" w:sz="0" w:space="0" w:color="auto"/>
              </w:divBdr>
            </w:div>
            <w:div w:id="5833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0624">
      <w:bodyDiv w:val="1"/>
      <w:marLeft w:val="0"/>
      <w:marRight w:val="0"/>
      <w:marTop w:val="0"/>
      <w:marBottom w:val="0"/>
      <w:divBdr>
        <w:top w:val="none" w:sz="0" w:space="0" w:color="auto"/>
        <w:left w:val="none" w:sz="0" w:space="0" w:color="auto"/>
        <w:bottom w:val="none" w:sz="0" w:space="0" w:color="auto"/>
        <w:right w:val="none" w:sz="0" w:space="0" w:color="auto"/>
      </w:divBdr>
      <w:divsChild>
        <w:div w:id="768231671">
          <w:marLeft w:val="0"/>
          <w:marRight w:val="0"/>
          <w:marTop w:val="0"/>
          <w:marBottom w:val="0"/>
          <w:divBdr>
            <w:top w:val="none" w:sz="0" w:space="0" w:color="auto"/>
            <w:left w:val="none" w:sz="0" w:space="0" w:color="auto"/>
            <w:bottom w:val="none" w:sz="0" w:space="0" w:color="auto"/>
            <w:right w:val="none" w:sz="0" w:space="0" w:color="auto"/>
          </w:divBdr>
          <w:divsChild>
            <w:div w:id="2060664842">
              <w:marLeft w:val="0"/>
              <w:marRight w:val="0"/>
              <w:marTop w:val="0"/>
              <w:marBottom w:val="0"/>
              <w:divBdr>
                <w:top w:val="none" w:sz="0" w:space="0" w:color="auto"/>
                <w:left w:val="none" w:sz="0" w:space="0" w:color="auto"/>
                <w:bottom w:val="none" w:sz="0" w:space="0" w:color="auto"/>
                <w:right w:val="none" w:sz="0" w:space="0" w:color="auto"/>
              </w:divBdr>
            </w:div>
            <w:div w:id="1472821964">
              <w:marLeft w:val="0"/>
              <w:marRight w:val="0"/>
              <w:marTop w:val="0"/>
              <w:marBottom w:val="0"/>
              <w:divBdr>
                <w:top w:val="none" w:sz="0" w:space="0" w:color="auto"/>
                <w:left w:val="none" w:sz="0" w:space="0" w:color="auto"/>
                <w:bottom w:val="none" w:sz="0" w:space="0" w:color="auto"/>
                <w:right w:val="none" w:sz="0" w:space="0" w:color="auto"/>
              </w:divBdr>
            </w:div>
            <w:div w:id="374621185">
              <w:marLeft w:val="0"/>
              <w:marRight w:val="0"/>
              <w:marTop w:val="0"/>
              <w:marBottom w:val="0"/>
              <w:divBdr>
                <w:top w:val="none" w:sz="0" w:space="0" w:color="auto"/>
                <w:left w:val="none" w:sz="0" w:space="0" w:color="auto"/>
                <w:bottom w:val="none" w:sz="0" w:space="0" w:color="auto"/>
                <w:right w:val="none" w:sz="0" w:space="0" w:color="auto"/>
              </w:divBdr>
            </w:div>
            <w:div w:id="1690179152">
              <w:marLeft w:val="0"/>
              <w:marRight w:val="0"/>
              <w:marTop w:val="0"/>
              <w:marBottom w:val="0"/>
              <w:divBdr>
                <w:top w:val="none" w:sz="0" w:space="0" w:color="auto"/>
                <w:left w:val="none" w:sz="0" w:space="0" w:color="auto"/>
                <w:bottom w:val="none" w:sz="0" w:space="0" w:color="auto"/>
                <w:right w:val="none" w:sz="0" w:space="0" w:color="auto"/>
              </w:divBdr>
            </w:div>
            <w:div w:id="342367841">
              <w:marLeft w:val="0"/>
              <w:marRight w:val="0"/>
              <w:marTop w:val="0"/>
              <w:marBottom w:val="0"/>
              <w:divBdr>
                <w:top w:val="none" w:sz="0" w:space="0" w:color="auto"/>
                <w:left w:val="none" w:sz="0" w:space="0" w:color="auto"/>
                <w:bottom w:val="none" w:sz="0" w:space="0" w:color="auto"/>
                <w:right w:val="none" w:sz="0" w:space="0" w:color="auto"/>
              </w:divBdr>
            </w:div>
            <w:div w:id="2081052987">
              <w:marLeft w:val="0"/>
              <w:marRight w:val="0"/>
              <w:marTop w:val="0"/>
              <w:marBottom w:val="0"/>
              <w:divBdr>
                <w:top w:val="none" w:sz="0" w:space="0" w:color="auto"/>
                <w:left w:val="none" w:sz="0" w:space="0" w:color="auto"/>
                <w:bottom w:val="none" w:sz="0" w:space="0" w:color="auto"/>
                <w:right w:val="none" w:sz="0" w:space="0" w:color="auto"/>
              </w:divBdr>
            </w:div>
            <w:div w:id="1292327304">
              <w:marLeft w:val="0"/>
              <w:marRight w:val="0"/>
              <w:marTop w:val="0"/>
              <w:marBottom w:val="0"/>
              <w:divBdr>
                <w:top w:val="none" w:sz="0" w:space="0" w:color="auto"/>
                <w:left w:val="none" w:sz="0" w:space="0" w:color="auto"/>
                <w:bottom w:val="none" w:sz="0" w:space="0" w:color="auto"/>
                <w:right w:val="none" w:sz="0" w:space="0" w:color="auto"/>
              </w:divBdr>
            </w:div>
            <w:div w:id="1278952154">
              <w:marLeft w:val="0"/>
              <w:marRight w:val="0"/>
              <w:marTop w:val="0"/>
              <w:marBottom w:val="0"/>
              <w:divBdr>
                <w:top w:val="none" w:sz="0" w:space="0" w:color="auto"/>
                <w:left w:val="none" w:sz="0" w:space="0" w:color="auto"/>
                <w:bottom w:val="none" w:sz="0" w:space="0" w:color="auto"/>
                <w:right w:val="none" w:sz="0" w:space="0" w:color="auto"/>
              </w:divBdr>
            </w:div>
            <w:div w:id="1327896525">
              <w:marLeft w:val="0"/>
              <w:marRight w:val="0"/>
              <w:marTop w:val="0"/>
              <w:marBottom w:val="0"/>
              <w:divBdr>
                <w:top w:val="none" w:sz="0" w:space="0" w:color="auto"/>
                <w:left w:val="none" w:sz="0" w:space="0" w:color="auto"/>
                <w:bottom w:val="none" w:sz="0" w:space="0" w:color="auto"/>
                <w:right w:val="none" w:sz="0" w:space="0" w:color="auto"/>
              </w:divBdr>
            </w:div>
            <w:div w:id="370882424">
              <w:marLeft w:val="0"/>
              <w:marRight w:val="0"/>
              <w:marTop w:val="0"/>
              <w:marBottom w:val="0"/>
              <w:divBdr>
                <w:top w:val="none" w:sz="0" w:space="0" w:color="auto"/>
                <w:left w:val="none" w:sz="0" w:space="0" w:color="auto"/>
                <w:bottom w:val="none" w:sz="0" w:space="0" w:color="auto"/>
                <w:right w:val="none" w:sz="0" w:space="0" w:color="auto"/>
              </w:divBdr>
            </w:div>
            <w:div w:id="439105223">
              <w:marLeft w:val="0"/>
              <w:marRight w:val="0"/>
              <w:marTop w:val="0"/>
              <w:marBottom w:val="0"/>
              <w:divBdr>
                <w:top w:val="none" w:sz="0" w:space="0" w:color="auto"/>
                <w:left w:val="none" w:sz="0" w:space="0" w:color="auto"/>
                <w:bottom w:val="none" w:sz="0" w:space="0" w:color="auto"/>
                <w:right w:val="none" w:sz="0" w:space="0" w:color="auto"/>
              </w:divBdr>
            </w:div>
            <w:div w:id="168955703">
              <w:marLeft w:val="0"/>
              <w:marRight w:val="0"/>
              <w:marTop w:val="0"/>
              <w:marBottom w:val="0"/>
              <w:divBdr>
                <w:top w:val="none" w:sz="0" w:space="0" w:color="auto"/>
                <w:left w:val="none" w:sz="0" w:space="0" w:color="auto"/>
                <w:bottom w:val="none" w:sz="0" w:space="0" w:color="auto"/>
                <w:right w:val="none" w:sz="0" w:space="0" w:color="auto"/>
              </w:divBdr>
            </w:div>
            <w:div w:id="1027486911">
              <w:marLeft w:val="0"/>
              <w:marRight w:val="0"/>
              <w:marTop w:val="0"/>
              <w:marBottom w:val="0"/>
              <w:divBdr>
                <w:top w:val="none" w:sz="0" w:space="0" w:color="auto"/>
                <w:left w:val="none" w:sz="0" w:space="0" w:color="auto"/>
                <w:bottom w:val="none" w:sz="0" w:space="0" w:color="auto"/>
                <w:right w:val="none" w:sz="0" w:space="0" w:color="auto"/>
              </w:divBdr>
            </w:div>
            <w:div w:id="519507924">
              <w:marLeft w:val="0"/>
              <w:marRight w:val="0"/>
              <w:marTop w:val="0"/>
              <w:marBottom w:val="0"/>
              <w:divBdr>
                <w:top w:val="none" w:sz="0" w:space="0" w:color="auto"/>
                <w:left w:val="none" w:sz="0" w:space="0" w:color="auto"/>
                <w:bottom w:val="none" w:sz="0" w:space="0" w:color="auto"/>
                <w:right w:val="none" w:sz="0" w:space="0" w:color="auto"/>
              </w:divBdr>
            </w:div>
            <w:div w:id="979529524">
              <w:marLeft w:val="0"/>
              <w:marRight w:val="0"/>
              <w:marTop w:val="0"/>
              <w:marBottom w:val="0"/>
              <w:divBdr>
                <w:top w:val="none" w:sz="0" w:space="0" w:color="auto"/>
                <w:left w:val="none" w:sz="0" w:space="0" w:color="auto"/>
                <w:bottom w:val="none" w:sz="0" w:space="0" w:color="auto"/>
                <w:right w:val="none" w:sz="0" w:space="0" w:color="auto"/>
              </w:divBdr>
            </w:div>
            <w:div w:id="1175802113">
              <w:marLeft w:val="0"/>
              <w:marRight w:val="0"/>
              <w:marTop w:val="0"/>
              <w:marBottom w:val="0"/>
              <w:divBdr>
                <w:top w:val="none" w:sz="0" w:space="0" w:color="auto"/>
                <w:left w:val="none" w:sz="0" w:space="0" w:color="auto"/>
                <w:bottom w:val="none" w:sz="0" w:space="0" w:color="auto"/>
                <w:right w:val="none" w:sz="0" w:space="0" w:color="auto"/>
              </w:divBdr>
            </w:div>
            <w:div w:id="1145925222">
              <w:marLeft w:val="0"/>
              <w:marRight w:val="0"/>
              <w:marTop w:val="0"/>
              <w:marBottom w:val="0"/>
              <w:divBdr>
                <w:top w:val="none" w:sz="0" w:space="0" w:color="auto"/>
                <w:left w:val="none" w:sz="0" w:space="0" w:color="auto"/>
                <w:bottom w:val="none" w:sz="0" w:space="0" w:color="auto"/>
                <w:right w:val="none" w:sz="0" w:space="0" w:color="auto"/>
              </w:divBdr>
            </w:div>
            <w:div w:id="2010018667">
              <w:marLeft w:val="0"/>
              <w:marRight w:val="0"/>
              <w:marTop w:val="0"/>
              <w:marBottom w:val="0"/>
              <w:divBdr>
                <w:top w:val="none" w:sz="0" w:space="0" w:color="auto"/>
                <w:left w:val="none" w:sz="0" w:space="0" w:color="auto"/>
                <w:bottom w:val="none" w:sz="0" w:space="0" w:color="auto"/>
                <w:right w:val="none" w:sz="0" w:space="0" w:color="auto"/>
              </w:divBdr>
            </w:div>
            <w:div w:id="85730808">
              <w:marLeft w:val="0"/>
              <w:marRight w:val="0"/>
              <w:marTop w:val="0"/>
              <w:marBottom w:val="0"/>
              <w:divBdr>
                <w:top w:val="none" w:sz="0" w:space="0" w:color="auto"/>
                <w:left w:val="none" w:sz="0" w:space="0" w:color="auto"/>
                <w:bottom w:val="none" w:sz="0" w:space="0" w:color="auto"/>
                <w:right w:val="none" w:sz="0" w:space="0" w:color="auto"/>
              </w:divBdr>
            </w:div>
            <w:div w:id="10319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8535">
      <w:bodyDiv w:val="1"/>
      <w:marLeft w:val="0"/>
      <w:marRight w:val="0"/>
      <w:marTop w:val="0"/>
      <w:marBottom w:val="0"/>
      <w:divBdr>
        <w:top w:val="none" w:sz="0" w:space="0" w:color="auto"/>
        <w:left w:val="none" w:sz="0" w:space="0" w:color="auto"/>
        <w:bottom w:val="none" w:sz="0" w:space="0" w:color="auto"/>
        <w:right w:val="none" w:sz="0" w:space="0" w:color="auto"/>
      </w:divBdr>
    </w:div>
    <w:div w:id="1056321840">
      <w:bodyDiv w:val="1"/>
      <w:marLeft w:val="0"/>
      <w:marRight w:val="0"/>
      <w:marTop w:val="0"/>
      <w:marBottom w:val="0"/>
      <w:divBdr>
        <w:top w:val="none" w:sz="0" w:space="0" w:color="auto"/>
        <w:left w:val="none" w:sz="0" w:space="0" w:color="auto"/>
        <w:bottom w:val="none" w:sz="0" w:space="0" w:color="auto"/>
        <w:right w:val="none" w:sz="0" w:space="0" w:color="auto"/>
      </w:divBdr>
      <w:divsChild>
        <w:div w:id="846866309">
          <w:marLeft w:val="0"/>
          <w:marRight w:val="0"/>
          <w:marTop w:val="0"/>
          <w:marBottom w:val="0"/>
          <w:divBdr>
            <w:top w:val="none" w:sz="0" w:space="0" w:color="auto"/>
            <w:left w:val="none" w:sz="0" w:space="0" w:color="auto"/>
            <w:bottom w:val="none" w:sz="0" w:space="0" w:color="auto"/>
            <w:right w:val="none" w:sz="0" w:space="0" w:color="auto"/>
          </w:divBdr>
          <w:divsChild>
            <w:div w:id="90204844">
              <w:marLeft w:val="0"/>
              <w:marRight w:val="0"/>
              <w:marTop w:val="0"/>
              <w:marBottom w:val="0"/>
              <w:divBdr>
                <w:top w:val="none" w:sz="0" w:space="0" w:color="auto"/>
                <w:left w:val="none" w:sz="0" w:space="0" w:color="auto"/>
                <w:bottom w:val="none" w:sz="0" w:space="0" w:color="auto"/>
                <w:right w:val="none" w:sz="0" w:space="0" w:color="auto"/>
              </w:divBdr>
            </w:div>
            <w:div w:id="1677267312">
              <w:marLeft w:val="0"/>
              <w:marRight w:val="0"/>
              <w:marTop w:val="0"/>
              <w:marBottom w:val="0"/>
              <w:divBdr>
                <w:top w:val="none" w:sz="0" w:space="0" w:color="auto"/>
                <w:left w:val="none" w:sz="0" w:space="0" w:color="auto"/>
                <w:bottom w:val="none" w:sz="0" w:space="0" w:color="auto"/>
                <w:right w:val="none" w:sz="0" w:space="0" w:color="auto"/>
              </w:divBdr>
            </w:div>
            <w:div w:id="81336888">
              <w:marLeft w:val="0"/>
              <w:marRight w:val="0"/>
              <w:marTop w:val="0"/>
              <w:marBottom w:val="0"/>
              <w:divBdr>
                <w:top w:val="none" w:sz="0" w:space="0" w:color="auto"/>
                <w:left w:val="none" w:sz="0" w:space="0" w:color="auto"/>
                <w:bottom w:val="none" w:sz="0" w:space="0" w:color="auto"/>
                <w:right w:val="none" w:sz="0" w:space="0" w:color="auto"/>
              </w:divBdr>
            </w:div>
            <w:div w:id="1585525652">
              <w:marLeft w:val="0"/>
              <w:marRight w:val="0"/>
              <w:marTop w:val="0"/>
              <w:marBottom w:val="0"/>
              <w:divBdr>
                <w:top w:val="none" w:sz="0" w:space="0" w:color="auto"/>
                <w:left w:val="none" w:sz="0" w:space="0" w:color="auto"/>
                <w:bottom w:val="none" w:sz="0" w:space="0" w:color="auto"/>
                <w:right w:val="none" w:sz="0" w:space="0" w:color="auto"/>
              </w:divBdr>
            </w:div>
            <w:div w:id="1462377502">
              <w:marLeft w:val="0"/>
              <w:marRight w:val="0"/>
              <w:marTop w:val="0"/>
              <w:marBottom w:val="0"/>
              <w:divBdr>
                <w:top w:val="none" w:sz="0" w:space="0" w:color="auto"/>
                <w:left w:val="none" w:sz="0" w:space="0" w:color="auto"/>
                <w:bottom w:val="none" w:sz="0" w:space="0" w:color="auto"/>
                <w:right w:val="none" w:sz="0" w:space="0" w:color="auto"/>
              </w:divBdr>
            </w:div>
            <w:div w:id="890076780">
              <w:marLeft w:val="0"/>
              <w:marRight w:val="0"/>
              <w:marTop w:val="0"/>
              <w:marBottom w:val="0"/>
              <w:divBdr>
                <w:top w:val="none" w:sz="0" w:space="0" w:color="auto"/>
                <w:left w:val="none" w:sz="0" w:space="0" w:color="auto"/>
                <w:bottom w:val="none" w:sz="0" w:space="0" w:color="auto"/>
                <w:right w:val="none" w:sz="0" w:space="0" w:color="auto"/>
              </w:divBdr>
            </w:div>
            <w:div w:id="675307382">
              <w:marLeft w:val="0"/>
              <w:marRight w:val="0"/>
              <w:marTop w:val="0"/>
              <w:marBottom w:val="0"/>
              <w:divBdr>
                <w:top w:val="none" w:sz="0" w:space="0" w:color="auto"/>
                <w:left w:val="none" w:sz="0" w:space="0" w:color="auto"/>
                <w:bottom w:val="none" w:sz="0" w:space="0" w:color="auto"/>
                <w:right w:val="none" w:sz="0" w:space="0" w:color="auto"/>
              </w:divBdr>
            </w:div>
            <w:div w:id="1425540811">
              <w:marLeft w:val="0"/>
              <w:marRight w:val="0"/>
              <w:marTop w:val="0"/>
              <w:marBottom w:val="0"/>
              <w:divBdr>
                <w:top w:val="none" w:sz="0" w:space="0" w:color="auto"/>
                <w:left w:val="none" w:sz="0" w:space="0" w:color="auto"/>
                <w:bottom w:val="none" w:sz="0" w:space="0" w:color="auto"/>
                <w:right w:val="none" w:sz="0" w:space="0" w:color="auto"/>
              </w:divBdr>
            </w:div>
            <w:div w:id="845823262">
              <w:marLeft w:val="0"/>
              <w:marRight w:val="0"/>
              <w:marTop w:val="0"/>
              <w:marBottom w:val="0"/>
              <w:divBdr>
                <w:top w:val="none" w:sz="0" w:space="0" w:color="auto"/>
                <w:left w:val="none" w:sz="0" w:space="0" w:color="auto"/>
                <w:bottom w:val="none" w:sz="0" w:space="0" w:color="auto"/>
                <w:right w:val="none" w:sz="0" w:space="0" w:color="auto"/>
              </w:divBdr>
            </w:div>
            <w:div w:id="881940014">
              <w:marLeft w:val="0"/>
              <w:marRight w:val="0"/>
              <w:marTop w:val="0"/>
              <w:marBottom w:val="0"/>
              <w:divBdr>
                <w:top w:val="none" w:sz="0" w:space="0" w:color="auto"/>
                <w:left w:val="none" w:sz="0" w:space="0" w:color="auto"/>
                <w:bottom w:val="none" w:sz="0" w:space="0" w:color="auto"/>
                <w:right w:val="none" w:sz="0" w:space="0" w:color="auto"/>
              </w:divBdr>
            </w:div>
            <w:div w:id="1243681233">
              <w:marLeft w:val="0"/>
              <w:marRight w:val="0"/>
              <w:marTop w:val="0"/>
              <w:marBottom w:val="0"/>
              <w:divBdr>
                <w:top w:val="none" w:sz="0" w:space="0" w:color="auto"/>
                <w:left w:val="none" w:sz="0" w:space="0" w:color="auto"/>
                <w:bottom w:val="none" w:sz="0" w:space="0" w:color="auto"/>
                <w:right w:val="none" w:sz="0" w:space="0" w:color="auto"/>
              </w:divBdr>
            </w:div>
            <w:div w:id="2050448177">
              <w:marLeft w:val="0"/>
              <w:marRight w:val="0"/>
              <w:marTop w:val="0"/>
              <w:marBottom w:val="0"/>
              <w:divBdr>
                <w:top w:val="none" w:sz="0" w:space="0" w:color="auto"/>
                <w:left w:val="none" w:sz="0" w:space="0" w:color="auto"/>
                <w:bottom w:val="none" w:sz="0" w:space="0" w:color="auto"/>
                <w:right w:val="none" w:sz="0" w:space="0" w:color="auto"/>
              </w:divBdr>
            </w:div>
            <w:div w:id="2107072198">
              <w:marLeft w:val="0"/>
              <w:marRight w:val="0"/>
              <w:marTop w:val="0"/>
              <w:marBottom w:val="0"/>
              <w:divBdr>
                <w:top w:val="none" w:sz="0" w:space="0" w:color="auto"/>
                <w:left w:val="none" w:sz="0" w:space="0" w:color="auto"/>
                <w:bottom w:val="none" w:sz="0" w:space="0" w:color="auto"/>
                <w:right w:val="none" w:sz="0" w:space="0" w:color="auto"/>
              </w:divBdr>
            </w:div>
            <w:div w:id="1873568624">
              <w:marLeft w:val="0"/>
              <w:marRight w:val="0"/>
              <w:marTop w:val="0"/>
              <w:marBottom w:val="0"/>
              <w:divBdr>
                <w:top w:val="none" w:sz="0" w:space="0" w:color="auto"/>
                <w:left w:val="none" w:sz="0" w:space="0" w:color="auto"/>
                <w:bottom w:val="none" w:sz="0" w:space="0" w:color="auto"/>
                <w:right w:val="none" w:sz="0" w:space="0" w:color="auto"/>
              </w:divBdr>
            </w:div>
            <w:div w:id="1388411463">
              <w:marLeft w:val="0"/>
              <w:marRight w:val="0"/>
              <w:marTop w:val="0"/>
              <w:marBottom w:val="0"/>
              <w:divBdr>
                <w:top w:val="none" w:sz="0" w:space="0" w:color="auto"/>
                <w:left w:val="none" w:sz="0" w:space="0" w:color="auto"/>
                <w:bottom w:val="none" w:sz="0" w:space="0" w:color="auto"/>
                <w:right w:val="none" w:sz="0" w:space="0" w:color="auto"/>
              </w:divBdr>
            </w:div>
            <w:div w:id="7314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3641">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608849308">
      <w:bodyDiv w:val="1"/>
      <w:marLeft w:val="0"/>
      <w:marRight w:val="0"/>
      <w:marTop w:val="0"/>
      <w:marBottom w:val="0"/>
      <w:divBdr>
        <w:top w:val="none" w:sz="0" w:space="0" w:color="auto"/>
        <w:left w:val="none" w:sz="0" w:space="0" w:color="auto"/>
        <w:bottom w:val="none" w:sz="0" w:space="0" w:color="auto"/>
        <w:right w:val="none" w:sz="0" w:space="0" w:color="auto"/>
      </w:divBdr>
    </w:div>
    <w:div w:id="1730491751">
      <w:bodyDiv w:val="1"/>
      <w:marLeft w:val="0"/>
      <w:marRight w:val="0"/>
      <w:marTop w:val="0"/>
      <w:marBottom w:val="0"/>
      <w:divBdr>
        <w:top w:val="none" w:sz="0" w:space="0" w:color="auto"/>
        <w:left w:val="none" w:sz="0" w:space="0" w:color="auto"/>
        <w:bottom w:val="none" w:sz="0" w:space="0" w:color="auto"/>
        <w:right w:val="none" w:sz="0" w:space="0" w:color="auto"/>
      </w:divBdr>
      <w:divsChild>
        <w:div w:id="1935505923">
          <w:marLeft w:val="0"/>
          <w:marRight w:val="0"/>
          <w:marTop w:val="0"/>
          <w:marBottom w:val="0"/>
          <w:divBdr>
            <w:top w:val="none" w:sz="0" w:space="0" w:color="auto"/>
            <w:left w:val="none" w:sz="0" w:space="0" w:color="auto"/>
            <w:bottom w:val="none" w:sz="0" w:space="0" w:color="auto"/>
            <w:right w:val="none" w:sz="0" w:space="0" w:color="auto"/>
          </w:divBdr>
          <w:divsChild>
            <w:div w:id="284433095">
              <w:marLeft w:val="0"/>
              <w:marRight w:val="0"/>
              <w:marTop w:val="0"/>
              <w:marBottom w:val="0"/>
              <w:divBdr>
                <w:top w:val="none" w:sz="0" w:space="0" w:color="auto"/>
                <w:left w:val="none" w:sz="0" w:space="0" w:color="auto"/>
                <w:bottom w:val="none" w:sz="0" w:space="0" w:color="auto"/>
                <w:right w:val="none" w:sz="0" w:space="0" w:color="auto"/>
              </w:divBdr>
            </w:div>
            <w:div w:id="1144397757">
              <w:marLeft w:val="0"/>
              <w:marRight w:val="0"/>
              <w:marTop w:val="0"/>
              <w:marBottom w:val="0"/>
              <w:divBdr>
                <w:top w:val="none" w:sz="0" w:space="0" w:color="auto"/>
                <w:left w:val="none" w:sz="0" w:space="0" w:color="auto"/>
                <w:bottom w:val="none" w:sz="0" w:space="0" w:color="auto"/>
                <w:right w:val="none" w:sz="0" w:space="0" w:color="auto"/>
              </w:divBdr>
            </w:div>
            <w:div w:id="854997310">
              <w:marLeft w:val="0"/>
              <w:marRight w:val="0"/>
              <w:marTop w:val="0"/>
              <w:marBottom w:val="0"/>
              <w:divBdr>
                <w:top w:val="none" w:sz="0" w:space="0" w:color="auto"/>
                <w:left w:val="none" w:sz="0" w:space="0" w:color="auto"/>
                <w:bottom w:val="none" w:sz="0" w:space="0" w:color="auto"/>
                <w:right w:val="none" w:sz="0" w:space="0" w:color="auto"/>
              </w:divBdr>
            </w:div>
            <w:div w:id="711418110">
              <w:marLeft w:val="0"/>
              <w:marRight w:val="0"/>
              <w:marTop w:val="0"/>
              <w:marBottom w:val="0"/>
              <w:divBdr>
                <w:top w:val="none" w:sz="0" w:space="0" w:color="auto"/>
                <w:left w:val="none" w:sz="0" w:space="0" w:color="auto"/>
                <w:bottom w:val="none" w:sz="0" w:space="0" w:color="auto"/>
                <w:right w:val="none" w:sz="0" w:space="0" w:color="auto"/>
              </w:divBdr>
            </w:div>
            <w:div w:id="644622136">
              <w:marLeft w:val="0"/>
              <w:marRight w:val="0"/>
              <w:marTop w:val="0"/>
              <w:marBottom w:val="0"/>
              <w:divBdr>
                <w:top w:val="none" w:sz="0" w:space="0" w:color="auto"/>
                <w:left w:val="none" w:sz="0" w:space="0" w:color="auto"/>
                <w:bottom w:val="none" w:sz="0" w:space="0" w:color="auto"/>
                <w:right w:val="none" w:sz="0" w:space="0" w:color="auto"/>
              </w:divBdr>
            </w:div>
            <w:div w:id="847330346">
              <w:marLeft w:val="0"/>
              <w:marRight w:val="0"/>
              <w:marTop w:val="0"/>
              <w:marBottom w:val="0"/>
              <w:divBdr>
                <w:top w:val="none" w:sz="0" w:space="0" w:color="auto"/>
                <w:left w:val="none" w:sz="0" w:space="0" w:color="auto"/>
                <w:bottom w:val="none" w:sz="0" w:space="0" w:color="auto"/>
                <w:right w:val="none" w:sz="0" w:space="0" w:color="auto"/>
              </w:divBdr>
            </w:div>
            <w:div w:id="944189799">
              <w:marLeft w:val="0"/>
              <w:marRight w:val="0"/>
              <w:marTop w:val="0"/>
              <w:marBottom w:val="0"/>
              <w:divBdr>
                <w:top w:val="none" w:sz="0" w:space="0" w:color="auto"/>
                <w:left w:val="none" w:sz="0" w:space="0" w:color="auto"/>
                <w:bottom w:val="none" w:sz="0" w:space="0" w:color="auto"/>
                <w:right w:val="none" w:sz="0" w:space="0" w:color="auto"/>
              </w:divBdr>
            </w:div>
            <w:div w:id="1529948491">
              <w:marLeft w:val="0"/>
              <w:marRight w:val="0"/>
              <w:marTop w:val="0"/>
              <w:marBottom w:val="0"/>
              <w:divBdr>
                <w:top w:val="none" w:sz="0" w:space="0" w:color="auto"/>
                <w:left w:val="none" w:sz="0" w:space="0" w:color="auto"/>
                <w:bottom w:val="none" w:sz="0" w:space="0" w:color="auto"/>
                <w:right w:val="none" w:sz="0" w:space="0" w:color="auto"/>
              </w:divBdr>
            </w:div>
            <w:div w:id="844829315">
              <w:marLeft w:val="0"/>
              <w:marRight w:val="0"/>
              <w:marTop w:val="0"/>
              <w:marBottom w:val="0"/>
              <w:divBdr>
                <w:top w:val="none" w:sz="0" w:space="0" w:color="auto"/>
                <w:left w:val="none" w:sz="0" w:space="0" w:color="auto"/>
                <w:bottom w:val="none" w:sz="0" w:space="0" w:color="auto"/>
                <w:right w:val="none" w:sz="0" w:space="0" w:color="auto"/>
              </w:divBdr>
            </w:div>
            <w:div w:id="1003699615">
              <w:marLeft w:val="0"/>
              <w:marRight w:val="0"/>
              <w:marTop w:val="0"/>
              <w:marBottom w:val="0"/>
              <w:divBdr>
                <w:top w:val="none" w:sz="0" w:space="0" w:color="auto"/>
                <w:left w:val="none" w:sz="0" w:space="0" w:color="auto"/>
                <w:bottom w:val="none" w:sz="0" w:space="0" w:color="auto"/>
                <w:right w:val="none" w:sz="0" w:space="0" w:color="auto"/>
              </w:divBdr>
            </w:div>
            <w:div w:id="529993605">
              <w:marLeft w:val="0"/>
              <w:marRight w:val="0"/>
              <w:marTop w:val="0"/>
              <w:marBottom w:val="0"/>
              <w:divBdr>
                <w:top w:val="none" w:sz="0" w:space="0" w:color="auto"/>
                <w:left w:val="none" w:sz="0" w:space="0" w:color="auto"/>
                <w:bottom w:val="none" w:sz="0" w:space="0" w:color="auto"/>
                <w:right w:val="none" w:sz="0" w:space="0" w:color="auto"/>
              </w:divBdr>
            </w:div>
            <w:div w:id="1705984770">
              <w:marLeft w:val="0"/>
              <w:marRight w:val="0"/>
              <w:marTop w:val="0"/>
              <w:marBottom w:val="0"/>
              <w:divBdr>
                <w:top w:val="none" w:sz="0" w:space="0" w:color="auto"/>
                <w:left w:val="none" w:sz="0" w:space="0" w:color="auto"/>
                <w:bottom w:val="none" w:sz="0" w:space="0" w:color="auto"/>
                <w:right w:val="none" w:sz="0" w:space="0" w:color="auto"/>
              </w:divBdr>
            </w:div>
            <w:div w:id="1346666159">
              <w:marLeft w:val="0"/>
              <w:marRight w:val="0"/>
              <w:marTop w:val="0"/>
              <w:marBottom w:val="0"/>
              <w:divBdr>
                <w:top w:val="none" w:sz="0" w:space="0" w:color="auto"/>
                <w:left w:val="none" w:sz="0" w:space="0" w:color="auto"/>
                <w:bottom w:val="none" w:sz="0" w:space="0" w:color="auto"/>
                <w:right w:val="none" w:sz="0" w:space="0" w:color="auto"/>
              </w:divBdr>
            </w:div>
            <w:div w:id="614211724">
              <w:marLeft w:val="0"/>
              <w:marRight w:val="0"/>
              <w:marTop w:val="0"/>
              <w:marBottom w:val="0"/>
              <w:divBdr>
                <w:top w:val="none" w:sz="0" w:space="0" w:color="auto"/>
                <w:left w:val="none" w:sz="0" w:space="0" w:color="auto"/>
                <w:bottom w:val="none" w:sz="0" w:space="0" w:color="auto"/>
                <w:right w:val="none" w:sz="0" w:space="0" w:color="auto"/>
              </w:divBdr>
            </w:div>
            <w:div w:id="558396075">
              <w:marLeft w:val="0"/>
              <w:marRight w:val="0"/>
              <w:marTop w:val="0"/>
              <w:marBottom w:val="0"/>
              <w:divBdr>
                <w:top w:val="none" w:sz="0" w:space="0" w:color="auto"/>
                <w:left w:val="none" w:sz="0" w:space="0" w:color="auto"/>
                <w:bottom w:val="none" w:sz="0" w:space="0" w:color="auto"/>
                <w:right w:val="none" w:sz="0" w:space="0" w:color="auto"/>
              </w:divBdr>
            </w:div>
            <w:div w:id="770734488">
              <w:marLeft w:val="0"/>
              <w:marRight w:val="0"/>
              <w:marTop w:val="0"/>
              <w:marBottom w:val="0"/>
              <w:divBdr>
                <w:top w:val="none" w:sz="0" w:space="0" w:color="auto"/>
                <w:left w:val="none" w:sz="0" w:space="0" w:color="auto"/>
                <w:bottom w:val="none" w:sz="0" w:space="0" w:color="auto"/>
                <w:right w:val="none" w:sz="0" w:space="0" w:color="auto"/>
              </w:divBdr>
            </w:div>
            <w:div w:id="1437755402">
              <w:marLeft w:val="0"/>
              <w:marRight w:val="0"/>
              <w:marTop w:val="0"/>
              <w:marBottom w:val="0"/>
              <w:divBdr>
                <w:top w:val="none" w:sz="0" w:space="0" w:color="auto"/>
                <w:left w:val="none" w:sz="0" w:space="0" w:color="auto"/>
                <w:bottom w:val="none" w:sz="0" w:space="0" w:color="auto"/>
                <w:right w:val="none" w:sz="0" w:space="0" w:color="auto"/>
              </w:divBdr>
            </w:div>
            <w:div w:id="1633438265">
              <w:marLeft w:val="0"/>
              <w:marRight w:val="0"/>
              <w:marTop w:val="0"/>
              <w:marBottom w:val="0"/>
              <w:divBdr>
                <w:top w:val="none" w:sz="0" w:space="0" w:color="auto"/>
                <w:left w:val="none" w:sz="0" w:space="0" w:color="auto"/>
                <w:bottom w:val="none" w:sz="0" w:space="0" w:color="auto"/>
                <w:right w:val="none" w:sz="0" w:space="0" w:color="auto"/>
              </w:divBdr>
            </w:div>
            <w:div w:id="141042290">
              <w:marLeft w:val="0"/>
              <w:marRight w:val="0"/>
              <w:marTop w:val="0"/>
              <w:marBottom w:val="0"/>
              <w:divBdr>
                <w:top w:val="none" w:sz="0" w:space="0" w:color="auto"/>
                <w:left w:val="none" w:sz="0" w:space="0" w:color="auto"/>
                <w:bottom w:val="none" w:sz="0" w:space="0" w:color="auto"/>
                <w:right w:val="none" w:sz="0" w:space="0" w:color="auto"/>
              </w:divBdr>
            </w:div>
            <w:div w:id="2027056584">
              <w:marLeft w:val="0"/>
              <w:marRight w:val="0"/>
              <w:marTop w:val="0"/>
              <w:marBottom w:val="0"/>
              <w:divBdr>
                <w:top w:val="none" w:sz="0" w:space="0" w:color="auto"/>
                <w:left w:val="none" w:sz="0" w:space="0" w:color="auto"/>
                <w:bottom w:val="none" w:sz="0" w:space="0" w:color="auto"/>
                <w:right w:val="none" w:sz="0" w:space="0" w:color="auto"/>
              </w:divBdr>
            </w:div>
            <w:div w:id="11164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8198">
      <w:bodyDiv w:val="1"/>
      <w:marLeft w:val="0"/>
      <w:marRight w:val="0"/>
      <w:marTop w:val="0"/>
      <w:marBottom w:val="0"/>
      <w:divBdr>
        <w:top w:val="none" w:sz="0" w:space="0" w:color="auto"/>
        <w:left w:val="none" w:sz="0" w:space="0" w:color="auto"/>
        <w:bottom w:val="none" w:sz="0" w:space="0" w:color="auto"/>
        <w:right w:val="none" w:sz="0" w:space="0" w:color="auto"/>
      </w:divBdr>
      <w:divsChild>
        <w:div w:id="1152477808">
          <w:marLeft w:val="0"/>
          <w:marRight w:val="0"/>
          <w:marTop w:val="0"/>
          <w:marBottom w:val="0"/>
          <w:divBdr>
            <w:top w:val="none" w:sz="0" w:space="0" w:color="auto"/>
            <w:left w:val="none" w:sz="0" w:space="0" w:color="auto"/>
            <w:bottom w:val="none" w:sz="0" w:space="0" w:color="auto"/>
            <w:right w:val="none" w:sz="0" w:space="0" w:color="auto"/>
          </w:divBdr>
          <w:divsChild>
            <w:div w:id="1192837960">
              <w:marLeft w:val="0"/>
              <w:marRight w:val="0"/>
              <w:marTop w:val="0"/>
              <w:marBottom w:val="0"/>
              <w:divBdr>
                <w:top w:val="none" w:sz="0" w:space="0" w:color="auto"/>
                <w:left w:val="none" w:sz="0" w:space="0" w:color="auto"/>
                <w:bottom w:val="none" w:sz="0" w:space="0" w:color="auto"/>
                <w:right w:val="none" w:sz="0" w:space="0" w:color="auto"/>
              </w:divBdr>
            </w:div>
            <w:div w:id="1180966704">
              <w:marLeft w:val="0"/>
              <w:marRight w:val="0"/>
              <w:marTop w:val="0"/>
              <w:marBottom w:val="0"/>
              <w:divBdr>
                <w:top w:val="none" w:sz="0" w:space="0" w:color="auto"/>
                <w:left w:val="none" w:sz="0" w:space="0" w:color="auto"/>
                <w:bottom w:val="none" w:sz="0" w:space="0" w:color="auto"/>
                <w:right w:val="none" w:sz="0" w:space="0" w:color="auto"/>
              </w:divBdr>
            </w:div>
            <w:div w:id="360857243">
              <w:marLeft w:val="0"/>
              <w:marRight w:val="0"/>
              <w:marTop w:val="0"/>
              <w:marBottom w:val="0"/>
              <w:divBdr>
                <w:top w:val="none" w:sz="0" w:space="0" w:color="auto"/>
                <w:left w:val="none" w:sz="0" w:space="0" w:color="auto"/>
                <w:bottom w:val="none" w:sz="0" w:space="0" w:color="auto"/>
                <w:right w:val="none" w:sz="0" w:space="0" w:color="auto"/>
              </w:divBdr>
            </w:div>
            <w:div w:id="1307054568">
              <w:marLeft w:val="0"/>
              <w:marRight w:val="0"/>
              <w:marTop w:val="0"/>
              <w:marBottom w:val="0"/>
              <w:divBdr>
                <w:top w:val="none" w:sz="0" w:space="0" w:color="auto"/>
                <w:left w:val="none" w:sz="0" w:space="0" w:color="auto"/>
                <w:bottom w:val="none" w:sz="0" w:space="0" w:color="auto"/>
                <w:right w:val="none" w:sz="0" w:space="0" w:color="auto"/>
              </w:divBdr>
            </w:div>
            <w:div w:id="1855879211">
              <w:marLeft w:val="0"/>
              <w:marRight w:val="0"/>
              <w:marTop w:val="0"/>
              <w:marBottom w:val="0"/>
              <w:divBdr>
                <w:top w:val="none" w:sz="0" w:space="0" w:color="auto"/>
                <w:left w:val="none" w:sz="0" w:space="0" w:color="auto"/>
                <w:bottom w:val="none" w:sz="0" w:space="0" w:color="auto"/>
                <w:right w:val="none" w:sz="0" w:space="0" w:color="auto"/>
              </w:divBdr>
            </w:div>
            <w:div w:id="800223286">
              <w:marLeft w:val="0"/>
              <w:marRight w:val="0"/>
              <w:marTop w:val="0"/>
              <w:marBottom w:val="0"/>
              <w:divBdr>
                <w:top w:val="none" w:sz="0" w:space="0" w:color="auto"/>
                <w:left w:val="none" w:sz="0" w:space="0" w:color="auto"/>
                <w:bottom w:val="none" w:sz="0" w:space="0" w:color="auto"/>
                <w:right w:val="none" w:sz="0" w:space="0" w:color="auto"/>
              </w:divBdr>
            </w:div>
            <w:div w:id="1743672798">
              <w:marLeft w:val="0"/>
              <w:marRight w:val="0"/>
              <w:marTop w:val="0"/>
              <w:marBottom w:val="0"/>
              <w:divBdr>
                <w:top w:val="none" w:sz="0" w:space="0" w:color="auto"/>
                <w:left w:val="none" w:sz="0" w:space="0" w:color="auto"/>
                <w:bottom w:val="none" w:sz="0" w:space="0" w:color="auto"/>
                <w:right w:val="none" w:sz="0" w:space="0" w:color="auto"/>
              </w:divBdr>
            </w:div>
            <w:div w:id="1337415443">
              <w:marLeft w:val="0"/>
              <w:marRight w:val="0"/>
              <w:marTop w:val="0"/>
              <w:marBottom w:val="0"/>
              <w:divBdr>
                <w:top w:val="none" w:sz="0" w:space="0" w:color="auto"/>
                <w:left w:val="none" w:sz="0" w:space="0" w:color="auto"/>
                <w:bottom w:val="none" w:sz="0" w:space="0" w:color="auto"/>
                <w:right w:val="none" w:sz="0" w:space="0" w:color="auto"/>
              </w:divBdr>
            </w:div>
            <w:div w:id="75635938">
              <w:marLeft w:val="0"/>
              <w:marRight w:val="0"/>
              <w:marTop w:val="0"/>
              <w:marBottom w:val="0"/>
              <w:divBdr>
                <w:top w:val="none" w:sz="0" w:space="0" w:color="auto"/>
                <w:left w:val="none" w:sz="0" w:space="0" w:color="auto"/>
                <w:bottom w:val="none" w:sz="0" w:space="0" w:color="auto"/>
                <w:right w:val="none" w:sz="0" w:space="0" w:color="auto"/>
              </w:divBdr>
            </w:div>
            <w:div w:id="599025839">
              <w:marLeft w:val="0"/>
              <w:marRight w:val="0"/>
              <w:marTop w:val="0"/>
              <w:marBottom w:val="0"/>
              <w:divBdr>
                <w:top w:val="none" w:sz="0" w:space="0" w:color="auto"/>
                <w:left w:val="none" w:sz="0" w:space="0" w:color="auto"/>
                <w:bottom w:val="none" w:sz="0" w:space="0" w:color="auto"/>
                <w:right w:val="none" w:sz="0" w:space="0" w:color="auto"/>
              </w:divBdr>
            </w:div>
            <w:div w:id="651719115">
              <w:marLeft w:val="0"/>
              <w:marRight w:val="0"/>
              <w:marTop w:val="0"/>
              <w:marBottom w:val="0"/>
              <w:divBdr>
                <w:top w:val="none" w:sz="0" w:space="0" w:color="auto"/>
                <w:left w:val="none" w:sz="0" w:space="0" w:color="auto"/>
                <w:bottom w:val="none" w:sz="0" w:space="0" w:color="auto"/>
                <w:right w:val="none" w:sz="0" w:space="0" w:color="auto"/>
              </w:divBdr>
            </w:div>
            <w:div w:id="899826751">
              <w:marLeft w:val="0"/>
              <w:marRight w:val="0"/>
              <w:marTop w:val="0"/>
              <w:marBottom w:val="0"/>
              <w:divBdr>
                <w:top w:val="none" w:sz="0" w:space="0" w:color="auto"/>
                <w:left w:val="none" w:sz="0" w:space="0" w:color="auto"/>
                <w:bottom w:val="none" w:sz="0" w:space="0" w:color="auto"/>
                <w:right w:val="none" w:sz="0" w:space="0" w:color="auto"/>
              </w:divBdr>
            </w:div>
            <w:div w:id="858278519">
              <w:marLeft w:val="0"/>
              <w:marRight w:val="0"/>
              <w:marTop w:val="0"/>
              <w:marBottom w:val="0"/>
              <w:divBdr>
                <w:top w:val="none" w:sz="0" w:space="0" w:color="auto"/>
                <w:left w:val="none" w:sz="0" w:space="0" w:color="auto"/>
                <w:bottom w:val="none" w:sz="0" w:space="0" w:color="auto"/>
                <w:right w:val="none" w:sz="0" w:space="0" w:color="auto"/>
              </w:divBdr>
            </w:div>
            <w:div w:id="1258254301">
              <w:marLeft w:val="0"/>
              <w:marRight w:val="0"/>
              <w:marTop w:val="0"/>
              <w:marBottom w:val="0"/>
              <w:divBdr>
                <w:top w:val="none" w:sz="0" w:space="0" w:color="auto"/>
                <w:left w:val="none" w:sz="0" w:space="0" w:color="auto"/>
                <w:bottom w:val="none" w:sz="0" w:space="0" w:color="auto"/>
                <w:right w:val="none" w:sz="0" w:space="0" w:color="auto"/>
              </w:divBdr>
            </w:div>
            <w:div w:id="375396072">
              <w:marLeft w:val="0"/>
              <w:marRight w:val="0"/>
              <w:marTop w:val="0"/>
              <w:marBottom w:val="0"/>
              <w:divBdr>
                <w:top w:val="none" w:sz="0" w:space="0" w:color="auto"/>
                <w:left w:val="none" w:sz="0" w:space="0" w:color="auto"/>
                <w:bottom w:val="none" w:sz="0" w:space="0" w:color="auto"/>
                <w:right w:val="none" w:sz="0" w:space="0" w:color="auto"/>
              </w:divBdr>
            </w:div>
            <w:div w:id="1383476465">
              <w:marLeft w:val="0"/>
              <w:marRight w:val="0"/>
              <w:marTop w:val="0"/>
              <w:marBottom w:val="0"/>
              <w:divBdr>
                <w:top w:val="none" w:sz="0" w:space="0" w:color="auto"/>
                <w:left w:val="none" w:sz="0" w:space="0" w:color="auto"/>
                <w:bottom w:val="none" w:sz="0" w:space="0" w:color="auto"/>
                <w:right w:val="none" w:sz="0" w:space="0" w:color="auto"/>
              </w:divBdr>
            </w:div>
            <w:div w:id="597443102">
              <w:marLeft w:val="0"/>
              <w:marRight w:val="0"/>
              <w:marTop w:val="0"/>
              <w:marBottom w:val="0"/>
              <w:divBdr>
                <w:top w:val="none" w:sz="0" w:space="0" w:color="auto"/>
                <w:left w:val="none" w:sz="0" w:space="0" w:color="auto"/>
                <w:bottom w:val="none" w:sz="0" w:space="0" w:color="auto"/>
                <w:right w:val="none" w:sz="0" w:space="0" w:color="auto"/>
              </w:divBdr>
            </w:div>
            <w:div w:id="575936456">
              <w:marLeft w:val="0"/>
              <w:marRight w:val="0"/>
              <w:marTop w:val="0"/>
              <w:marBottom w:val="0"/>
              <w:divBdr>
                <w:top w:val="none" w:sz="0" w:space="0" w:color="auto"/>
                <w:left w:val="none" w:sz="0" w:space="0" w:color="auto"/>
                <w:bottom w:val="none" w:sz="0" w:space="0" w:color="auto"/>
                <w:right w:val="none" w:sz="0" w:space="0" w:color="auto"/>
              </w:divBdr>
            </w:div>
            <w:div w:id="1728333488">
              <w:marLeft w:val="0"/>
              <w:marRight w:val="0"/>
              <w:marTop w:val="0"/>
              <w:marBottom w:val="0"/>
              <w:divBdr>
                <w:top w:val="none" w:sz="0" w:space="0" w:color="auto"/>
                <w:left w:val="none" w:sz="0" w:space="0" w:color="auto"/>
                <w:bottom w:val="none" w:sz="0" w:space="0" w:color="auto"/>
                <w:right w:val="none" w:sz="0" w:space="0" w:color="auto"/>
              </w:divBdr>
            </w:div>
            <w:div w:id="1896315222">
              <w:marLeft w:val="0"/>
              <w:marRight w:val="0"/>
              <w:marTop w:val="0"/>
              <w:marBottom w:val="0"/>
              <w:divBdr>
                <w:top w:val="none" w:sz="0" w:space="0" w:color="auto"/>
                <w:left w:val="none" w:sz="0" w:space="0" w:color="auto"/>
                <w:bottom w:val="none" w:sz="0" w:space="0" w:color="auto"/>
                <w:right w:val="none" w:sz="0" w:space="0" w:color="auto"/>
              </w:divBdr>
            </w:div>
            <w:div w:id="19643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6545">
      <w:bodyDiv w:val="1"/>
      <w:marLeft w:val="0"/>
      <w:marRight w:val="0"/>
      <w:marTop w:val="0"/>
      <w:marBottom w:val="0"/>
      <w:divBdr>
        <w:top w:val="none" w:sz="0" w:space="0" w:color="auto"/>
        <w:left w:val="none" w:sz="0" w:space="0" w:color="auto"/>
        <w:bottom w:val="none" w:sz="0" w:space="0" w:color="auto"/>
        <w:right w:val="none" w:sz="0" w:space="0" w:color="auto"/>
      </w:divBdr>
      <w:divsChild>
        <w:div w:id="689066997">
          <w:marLeft w:val="0"/>
          <w:marRight w:val="0"/>
          <w:marTop w:val="0"/>
          <w:marBottom w:val="0"/>
          <w:divBdr>
            <w:top w:val="none" w:sz="0" w:space="0" w:color="auto"/>
            <w:left w:val="none" w:sz="0" w:space="0" w:color="auto"/>
            <w:bottom w:val="none" w:sz="0" w:space="0" w:color="auto"/>
            <w:right w:val="none" w:sz="0" w:space="0" w:color="auto"/>
          </w:divBdr>
          <w:divsChild>
            <w:div w:id="990791072">
              <w:marLeft w:val="0"/>
              <w:marRight w:val="0"/>
              <w:marTop w:val="0"/>
              <w:marBottom w:val="0"/>
              <w:divBdr>
                <w:top w:val="none" w:sz="0" w:space="0" w:color="auto"/>
                <w:left w:val="none" w:sz="0" w:space="0" w:color="auto"/>
                <w:bottom w:val="none" w:sz="0" w:space="0" w:color="auto"/>
                <w:right w:val="none" w:sz="0" w:space="0" w:color="auto"/>
              </w:divBdr>
            </w:div>
            <w:div w:id="561912783">
              <w:marLeft w:val="0"/>
              <w:marRight w:val="0"/>
              <w:marTop w:val="0"/>
              <w:marBottom w:val="0"/>
              <w:divBdr>
                <w:top w:val="none" w:sz="0" w:space="0" w:color="auto"/>
                <w:left w:val="none" w:sz="0" w:space="0" w:color="auto"/>
                <w:bottom w:val="none" w:sz="0" w:space="0" w:color="auto"/>
                <w:right w:val="none" w:sz="0" w:space="0" w:color="auto"/>
              </w:divBdr>
            </w:div>
            <w:div w:id="1578318492">
              <w:marLeft w:val="0"/>
              <w:marRight w:val="0"/>
              <w:marTop w:val="0"/>
              <w:marBottom w:val="0"/>
              <w:divBdr>
                <w:top w:val="none" w:sz="0" w:space="0" w:color="auto"/>
                <w:left w:val="none" w:sz="0" w:space="0" w:color="auto"/>
                <w:bottom w:val="none" w:sz="0" w:space="0" w:color="auto"/>
                <w:right w:val="none" w:sz="0" w:space="0" w:color="auto"/>
              </w:divBdr>
            </w:div>
            <w:div w:id="291402111">
              <w:marLeft w:val="0"/>
              <w:marRight w:val="0"/>
              <w:marTop w:val="0"/>
              <w:marBottom w:val="0"/>
              <w:divBdr>
                <w:top w:val="none" w:sz="0" w:space="0" w:color="auto"/>
                <w:left w:val="none" w:sz="0" w:space="0" w:color="auto"/>
                <w:bottom w:val="none" w:sz="0" w:space="0" w:color="auto"/>
                <w:right w:val="none" w:sz="0" w:space="0" w:color="auto"/>
              </w:divBdr>
            </w:div>
            <w:div w:id="738359117">
              <w:marLeft w:val="0"/>
              <w:marRight w:val="0"/>
              <w:marTop w:val="0"/>
              <w:marBottom w:val="0"/>
              <w:divBdr>
                <w:top w:val="none" w:sz="0" w:space="0" w:color="auto"/>
                <w:left w:val="none" w:sz="0" w:space="0" w:color="auto"/>
                <w:bottom w:val="none" w:sz="0" w:space="0" w:color="auto"/>
                <w:right w:val="none" w:sz="0" w:space="0" w:color="auto"/>
              </w:divBdr>
            </w:div>
            <w:div w:id="2125612455">
              <w:marLeft w:val="0"/>
              <w:marRight w:val="0"/>
              <w:marTop w:val="0"/>
              <w:marBottom w:val="0"/>
              <w:divBdr>
                <w:top w:val="none" w:sz="0" w:space="0" w:color="auto"/>
                <w:left w:val="none" w:sz="0" w:space="0" w:color="auto"/>
                <w:bottom w:val="none" w:sz="0" w:space="0" w:color="auto"/>
                <w:right w:val="none" w:sz="0" w:space="0" w:color="auto"/>
              </w:divBdr>
            </w:div>
            <w:div w:id="822548611">
              <w:marLeft w:val="0"/>
              <w:marRight w:val="0"/>
              <w:marTop w:val="0"/>
              <w:marBottom w:val="0"/>
              <w:divBdr>
                <w:top w:val="none" w:sz="0" w:space="0" w:color="auto"/>
                <w:left w:val="none" w:sz="0" w:space="0" w:color="auto"/>
                <w:bottom w:val="none" w:sz="0" w:space="0" w:color="auto"/>
                <w:right w:val="none" w:sz="0" w:space="0" w:color="auto"/>
              </w:divBdr>
            </w:div>
            <w:div w:id="1540430779">
              <w:marLeft w:val="0"/>
              <w:marRight w:val="0"/>
              <w:marTop w:val="0"/>
              <w:marBottom w:val="0"/>
              <w:divBdr>
                <w:top w:val="none" w:sz="0" w:space="0" w:color="auto"/>
                <w:left w:val="none" w:sz="0" w:space="0" w:color="auto"/>
                <w:bottom w:val="none" w:sz="0" w:space="0" w:color="auto"/>
                <w:right w:val="none" w:sz="0" w:space="0" w:color="auto"/>
              </w:divBdr>
            </w:div>
            <w:div w:id="1643535330">
              <w:marLeft w:val="0"/>
              <w:marRight w:val="0"/>
              <w:marTop w:val="0"/>
              <w:marBottom w:val="0"/>
              <w:divBdr>
                <w:top w:val="none" w:sz="0" w:space="0" w:color="auto"/>
                <w:left w:val="none" w:sz="0" w:space="0" w:color="auto"/>
                <w:bottom w:val="none" w:sz="0" w:space="0" w:color="auto"/>
                <w:right w:val="none" w:sz="0" w:space="0" w:color="auto"/>
              </w:divBdr>
            </w:div>
            <w:div w:id="590742117">
              <w:marLeft w:val="0"/>
              <w:marRight w:val="0"/>
              <w:marTop w:val="0"/>
              <w:marBottom w:val="0"/>
              <w:divBdr>
                <w:top w:val="none" w:sz="0" w:space="0" w:color="auto"/>
                <w:left w:val="none" w:sz="0" w:space="0" w:color="auto"/>
                <w:bottom w:val="none" w:sz="0" w:space="0" w:color="auto"/>
                <w:right w:val="none" w:sz="0" w:space="0" w:color="auto"/>
              </w:divBdr>
            </w:div>
            <w:div w:id="1867865447">
              <w:marLeft w:val="0"/>
              <w:marRight w:val="0"/>
              <w:marTop w:val="0"/>
              <w:marBottom w:val="0"/>
              <w:divBdr>
                <w:top w:val="none" w:sz="0" w:space="0" w:color="auto"/>
                <w:left w:val="none" w:sz="0" w:space="0" w:color="auto"/>
                <w:bottom w:val="none" w:sz="0" w:space="0" w:color="auto"/>
                <w:right w:val="none" w:sz="0" w:space="0" w:color="auto"/>
              </w:divBdr>
            </w:div>
            <w:div w:id="1664160143">
              <w:marLeft w:val="0"/>
              <w:marRight w:val="0"/>
              <w:marTop w:val="0"/>
              <w:marBottom w:val="0"/>
              <w:divBdr>
                <w:top w:val="none" w:sz="0" w:space="0" w:color="auto"/>
                <w:left w:val="none" w:sz="0" w:space="0" w:color="auto"/>
                <w:bottom w:val="none" w:sz="0" w:space="0" w:color="auto"/>
                <w:right w:val="none" w:sz="0" w:space="0" w:color="auto"/>
              </w:divBdr>
            </w:div>
            <w:div w:id="870726100">
              <w:marLeft w:val="0"/>
              <w:marRight w:val="0"/>
              <w:marTop w:val="0"/>
              <w:marBottom w:val="0"/>
              <w:divBdr>
                <w:top w:val="none" w:sz="0" w:space="0" w:color="auto"/>
                <w:left w:val="none" w:sz="0" w:space="0" w:color="auto"/>
                <w:bottom w:val="none" w:sz="0" w:space="0" w:color="auto"/>
                <w:right w:val="none" w:sz="0" w:space="0" w:color="auto"/>
              </w:divBdr>
            </w:div>
            <w:div w:id="191655220">
              <w:marLeft w:val="0"/>
              <w:marRight w:val="0"/>
              <w:marTop w:val="0"/>
              <w:marBottom w:val="0"/>
              <w:divBdr>
                <w:top w:val="none" w:sz="0" w:space="0" w:color="auto"/>
                <w:left w:val="none" w:sz="0" w:space="0" w:color="auto"/>
                <w:bottom w:val="none" w:sz="0" w:space="0" w:color="auto"/>
                <w:right w:val="none" w:sz="0" w:space="0" w:color="auto"/>
              </w:divBdr>
            </w:div>
            <w:div w:id="129858358">
              <w:marLeft w:val="0"/>
              <w:marRight w:val="0"/>
              <w:marTop w:val="0"/>
              <w:marBottom w:val="0"/>
              <w:divBdr>
                <w:top w:val="none" w:sz="0" w:space="0" w:color="auto"/>
                <w:left w:val="none" w:sz="0" w:space="0" w:color="auto"/>
                <w:bottom w:val="none" w:sz="0" w:space="0" w:color="auto"/>
                <w:right w:val="none" w:sz="0" w:space="0" w:color="auto"/>
              </w:divBdr>
            </w:div>
            <w:div w:id="1676683969">
              <w:marLeft w:val="0"/>
              <w:marRight w:val="0"/>
              <w:marTop w:val="0"/>
              <w:marBottom w:val="0"/>
              <w:divBdr>
                <w:top w:val="none" w:sz="0" w:space="0" w:color="auto"/>
                <w:left w:val="none" w:sz="0" w:space="0" w:color="auto"/>
                <w:bottom w:val="none" w:sz="0" w:space="0" w:color="auto"/>
                <w:right w:val="none" w:sz="0" w:space="0" w:color="auto"/>
              </w:divBdr>
            </w:div>
            <w:div w:id="1180660618">
              <w:marLeft w:val="0"/>
              <w:marRight w:val="0"/>
              <w:marTop w:val="0"/>
              <w:marBottom w:val="0"/>
              <w:divBdr>
                <w:top w:val="none" w:sz="0" w:space="0" w:color="auto"/>
                <w:left w:val="none" w:sz="0" w:space="0" w:color="auto"/>
                <w:bottom w:val="none" w:sz="0" w:space="0" w:color="auto"/>
                <w:right w:val="none" w:sz="0" w:space="0" w:color="auto"/>
              </w:divBdr>
            </w:div>
            <w:div w:id="758017926">
              <w:marLeft w:val="0"/>
              <w:marRight w:val="0"/>
              <w:marTop w:val="0"/>
              <w:marBottom w:val="0"/>
              <w:divBdr>
                <w:top w:val="none" w:sz="0" w:space="0" w:color="auto"/>
                <w:left w:val="none" w:sz="0" w:space="0" w:color="auto"/>
                <w:bottom w:val="none" w:sz="0" w:space="0" w:color="auto"/>
                <w:right w:val="none" w:sz="0" w:space="0" w:color="auto"/>
              </w:divBdr>
            </w:div>
            <w:div w:id="3035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9</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UJP</dc:creator>
  <cp:keywords>Epython</cp:keywords>
  <cp:lastModifiedBy>Vrishank Warrier</cp:lastModifiedBy>
  <cp:revision>18</cp:revision>
  <cp:lastPrinted>2020-08-06T16:06:00Z</cp:lastPrinted>
  <dcterms:created xsi:type="dcterms:W3CDTF">2024-10-05T06:43:00Z</dcterms:created>
  <dcterms:modified xsi:type="dcterms:W3CDTF">2024-10-05T08:41:00Z</dcterms:modified>
</cp:coreProperties>
</file>